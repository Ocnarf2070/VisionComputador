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893567C" w14:textId="77777777" w:rsidR="00931C13" w:rsidRPr="008B5F49" w:rsidRDefault="008B5F49" w:rsidP="00206CDB">
      <w:pPr>
        <w:pStyle w:val="Ttulo1"/>
        <w:pBdr>
          <w:bottom w:val="single" w:sz="8" w:space="1" w:color="000000"/>
        </w:pBdr>
        <w:tabs>
          <w:tab w:val="clear" w:pos="0"/>
        </w:tabs>
        <w:ind w:left="0" w:firstLine="0"/>
        <w:rPr>
          <w:rFonts w:ascii="Times New Roman" w:hAnsi="Times New Roman"/>
          <w:lang w:val="en-US"/>
        </w:rPr>
      </w:pPr>
      <w:r w:rsidRPr="008B5F49">
        <w:rPr>
          <w:rFonts w:ascii="Times New Roman" w:hAnsi="Times New Roman"/>
          <w:lang w:val="en-US"/>
        </w:rPr>
        <w:t>COMPUTER VISION</w:t>
      </w:r>
    </w:p>
    <w:p w14:paraId="4769BFB1" w14:textId="77777777" w:rsidR="00931C13" w:rsidRPr="008B5F49" w:rsidRDefault="00931C13" w:rsidP="00206CDB">
      <w:pPr>
        <w:pStyle w:val="Ttulo1"/>
        <w:pBdr>
          <w:bottom w:val="single" w:sz="8" w:space="1" w:color="000000"/>
        </w:pBdr>
        <w:tabs>
          <w:tab w:val="clear" w:pos="0"/>
        </w:tabs>
        <w:ind w:left="0" w:firstLine="0"/>
        <w:jc w:val="left"/>
        <w:rPr>
          <w:rFonts w:ascii="Times New Roman" w:hAnsi="Times New Roman"/>
          <w:b w:val="0"/>
          <w:sz w:val="24"/>
          <w:szCs w:val="24"/>
          <w:lang w:val="en-US"/>
        </w:rPr>
      </w:pPr>
    </w:p>
    <w:p w14:paraId="3EEBD1D3" w14:textId="77777777" w:rsidR="00931C13" w:rsidRPr="008B5F49" w:rsidRDefault="008B5F49" w:rsidP="00206CDB">
      <w:pPr>
        <w:rPr>
          <w:sz w:val="22"/>
          <w:szCs w:val="22"/>
          <w:lang w:val="en-US"/>
        </w:rPr>
      </w:pPr>
      <w:r w:rsidRPr="008B5F49">
        <w:rPr>
          <w:b/>
          <w:lang w:val="en-US"/>
        </w:rPr>
        <w:t>Exercise 3</w:t>
      </w:r>
      <w:r w:rsidR="00DA0B6A" w:rsidRPr="008B5F49">
        <w:rPr>
          <w:b/>
          <w:lang w:val="en-US"/>
        </w:rPr>
        <w:t>:</w:t>
      </w:r>
      <w:r w:rsidR="001428C8" w:rsidRPr="008B5F49">
        <w:rPr>
          <w:b/>
          <w:lang w:val="en-US"/>
        </w:rPr>
        <w:t xml:space="preserve"> </w:t>
      </w:r>
      <w:r w:rsidRPr="008B5F49">
        <w:rPr>
          <w:b/>
          <w:lang w:val="en-US"/>
        </w:rPr>
        <w:t>Keypoint detection using Harris and matching</w:t>
      </w:r>
    </w:p>
    <w:p w14:paraId="77DD7466" w14:textId="77777777" w:rsidR="00931C13" w:rsidRPr="00E844BA" w:rsidRDefault="00931C13" w:rsidP="00206CDB">
      <w:pPr>
        <w:pBdr>
          <w:bottom w:val="single" w:sz="8" w:space="1" w:color="000000"/>
        </w:pBdr>
        <w:rPr>
          <w:sz w:val="18"/>
          <w:lang w:val="en-US"/>
        </w:rPr>
      </w:pPr>
      <w:r w:rsidRPr="00E844BA">
        <w:rPr>
          <w:sz w:val="20"/>
          <w:lang w:val="en-US"/>
        </w:rPr>
        <w:t>Concepts:</w:t>
      </w:r>
      <w:r w:rsidR="00A0538E" w:rsidRPr="00E844BA">
        <w:rPr>
          <w:sz w:val="20"/>
          <w:lang w:val="en-US"/>
        </w:rPr>
        <w:t xml:space="preserve"> </w:t>
      </w:r>
      <w:r w:rsidR="00ED406A" w:rsidRPr="00E844BA">
        <w:rPr>
          <w:sz w:val="20"/>
          <w:lang w:val="en-US"/>
        </w:rPr>
        <w:t>Harris</w:t>
      </w:r>
      <w:r w:rsidR="00E844BA" w:rsidRPr="00E844BA">
        <w:rPr>
          <w:sz w:val="20"/>
          <w:lang w:val="en-US"/>
        </w:rPr>
        <w:t xml:space="preserve"> operator</w:t>
      </w:r>
      <w:r w:rsidR="00ED406A" w:rsidRPr="00E844BA">
        <w:rPr>
          <w:sz w:val="20"/>
          <w:lang w:val="en-US"/>
        </w:rPr>
        <w:t>,</w:t>
      </w:r>
      <w:r w:rsidR="00DA4811" w:rsidRPr="00E844BA">
        <w:rPr>
          <w:sz w:val="20"/>
          <w:lang w:val="en-US"/>
        </w:rPr>
        <w:t xml:space="preserve"> </w:t>
      </w:r>
      <w:r w:rsidR="00E844BA" w:rsidRPr="00E844BA">
        <w:rPr>
          <w:sz w:val="20"/>
          <w:lang w:val="en-US"/>
        </w:rPr>
        <w:t>keypoint matching, normalized correlation</w:t>
      </w:r>
    </w:p>
    <w:p w14:paraId="05C76AB7" w14:textId="77777777" w:rsidR="00931C13" w:rsidRPr="00E844BA" w:rsidRDefault="00931C13">
      <w:pPr>
        <w:jc w:val="both"/>
        <w:rPr>
          <w:lang w:val="en-US"/>
        </w:rPr>
      </w:pPr>
    </w:p>
    <w:p w14:paraId="4E55931F" w14:textId="77777777" w:rsidR="009E6623" w:rsidRPr="008B5F49" w:rsidRDefault="008B5F49" w:rsidP="008B5F49">
      <w:pPr>
        <w:jc w:val="both"/>
        <w:rPr>
          <w:lang w:val="en-US"/>
        </w:rPr>
      </w:pPr>
      <w:r w:rsidRPr="008B5F49">
        <w:rPr>
          <w:lang w:val="en-US"/>
        </w:rPr>
        <w:t>Implement a Matlab script to</w:t>
      </w:r>
      <w:r>
        <w:rPr>
          <w:lang w:val="en-US"/>
        </w:rPr>
        <w:t>:</w:t>
      </w:r>
    </w:p>
    <w:p w14:paraId="43F9DF48" w14:textId="77777777" w:rsidR="005946FA" w:rsidRPr="005946FA" w:rsidRDefault="008B5F49" w:rsidP="005946FA">
      <w:pPr>
        <w:pStyle w:val="Prrafodelista"/>
        <w:numPr>
          <w:ilvl w:val="0"/>
          <w:numId w:val="32"/>
        </w:numPr>
        <w:suppressAutoHyphens w:val="0"/>
        <w:spacing w:before="120"/>
        <w:contextualSpacing w:val="0"/>
        <w:jc w:val="both"/>
        <w:rPr>
          <w:sz w:val="22"/>
          <w:lang w:val="en-US"/>
        </w:rPr>
      </w:pPr>
      <w:r w:rsidRPr="00D91D3C">
        <w:rPr>
          <w:sz w:val="22"/>
          <w:lang w:val="en-US"/>
        </w:rPr>
        <w:t xml:space="preserve">Use the </w:t>
      </w:r>
      <w:r w:rsidRPr="00D91D3C">
        <w:rPr>
          <w:b/>
          <w:sz w:val="22"/>
          <w:lang w:val="en-US"/>
        </w:rPr>
        <w:t>harris()</w:t>
      </w:r>
      <w:r w:rsidRPr="00D91D3C">
        <w:rPr>
          <w:sz w:val="22"/>
          <w:lang w:val="en-US"/>
        </w:rPr>
        <w:t xml:space="preserve"> function to detect keypoints in two images from the same scene (for example pepsi_left.tif and pepsi_right.tif).</w:t>
      </w:r>
      <w:r w:rsidRPr="00E844BA">
        <w:rPr>
          <w:i/>
          <w:sz w:val="22"/>
          <w:lang w:val="en-US"/>
        </w:rPr>
        <w:t xml:space="preserve"> </w:t>
      </w:r>
      <w:r w:rsidR="00E844BA" w:rsidRPr="00E844BA">
        <w:rPr>
          <w:i/>
          <w:sz w:val="22"/>
          <w:lang w:val="en-US"/>
        </w:rPr>
        <w:t xml:space="preserve">Note: </w:t>
      </w:r>
      <w:r w:rsidR="00457425" w:rsidRPr="00E844BA">
        <w:rPr>
          <w:i/>
          <w:sz w:val="22"/>
          <w:lang w:val="en-US"/>
        </w:rPr>
        <w:t>To debug the code you can use a simple image like piezas.tiff.</w:t>
      </w:r>
      <w:r w:rsidR="002B1EFB">
        <w:rPr>
          <w:i/>
          <w:sz w:val="22"/>
          <w:lang w:val="en-US"/>
        </w:rPr>
        <w:t xml:space="preserve"> For obtaining the same results as in the figure, use the parameters sigma=2, thresh=1000, and radius=10.</w:t>
      </w:r>
    </w:p>
    <w:p w14:paraId="63F7B0E2" w14:textId="77777777" w:rsidR="005946FA" w:rsidRPr="00011C53" w:rsidRDefault="005946FA" w:rsidP="00011C53">
      <w:pPr>
        <w:pStyle w:val="Prrafodelista"/>
        <w:numPr>
          <w:ilvl w:val="0"/>
          <w:numId w:val="32"/>
        </w:numPr>
        <w:suppressAutoHyphens w:val="0"/>
        <w:spacing w:before="120" w:after="240"/>
        <w:contextualSpacing w:val="0"/>
        <w:jc w:val="both"/>
        <w:rPr>
          <w:sz w:val="22"/>
          <w:lang w:val="en-US"/>
        </w:rPr>
      </w:pPr>
      <w:r w:rsidRPr="002B1EFB">
        <w:rPr>
          <w:sz w:val="22"/>
          <w:lang w:val="en-US"/>
        </w:rPr>
        <w:t>Show in the same figure both images and draw the detected keypoints in them.</w:t>
      </w:r>
    </w:p>
    <w:p w14:paraId="3049C53D" w14:textId="77777777" w:rsidR="005946FA" w:rsidRPr="005946FA" w:rsidRDefault="005946FA" w:rsidP="005946FA">
      <w:pPr>
        <w:suppressAutoHyphens w:val="0"/>
        <w:autoSpaceDE w:val="0"/>
        <w:autoSpaceDN w:val="0"/>
        <w:adjustRightInd w:val="0"/>
        <w:rPr>
          <w:rFonts w:ascii="Courier New" w:hAnsi="Courier New" w:cs="Courier New"/>
          <w:sz w:val="20"/>
          <w:lang w:val="en-US" w:eastAsia="es-ES"/>
        </w:rPr>
      </w:pPr>
      <w:r w:rsidRPr="005946FA">
        <w:rPr>
          <w:rFonts w:ascii="Courier New" w:hAnsi="Courier New" w:cs="Courier New"/>
          <w:color w:val="000000"/>
          <w:sz w:val="22"/>
          <w:szCs w:val="26"/>
          <w:lang w:val="en-US" w:eastAsia="es-ES"/>
        </w:rPr>
        <w:t>imL = imread(</w:t>
      </w:r>
      <w:r w:rsidRPr="005946FA">
        <w:rPr>
          <w:rFonts w:ascii="Courier New" w:hAnsi="Courier New" w:cs="Courier New"/>
          <w:color w:val="A020F0"/>
          <w:sz w:val="22"/>
          <w:szCs w:val="26"/>
          <w:lang w:val="en-US" w:eastAsia="es-ES"/>
        </w:rPr>
        <w:t>'pepsi_left.tif'</w:t>
      </w:r>
      <w:r w:rsidRPr="005946FA">
        <w:rPr>
          <w:rFonts w:ascii="Courier New" w:hAnsi="Courier New" w:cs="Courier New"/>
          <w:color w:val="000000"/>
          <w:sz w:val="22"/>
          <w:szCs w:val="26"/>
          <w:lang w:val="en-US" w:eastAsia="es-ES"/>
        </w:rPr>
        <w:t>);</w:t>
      </w:r>
    </w:p>
    <w:p w14:paraId="192087A9" w14:textId="77777777" w:rsidR="005946FA" w:rsidRPr="005946FA" w:rsidRDefault="005946FA" w:rsidP="005946FA">
      <w:pPr>
        <w:suppressAutoHyphens w:val="0"/>
        <w:autoSpaceDE w:val="0"/>
        <w:autoSpaceDN w:val="0"/>
        <w:adjustRightInd w:val="0"/>
        <w:rPr>
          <w:rFonts w:ascii="Courier New" w:hAnsi="Courier New" w:cs="Courier New"/>
          <w:sz w:val="20"/>
          <w:lang w:val="en-GB" w:eastAsia="es-ES"/>
        </w:rPr>
      </w:pPr>
      <w:r w:rsidRPr="005946FA">
        <w:rPr>
          <w:rFonts w:ascii="Courier New" w:hAnsi="Courier New" w:cs="Courier New"/>
          <w:color w:val="000000"/>
          <w:sz w:val="22"/>
          <w:szCs w:val="26"/>
          <w:lang w:val="en-US" w:eastAsia="es-ES"/>
        </w:rPr>
        <w:t>imR = imread(</w:t>
      </w:r>
      <w:r w:rsidRPr="005946FA">
        <w:rPr>
          <w:rFonts w:ascii="Courier New" w:hAnsi="Courier New" w:cs="Courier New"/>
          <w:color w:val="A020F0"/>
          <w:sz w:val="22"/>
          <w:szCs w:val="26"/>
          <w:lang w:val="en-US" w:eastAsia="es-ES"/>
        </w:rPr>
        <w:t>'pepsi_right.tif'</w:t>
      </w:r>
      <w:r w:rsidRPr="005946FA">
        <w:rPr>
          <w:rFonts w:ascii="Courier New" w:hAnsi="Courier New" w:cs="Courier New"/>
          <w:color w:val="000000"/>
          <w:sz w:val="22"/>
          <w:szCs w:val="26"/>
          <w:lang w:val="en-US" w:eastAsia="es-ES"/>
        </w:rPr>
        <w:t>);</w:t>
      </w:r>
    </w:p>
    <w:p w14:paraId="10011159" w14:textId="77777777" w:rsidR="005946FA" w:rsidRPr="005946FA" w:rsidRDefault="005946FA" w:rsidP="005946FA">
      <w:pPr>
        <w:suppressAutoHyphens w:val="0"/>
        <w:autoSpaceDE w:val="0"/>
        <w:autoSpaceDN w:val="0"/>
        <w:adjustRightInd w:val="0"/>
        <w:rPr>
          <w:rFonts w:ascii="Courier New" w:hAnsi="Courier New" w:cs="Courier New"/>
          <w:sz w:val="20"/>
          <w:lang w:val="en-GB" w:eastAsia="es-ES"/>
        </w:rPr>
      </w:pPr>
      <w:r w:rsidRPr="005946FA">
        <w:rPr>
          <w:rFonts w:ascii="Courier New" w:hAnsi="Courier New" w:cs="Courier New"/>
          <w:color w:val="000000"/>
          <w:sz w:val="22"/>
          <w:szCs w:val="26"/>
          <w:lang w:val="en-GB" w:eastAsia="es-ES"/>
        </w:rPr>
        <w:t>[ibL,Ly,Lx] = harris(imL,2,1000,10);</w:t>
      </w:r>
      <w:r w:rsidRPr="005946FA">
        <w:rPr>
          <w:rFonts w:ascii="Courier New" w:hAnsi="Courier New" w:cs="Courier New"/>
          <w:color w:val="228B22"/>
          <w:sz w:val="22"/>
          <w:szCs w:val="26"/>
          <w:lang w:val="en-GB" w:eastAsia="es-ES"/>
        </w:rPr>
        <w:t xml:space="preserve">% y coordinates = row and x </w:t>
      </w:r>
      <w:r w:rsidR="00011C53" w:rsidRPr="005946FA">
        <w:rPr>
          <w:rFonts w:ascii="Courier New" w:hAnsi="Courier New" w:cs="Courier New"/>
          <w:color w:val="228B22"/>
          <w:sz w:val="22"/>
          <w:szCs w:val="26"/>
          <w:lang w:val="en-GB" w:eastAsia="es-ES"/>
        </w:rPr>
        <w:t>coordinates</w:t>
      </w:r>
      <w:r w:rsidRPr="005946FA">
        <w:rPr>
          <w:rFonts w:ascii="Courier New" w:hAnsi="Courier New" w:cs="Courier New"/>
          <w:color w:val="228B22"/>
          <w:sz w:val="22"/>
          <w:szCs w:val="26"/>
          <w:lang w:val="en-GB" w:eastAsia="es-ES"/>
        </w:rPr>
        <w:t xml:space="preserve"> = columns</w:t>
      </w:r>
    </w:p>
    <w:p w14:paraId="14034A98" w14:textId="77777777" w:rsidR="005946FA" w:rsidRPr="005946FA" w:rsidRDefault="005946FA" w:rsidP="005946FA">
      <w:pPr>
        <w:suppressAutoHyphens w:val="0"/>
        <w:autoSpaceDE w:val="0"/>
        <w:autoSpaceDN w:val="0"/>
        <w:adjustRightInd w:val="0"/>
        <w:rPr>
          <w:rFonts w:ascii="Courier New" w:hAnsi="Courier New" w:cs="Courier New"/>
          <w:sz w:val="20"/>
          <w:lang w:val="en-GB" w:eastAsia="es-ES"/>
        </w:rPr>
      </w:pPr>
      <w:r w:rsidRPr="005946FA">
        <w:rPr>
          <w:rFonts w:ascii="Courier New" w:hAnsi="Courier New" w:cs="Courier New"/>
          <w:color w:val="000000"/>
          <w:sz w:val="22"/>
          <w:szCs w:val="26"/>
          <w:lang w:val="en-GB" w:eastAsia="es-ES"/>
        </w:rPr>
        <w:t>imshow(imL);</w:t>
      </w:r>
    </w:p>
    <w:p w14:paraId="5D5152BA" w14:textId="77777777" w:rsidR="005946FA" w:rsidRPr="005946FA" w:rsidRDefault="005946FA" w:rsidP="005946FA">
      <w:pPr>
        <w:suppressAutoHyphens w:val="0"/>
        <w:autoSpaceDE w:val="0"/>
        <w:autoSpaceDN w:val="0"/>
        <w:adjustRightInd w:val="0"/>
        <w:rPr>
          <w:rFonts w:ascii="Courier New" w:hAnsi="Courier New" w:cs="Courier New"/>
          <w:sz w:val="20"/>
          <w:lang w:val="en-GB" w:eastAsia="es-ES"/>
        </w:rPr>
      </w:pPr>
      <w:r w:rsidRPr="005946FA">
        <w:rPr>
          <w:rFonts w:ascii="Courier New" w:hAnsi="Courier New" w:cs="Courier New"/>
          <w:color w:val="000000"/>
          <w:sz w:val="22"/>
          <w:szCs w:val="26"/>
          <w:lang w:val="en-GB" w:eastAsia="es-ES"/>
        </w:rPr>
        <w:t>scatter(Lx,Ly);</w:t>
      </w:r>
      <w:r w:rsidRPr="005946FA">
        <w:rPr>
          <w:rFonts w:ascii="Courier New" w:hAnsi="Courier New" w:cs="Courier New"/>
          <w:color w:val="228B22"/>
          <w:sz w:val="22"/>
          <w:szCs w:val="26"/>
          <w:lang w:val="en-GB" w:eastAsia="es-ES"/>
        </w:rPr>
        <w:t xml:space="preserve">% To plot the points </w:t>
      </w:r>
    </w:p>
    <w:p w14:paraId="13DF9B8A" w14:textId="77777777" w:rsidR="005946FA" w:rsidRPr="005946FA" w:rsidRDefault="005946FA" w:rsidP="005946FA">
      <w:pPr>
        <w:suppressAutoHyphens w:val="0"/>
        <w:autoSpaceDE w:val="0"/>
        <w:autoSpaceDN w:val="0"/>
        <w:adjustRightInd w:val="0"/>
        <w:rPr>
          <w:rFonts w:ascii="Courier New" w:hAnsi="Courier New" w:cs="Courier New"/>
          <w:sz w:val="20"/>
          <w:lang w:val="en-GB" w:eastAsia="es-ES"/>
        </w:rPr>
      </w:pPr>
      <w:r w:rsidRPr="005946FA">
        <w:rPr>
          <w:rFonts w:ascii="Courier New" w:hAnsi="Courier New" w:cs="Courier New"/>
          <w:color w:val="000000"/>
          <w:sz w:val="22"/>
          <w:szCs w:val="26"/>
          <w:lang w:val="en-GB" w:eastAsia="es-ES"/>
        </w:rPr>
        <w:t>[ibR,Ry,Rx] = harris(imR,2,1000,10);</w:t>
      </w:r>
      <w:r w:rsidRPr="005946FA">
        <w:rPr>
          <w:rFonts w:ascii="Courier New" w:hAnsi="Courier New" w:cs="Courier New"/>
          <w:color w:val="228B22"/>
          <w:sz w:val="22"/>
          <w:szCs w:val="26"/>
          <w:lang w:val="en-GB" w:eastAsia="es-ES"/>
        </w:rPr>
        <w:t xml:space="preserve">% y coordinates = row and x </w:t>
      </w:r>
      <w:r w:rsidR="00011C53" w:rsidRPr="005946FA">
        <w:rPr>
          <w:rFonts w:ascii="Courier New" w:hAnsi="Courier New" w:cs="Courier New"/>
          <w:color w:val="228B22"/>
          <w:sz w:val="22"/>
          <w:szCs w:val="26"/>
          <w:lang w:val="en-GB" w:eastAsia="es-ES"/>
        </w:rPr>
        <w:t>coordinates</w:t>
      </w:r>
      <w:r w:rsidRPr="005946FA">
        <w:rPr>
          <w:rFonts w:ascii="Courier New" w:hAnsi="Courier New" w:cs="Courier New"/>
          <w:color w:val="228B22"/>
          <w:sz w:val="22"/>
          <w:szCs w:val="26"/>
          <w:lang w:val="en-GB" w:eastAsia="es-ES"/>
        </w:rPr>
        <w:t xml:space="preserve"> = columns</w:t>
      </w:r>
    </w:p>
    <w:p w14:paraId="045EBB2D" w14:textId="77777777" w:rsidR="005946FA" w:rsidRPr="005946FA" w:rsidRDefault="005946FA" w:rsidP="005946FA">
      <w:pPr>
        <w:suppressAutoHyphens w:val="0"/>
        <w:autoSpaceDE w:val="0"/>
        <w:autoSpaceDN w:val="0"/>
        <w:adjustRightInd w:val="0"/>
        <w:rPr>
          <w:rFonts w:ascii="Courier New" w:hAnsi="Courier New" w:cs="Courier New"/>
          <w:sz w:val="20"/>
          <w:lang w:val="en-GB" w:eastAsia="es-ES"/>
        </w:rPr>
      </w:pPr>
      <w:r w:rsidRPr="005946FA">
        <w:rPr>
          <w:rFonts w:ascii="Courier New" w:hAnsi="Courier New" w:cs="Courier New"/>
          <w:color w:val="000000"/>
          <w:sz w:val="22"/>
          <w:szCs w:val="26"/>
          <w:lang w:val="en-GB" w:eastAsia="es-ES"/>
        </w:rPr>
        <w:t>imshow(imR);</w:t>
      </w:r>
    </w:p>
    <w:p w14:paraId="413F701C" w14:textId="77777777" w:rsidR="005946FA" w:rsidRPr="005946FA" w:rsidRDefault="005946FA" w:rsidP="005946FA">
      <w:pPr>
        <w:suppressAutoHyphens w:val="0"/>
        <w:autoSpaceDE w:val="0"/>
        <w:autoSpaceDN w:val="0"/>
        <w:adjustRightInd w:val="0"/>
        <w:rPr>
          <w:rFonts w:ascii="Courier New" w:hAnsi="Courier New" w:cs="Courier New"/>
          <w:lang w:val="en-GB" w:eastAsia="es-ES"/>
        </w:rPr>
      </w:pPr>
      <w:r w:rsidRPr="005946FA">
        <w:rPr>
          <w:rFonts w:ascii="Courier New" w:hAnsi="Courier New" w:cs="Courier New"/>
          <w:color w:val="000000"/>
          <w:sz w:val="22"/>
          <w:szCs w:val="26"/>
          <w:lang w:val="en-GB" w:eastAsia="es-ES"/>
        </w:rPr>
        <w:t>scatter(Rx,Ry,</w:t>
      </w:r>
      <w:r w:rsidRPr="005946FA">
        <w:rPr>
          <w:rFonts w:ascii="Courier New" w:hAnsi="Courier New" w:cs="Courier New"/>
          <w:color w:val="A020F0"/>
          <w:sz w:val="22"/>
          <w:szCs w:val="26"/>
          <w:lang w:val="en-GB" w:eastAsia="es-ES"/>
        </w:rPr>
        <w:t>'r'</w:t>
      </w:r>
      <w:r w:rsidRPr="005946FA">
        <w:rPr>
          <w:rFonts w:ascii="Courier New" w:hAnsi="Courier New" w:cs="Courier New"/>
          <w:color w:val="000000"/>
          <w:sz w:val="22"/>
          <w:szCs w:val="26"/>
          <w:lang w:val="en-GB" w:eastAsia="es-ES"/>
        </w:rPr>
        <w:t>);</w:t>
      </w:r>
    </w:p>
    <w:p w14:paraId="39BCB5F1" w14:textId="77777777" w:rsidR="00D91D3C" w:rsidRPr="00D91D3C" w:rsidRDefault="00D91D3C" w:rsidP="0049635A">
      <w:pPr>
        <w:pStyle w:val="Prrafodelista"/>
        <w:numPr>
          <w:ilvl w:val="0"/>
          <w:numId w:val="32"/>
        </w:numPr>
        <w:suppressAutoHyphens w:val="0"/>
        <w:spacing w:before="120"/>
        <w:contextualSpacing w:val="0"/>
        <w:jc w:val="both"/>
        <w:rPr>
          <w:sz w:val="22"/>
          <w:lang w:val="en-US"/>
        </w:rPr>
      </w:pPr>
      <w:r w:rsidRPr="00D91D3C">
        <w:rPr>
          <w:sz w:val="22"/>
          <w:lang w:val="en-US"/>
        </w:rPr>
        <w:t>Now, t</w:t>
      </w:r>
      <w:r w:rsidR="00457425" w:rsidRPr="00D91D3C">
        <w:rPr>
          <w:sz w:val="22"/>
          <w:lang w:val="en-US"/>
        </w:rPr>
        <w:t xml:space="preserve">ry to match points </w:t>
      </w:r>
      <w:r w:rsidRPr="00D91D3C">
        <w:rPr>
          <w:sz w:val="22"/>
          <w:lang w:val="en-US"/>
        </w:rPr>
        <w:t>employing</w:t>
      </w:r>
      <w:r w:rsidR="00457425" w:rsidRPr="00D91D3C">
        <w:rPr>
          <w:sz w:val="22"/>
          <w:lang w:val="en-US"/>
        </w:rPr>
        <w:t xml:space="preserve"> Normalized Cross-Correlation (NCC)</w:t>
      </w:r>
      <w:r w:rsidR="00E844BA">
        <w:rPr>
          <w:sz w:val="22"/>
          <w:lang w:val="en-US"/>
        </w:rPr>
        <w:t xml:space="preserve"> (see figure in next page)</w:t>
      </w:r>
      <w:r w:rsidRPr="00D91D3C">
        <w:rPr>
          <w:sz w:val="22"/>
          <w:lang w:val="en-US"/>
        </w:rPr>
        <w:t>. Implement a loop iterating over the keypoints in the left image, an in each iteration:</w:t>
      </w:r>
    </w:p>
    <w:p w14:paraId="179CBB3D" w14:textId="77777777" w:rsidR="005946FA" w:rsidRPr="00011C53" w:rsidRDefault="00D91D3C" w:rsidP="00011C53">
      <w:pPr>
        <w:pStyle w:val="Prrafodelista"/>
        <w:numPr>
          <w:ilvl w:val="1"/>
          <w:numId w:val="32"/>
        </w:numPr>
        <w:suppressAutoHyphens w:val="0"/>
        <w:spacing w:before="120" w:after="240"/>
        <w:contextualSpacing w:val="0"/>
        <w:jc w:val="both"/>
        <w:rPr>
          <w:i/>
          <w:sz w:val="22"/>
          <w:lang w:val="en-US"/>
        </w:rPr>
      </w:pPr>
      <w:r>
        <w:rPr>
          <w:sz w:val="22"/>
          <w:lang w:val="en-US"/>
        </w:rPr>
        <w:t>Crop</w:t>
      </w:r>
      <w:r w:rsidR="00457425">
        <w:rPr>
          <w:sz w:val="22"/>
          <w:lang w:val="en-US"/>
        </w:rPr>
        <w:t xml:space="preserve"> a squared region surrounding </w:t>
      </w:r>
      <w:r>
        <w:rPr>
          <w:sz w:val="22"/>
          <w:lang w:val="en-US"/>
        </w:rPr>
        <w:t>the keypoint</w:t>
      </w:r>
      <w:r w:rsidR="00457425">
        <w:rPr>
          <w:sz w:val="22"/>
          <w:lang w:val="en-US"/>
        </w:rPr>
        <w:t>,</w:t>
      </w:r>
      <w:r>
        <w:rPr>
          <w:sz w:val="22"/>
          <w:lang w:val="en-US"/>
        </w:rPr>
        <w:t xml:space="preserve"> the size of the resulting template is up to you! </w:t>
      </w:r>
      <w:r w:rsidRPr="00D91D3C">
        <w:rPr>
          <w:i/>
          <w:sz w:val="22"/>
          <w:lang w:val="en-US"/>
        </w:rPr>
        <w:t>Note: you should consider only the keypoints that are not in the image border; this depends on the window size that you have chosen.</w:t>
      </w:r>
    </w:p>
    <w:p w14:paraId="72C7E115" w14:textId="77777777" w:rsidR="005946FA" w:rsidRPr="005946FA" w:rsidRDefault="005946FA" w:rsidP="005946FA">
      <w:pPr>
        <w:suppressAutoHyphens w:val="0"/>
        <w:autoSpaceDE w:val="0"/>
        <w:autoSpaceDN w:val="0"/>
        <w:adjustRightInd w:val="0"/>
        <w:rPr>
          <w:rFonts w:ascii="Courier New" w:hAnsi="Courier New" w:cs="Courier New"/>
          <w:sz w:val="20"/>
          <w:lang w:val="en-GB" w:eastAsia="es-ES"/>
        </w:rPr>
      </w:pPr>
      <w:r w:rsidRPr="005946FA">
        <w:rPr>
          <w:rFonts w:ascii="Courier New" w:hAnsi="Courier New" w:cs="Courier New"/>
          <w:color w:val="000000"/>
          <w:sz w:val="22"/>
          <w:szCs w:val="26"/>
          <w:lang w:val="en-GB" w:eastAsia="es-ES"/>
        </w:rPr>
        <w:t>len=10;</w:t>
      </w:r>
      <w:r w:rsidRPr="005946FA">
        <w:rPr>
          <w:rFonts w:ascii="Courier New" w:hAnsi="Courier New" w:cs="Courier New"/>
          <w:color w:val="228B22"/>
          <w:sz w:val="22"/>
          <w:szCs w:val="26"/>
          <w:lang w:val="en-GB" w:eastAsia="es-ES"/>
        </w:rPr>
        <w:t xml:space="preserve">%the half </w:t>
      </w:r>
      <w:r w:rsidR="00011C53" w:rsidRPr="005946FA">
        <w:rPr>
          <w:rFonts w:ascii="Courier New" w:hAnsi="Courier New" w:cs="Courier New"/>
          <w:color w:val="228B22"/>
          <w:sz w:val="22"/>
          <w:szCs w:val="26"/>
          <w:lang w:val="en-GB" w:eastAsia="es-ES"/>
        </w:rPr>
        <w:t>length</w:t>
      </w:r>
      <w:r w:rsidRPr="005946FA">
        <w:rPr>
          <w:rFonts w:ascii="Courier New" w:hAnsi="Courier New" w:cs="Courier New"/>
          <w:color w:val="228B22"/>
          <w:sz w:val="22"/>
          <w:szCs w:val="26"/>
          <w:lang w:val="en-GB" w:eastAsia="es-ES"/>
        </w:rPr>
        <w:t xml:space="preserve"> of the rectangle of the </w:t>
      </w:r>
      <w:r w:rsidR="00011C53" w:rsidRPr="005946FA">
        <w:rPr>
          <w:rFonts w:ascii="Courier New" w:hAnsi="Courier New" w:cs="Courier New"/>
          <w:color w:val="228B22"/>
          <w:sz w:val="22"/>
          <w:szCs w:val="26"/>
          <w:lang w:val="en-GB" w:eastAsia="es-ES"/>
        </w:rPr>
        <w:t>template</w:t>
      </w:r>
    </w:p>
    <w:p w14:paraId="7912DF3B" w14:textId="77777777" w:rsidR="005946FA" w:rsidRPr="005946FA" w:rsidRDefault="005946FA" w:rsidP="005946FA">
      <w:pPr>
        <w:suppressAutoHyphens w:val="0"/>
        <w:autoSpaceDE w:val="0"/>
        <w:autoSpaceDN w:val="0"/>
        <w:adjustRightInd w:val="0"/>
        <w:rPr>
          <w:rFonts w:ascii="Courier New" w:hAnsi="Courier New" w:cs="Courier New"/>
          <w:sz w:val="20"/>
          <w:lang w:val="en-GB" w:eastAsia="es-ES"/>
        </w:rPr>
      </w:pPr>
      <w:r w:rsidRPr="005946FA">
        <w:rPr>
          <w:rFonts w:ascii="Courier New" w:hAnsi="Courier New" w:cs="Courier New"/>
          <w:color w:val="000000"/>
          <w:sz w:val="22"/>
          <w:szCs w:val="26"/>
          <w:lang w:val="en-GB" w:eastAsia="es-ES"/>
        </w:rPr>
        <w:t>wit=10;</w:t>
      </w:r>
      <w:r w:rsidRPr="005946FA">
        <w:rPr>
          <w:rFonts w:ascii="Courier New" w:hAnsi="Courier New" w:cs="Courier New"/>
          <w:color w:val="228B22"/>
          <w:sz w:val="22"/>
          <w:szCs w:val="26"/>
          <w:lang w:val="en-GB" w:eastAsia="es-ES"/>
        </w:rPr>
        <w:t xml:space="preserve">%the half width of the rectangle of the </w:t>
      </w:r>
      <w:r w:rsidR="00011C53" w:rsidRPr="005946FA">
        <w:rPr>
          <w:rFonts w:ascii="Courier New" w:hAnsi="Courier New" w:cs="Courier New"/>
          <w:color w:val="228B22"/>
          <w:sz w:val="22"/>
          <w:szCs w:val="26"/>
          <w:lang w:val="en-GB" w:eastAsia="es-ES"/>
        </w:rPr>
        <w:t>template</w:t>
      </w:r>
    </w:p>
    <w:p w14:paraId="640ADD55" w14:textId="77777777" w:rsidR="005946FA" w:rsidRPr="005946FA" w:rsidRDefault="005946FA" w:rsidP="005946FA">
      <w:pPr>
        <w:suppressAutoHyphens w:val="0"/>
        <w:autoSpaceDE w:val="0"/>
        <w:autoSpaceDN w:val="0"/>
        <w:adjustRightInd w:val="0"/>
        <w:rPr>
          <w:rFonts w:ascii="Courier New" w:hAnsi="Courier New" w:cs="Courier New"/>
          <w:sz w:val="20"/>
          <w:lang w:val="en-GB" w:eastAsia="es-ES"/>
        </w:rPr>
      </w:pPr>
      <w:r w:rsidRPr="005946FA">
        <w:rPr>
          <w:rFonts w:ascii="Courier New" w:hAnsi="Courier New" w:cs="Courier New"/>
          <w:color w:val="000000"/>
          <w:sz w:val="22"/>
          <w:szCs w:val="26"/>
          <w:lang w:val="en-GB" w:eastAsia="es-ES"/>
        </w:rPr>
        <w:t>rec=[Lx(i)-len Ly(i)-wit len*2 wit*2];</w:t>
      </w:r>
      <w:r w:rsidRPr="005946FA">
        <w:rPr>
          <w:rFonts w:ascii="Courier New" w:hAnsi="Courier New" w:cs="Courier New"/>
          <w:color w:val="228B22"/>
          <w:sz w:val="22"/>
          <w:szCs w:val="26"/>
          <w:lang w:val="en-GB" w:eastAsia="es-ES"/>
        </w:rPr>
        <w:t xml:space="preserve">% the rectangle of the </w:t>
      </w:r>
      <w:r w:rsidR="00011C53" w:rsidRPr="005946FA">
        <w:rPr>
          <w:rFonts w:ascii="Courier New" w:hAnsi="Courier New" w:cs="Courier New"/>
          <w:color w:val="228B22"/>
          <w:sz w:val="22"/>
          <w:szCs w:val="26"/>
          <w:lang w:val="en-GB" w:eastAsia="es-ES"/>
        </w:rPr>
        <w:t>template</w:t>
      </w:r>
    </w:p>
    <w:p w14:paraId="0FD9EC4F" w14:textId="77777777" w:rsidR="005946FA" w:rsidRPr="00011C53" w:rsidRDefault="005946FA" w:rsidP="00011C53">
      <w:pPr>
        <w:suppressAutoHyphens w:val="0"/>
        <w:autoSpaceDE w:val="0"/>
        <w:autoSpaceDN w:val="0"/>
        <w:adjustRightInd w:val="0"/>
        <w:rPr>
          <w:rFonts w:ascii="Courier New" w:hAnsi="Courier New" w:cs="Courier New"/>
          <w:sz w:val="20"/>
          <w:lang w:val="en-GB" w:eastAsia="es-ES"/>
        </w:rPr>
      </w:pPr>
      <w:r w:rsidRPr="005946FA">
        <w:rPr>
          <w:rFonts w:ascii="Courier New" w:hAnsi="Courier New" w:cs="Courier New"/>
          <w:color w:val="000000"/>
          <w:sz w:val="22"/>
          <w:szCs w:val="26"/>
          <w:lang w:val="en-GB" w:eastAsia="es-ES"/>
        </w:rPr>
        <w:t>im=imcrop(imL,rec);</w:t>
      </w:r>
      <w:r w:rsidRPr="005946FA">
        <w:rPr>
          <w:rFonts w:ascii="Courier New" w:hAnsi="Courier New" w:cs="Courier New"/>
          <w:color w:val="228B22"/>
          <w:sz w:val="22"/>
          <w:szCs w:val="26"/>
          <w:lang w:val="en-GB" w:eastAsia="es-ES"/>
        </w:rPr>
        <w:t xml:space="preserve">%Cropping the image for the </w:t>
      </w:r>
      <w:r w:rsidR="00011C53" w:rsidRPr="005946FA">
        <w:rPr>
          <w:rFonts w:ascii="Courier New" w:hAnsi="Courier New" w:cs="Courier New"/>
          <w:color w:val="228B22"/>
          <w:sz w:val="22"/>
          <w:szCs w:val="26"/>
          <w:lang w:val="en-GB" w:eastAsia="es-ES"/>
        </w:rPr>
        <w:t>template</w:t>
      </w:r>
    </w:p>
    <w:p w14:paraId="364B51CA" w14:textId="77777777" w:rsidR="009C278E" w:rsidRPr="005946FA" w:rsidRDefault="00D91D3C" w:rsidP="00011C53">
      <w:pPr>
        <w:pStyle w:val="Prrafodelista"/>
        <w:numPr>
          <w:ilvl w:val="1"/>
          <w:numId w:val="32"/>
        </w:numPr>
        <w:suppressAutoHyphens w:val="0"/>
        <w:spacing w:before="120" w:after="240"/>
        <w:contextualSpacing w:val="0"/>
        <w:jc w:val="both"/>
        <w:rPr>
          <w:sz w:val="22"/>
          <w:lang w:val="en-US"/>
        </w:rPr>
      </w:pPr>
      <w:r>
        <w:rPr>
          <w:sz w:val="22"/>
          <w:lang w:val="en-US"/>
        </w:rPr>
        <w:t>P</w:t>
      </w:r>
      <w:r w:rsidR="00457425">
        <w:rPr>
          <w:sz w:val="22"/>
          <w:lang w:val="en-US"/>
        </w:rPr>
        <w:t xml:space="preserve">erform correlation with </w:t>
      </w:r>
      <w:r>
        <w:rPr>
          <w:sz w:val="22"/>
          <w:lang w:val="en-US"/>
        </w:rPr>
        <w:t>the cropped image (the template) and the</w:t>
      </w:r>
      <w:r w:rsidR="00457425">
        <w:rPr>
          <w:sz w:val="22"/>
          <w:lang w:val="en-US"/>
        </w:rPr>
        <w:t xml:space="preserve"> right image using the command </w:t>
      </w:r>
      <w:r w:rsidR="009C278E" w:rsidRPr="008B5F49">
        <w:rPr>
          <w:b/>
          <w:sz w:val="22"/>
          <w:lang w:val="en-US"/>
        </w:rPr>
        <w:t>normxcorr2</w:t>
      </w:r>
      <w:r w:rsidR="009C278E" w:rsidRPr="008B5F49">
        <w:rPr>
          <w:sz w:val="22"/>
          <w:lang w:val="en-US"/>
        </w:rPr>
        <w:t>.</w:t>
      </w:r>
      <w:r>
        <w:rPr>
          <w:sz w:val="22"/>
          <w:lang w:val="en-US"/>
        </w:rPr>
        <w:t xml:space="preserve"> </w:t>
      </w:r>
      <w:r w:rsidRPr="00D91D3C">
        <w:rPr>
          <w:i/>
          <w:sz w:val="22"/>
          <w:lang w:val="en-US"/>
        </w:rPr>
        <w:t>Note</w:t>
      </w:r>
      <w:r w:rsidR="00FD5FDF">
        <w:rPr>
          <w:i/>
          <w:sz w:val="22"/>
          <w:lang w:val="en-US"/>
        </w:rPr>
        <w:t>:</w:t>
      </w:r>
      <w:r w:rsidRPr="00D91D3C">
        <w:rPr>
          <w:i/>
          <w:sz w:val="22"/>
          <w:lang w:val="en-US"/>
        </w:rPr>
        <w:t xml:space="preserve"> the resultant matrix of correlation coefficients has a different size than the right image, so you have to remove the unnecessary-generated border for next steps.</w:t>
      </w:r>
    </w:p>
    <w:p w14:paraId="028D89FA" w14:textId="77777777" w:rsidR="005946FA" w:rsidRPr="00011C53" w:rsidRDefault="005946FA" w:rsidP="005946FA">
      <w:pPr>
        <w:suppressAutoHyphens w:val="0"/>
        <w:autoSpaceDE w:val="0"/>
        <w:autoSpaceDN w:val="0"/>
        <w:adjustRightInd w:val="0"/>
        <w:rPr>
          <w:rFonts w:ascii="Courier New" w:hAnsi="Courier New" w:cs="Courier New"/>
          <w:sz w:val="20"/>
          <w:lang w:eastAsia="es-ES"/>
        </w:rPr>
      </w:pPr>
      <w:r w:rsidRPr="00011C53">
        <w:rPr>
          <w:rFonts w:ascii="Courier New" w:hAnsi="Courier New" w:cs="Courier New"/>
          <w:color w:val="000000"/>
          <w:sz w:val="22"/>
          <w:szCs w:val="26"/>
          <w:lang w:eastAsia="es-ES"/>
        </w:rPr>
        <w:t>C=normxcorr2(</w:t>
      </w:r>
      <w:r w:rsidR="00011C53" w:rsidRPr="00011C53">
        <w:rPr>
          <w:rFonts w:ascii="Courier New" w:hAnsi="Courier New" w:cs="Courier New"/>
          <w:color w:val="000000"/>
          <w:sz w:val="22"/>
          <w:szCs w:val="26"/>
          <w:lang w:eastAsia="es-ES"/>
        </w:rPr>
        <w:t>im, imR</w:t>
      </w:r>
      <w:r w:rsidRPr="00011C53">
        <w:rPr>
          <w:rFonts w:ascii="Courier New" w:hAnsi="Courier New" w:cs="Courier New"/>
          <w:color w:val="000000"/>
          <w:sz w:val="22"/>
          <w:szCs w:val="26"/>
          <w:lang w:eastAsia="es-ES"/>
        </w:rPr>
        <w:t>);</w:t>
      </w:r>
    </w:p>
    <w:p w14:paraId="0AF2FC43" w14:textId="77777777" w:rsidR="005946FA" w:rsidRDefault="005946FA">
      <w:pPr>
        <w:suppressAutoHyphens w:val="0"/>
        <w:rPr>
          <w:sz w:val="22"/>
          <w:lang w:val="en-US"/>
        </w:rPr>
      </w:pPr>
      <w:r>
        <w:rPr>
          <w:sz w:val="22"/>
          <w:lang w:val="en-US"/>
        </w:rPr>
        <w:br w:type="page"/>
      </w:r>
    </w:p>
    <w:p w14:paraId="26C451E9" w14:textId="77777777" w:rsidR="005946FA" w:rsidRPr="00011C53" w:rsidRDefault="00434663" w:rsidP="00011C53">
      <w:pPr>
        <w:pStyle w:val="Prrafodelista"/>
        <w:numPr>
          <w:ilvl w:val="1"/>
          <w:numId w:val="32"/>
        </w:numPr>
        <w:suppressAutoHyphens w:val="0"/>
        <w:spacing w:before="120" w:after="240"/>
        <w:contextualSpacing w:val="0"/>
        <w:jc w:val="both"/>
        <w:rPr>
          <w:sz w:val="22"/>
          <w:lang w:val="en-US"/>
        </w:rPr>
      </w:pPr>
      <w:r>
        <w:rPr>
          <w:sz w:val="22"/>
          <w:lang w:val="en-US"/>
        </w:rPr>
        <w:lastRenderedPageBreak/>
        <w:t xml:space="preserve">Obtain the NCC values for all the Harris keypoints in the right image and plot them: in the x-axis, the index of the point attending to how they are returned by the </w:t>
      </w:r>
      <w:r w:rsidRPr="00434663">
        <w:rPr>
          <w:b/>
          <w:sz w:val="22"/>
          <w:lang w:val="en-US"/>
        </w:rPr>
        <w:t>harris()</w:t>
      </w:r>
      <w:r>
        <w:rPr>
          <w:sz w:val="22"/>
          <w:lang w:val="en-US"/>
        </w:rPr>
        <w:t xml:space="preserve"> function, in the y-axis, the NCC value (take a look at the result image).</w:t>
      </w:r>
      <w:r w:rsidR="00DA4811" w:rsidRPr="008B5F49">
        <w:rPr>
          <w:sz w:val="22"/>
          <w:lang w:val="en-US"/>
        </w:rPr>
        <w:t xml:space="preserve"> </w:t>
      </w:r>
      <w:r w:rsidR="00D91D3C">
        <w:rPr>
          <w:sz w:val="22"/>
          <w:lang w:val="en-US"/>
        </w:rPr>
        <w:t>Draw an asterisk in the position of the keypoint with the highest correlation value.</w:t>
      </w:r>
    </w:p>
    <w:p w14:paraId="548731A0" w14:textId="77777777" w:rsidR="005946FA" w:rsidRPr="00011C53" w:rsidRDefault="005946FA" w:rsidP="005946FA">
      <w:pPr>
        <w:suppressAutoHyphens w:val="0"/>
        <w:autoSpaceDE w:val="0"/>
        <w:autoSpaceDN w:val="0"/>
        <w:adjustRightInd w:val="0"/>
        <w:rPr>
          <w:rFonts w:ascii="Courier New" w:hAnsi="Courier New" w:cs="Courier New"/>
          <w:sz w:val="20"/>
          <w:lang w:val="en-GB" w:eastAsia="es-ES"/>
        </w:rPr>
      </w:pPr>
      <w:r w:rsidRPr="00011C53">
        <w:rPr>
          <w:rFonts w:ascii="Courier New" w:hAnsi="Courier New" w:cs="Courier New"/>
          <w:color w:val="000000"/>
          <w:sz w:val="22"/>
          <w:szCs w:val="26"/>
          <w:lang w:val="en-GB" w:eastAsia="es-ES"/>
        </w:rPr>
        <w:t>Cp=C(len:size(C,1)-len,wit:size(C,2)-wit);</w:t>
      </w:r>
      <w:r w:rsidRPr="00011C53">
        <w:rPr>
          <w:rFonts w:ascii="Courier New" w:hAnsi="Courier New" w:cs="Courier New"/>
          <w:color w:val="228B22"/>
          <w:sz w:val="22"/>
          <w:szCs w:val="26"/>
          <w:lang w:val="en-GB" w:eastAsia="es-ES"/>
        </w:rPr>
        <w:t>%Eliminating the border of the NCC</w:t>
      </w:r>
    </w:p>
    <w:p w14:paraId="6187977C" w14:textId="77777777" w:rsidR="005946FA" w:rsidRPr="00011C53" w:rsidRDefault="005946FA" w:rsidP="005946FA">
      <w:pPr>
        <w:suppressAutoHyphens w:val="0"/>
        <w:autoSpaceDE w:val="0"/>
        <w:autoSpaceDN w:val="0"/>
        <w:adjustRightInd w:val="0"/>
        <w:rPr>
          <w:rFonts w:ascii="Courier New" w:hAnsi="Courier New" w:cs="Courier New"/>
          <w:sz w:val="20"/>
          <w:lang w:val="en-GB" w:eastAsia="es-ES"/>
        </w:rPr>
      </w:pPr>
      <w:r w:rsidRPr="00011C53">
        <w:rPr>
          <w:rFonts w:ascii="Courier New" w:hAnsi="Courier New" w:cs="Courier New"/>
          <w:color w:val="228B22"/>
          <w:sz w:val="22"/>
          <w:szCs w:val="26"/>
          <w:lang w:val="en-GB" w:eastAsia="es-ES"/>
        </w:rPr>
        <w:t>%Searching the probabilities of the NCC of each keypoints of the right</w:t>
      </w:r>
    </w:p>
    <w:p w14:paraId="29CB55CD" w14:textId="77777777" w:rsidR="005946FA" w:rsidRPr="00011C53" w:rsidRDefault="005946FA" w:rsidP="005946FA">
      <w:pPr>
        <w:suppressAutoHyphens w:val="0"/>
        <w:autoSpaceDE w:val="0"/>
        <w:autoSpaceDN w:val="0"/>
        <w:adjustRightInd w:val="0"/>
        <w:rPr>
          <w:rFonts w:ascii="Courier New" w:hAnsi="Courier New" w:cs="Courier New"/>
          <w:sz w:val="20"/>
          <w:lang w:val="en-GB" w:eastAsia="es-ES"/>
        </w:rPr>
      </w:pPr>
      <w:r w:rsidRPr="00011C53">
        <w:rPr>
          <w:rFonts w:ascii="Courier New" w:hAnsi="Courier New" w:cs="Courier New"/>
          <w:color w:val="228B22"/>
          <w:sz w:val="22"/>
          <w:szCs w:val="26"/>
          <w:lang w:val="en-GB" w:eastAsia="es-ES"/>
        </w:rPr>
        <w:t>%image</w:t>
      </w:r>
    </w:p>
    <w:p w14:paraId="78A76692" w14:textId="77777777" w:rsidR="005946FA" w:rsidRPr="00011C53" w:rsidRDefault="005946FA" w:rsidP="005946FA">
      <w:pPr>
        <w:suppressAutoHyphens w:val="0"/>
        <w:autoSpaceDE w:val="0"/>
        <w:autoSpaceDN w:val="0"/>
        <w:adjustRightInd w:val="0"/>
        <w:rPr>
          <w:rFonts w:ascii="Courier New" w:hAnsi="Courier New" w:cs="Courier New"/>
          <w:sz w:val="20"/>
          <w:lang w:val="en-GB" w:eastAsia="es-ES"/>
        </w:rPr>
      </w:pPr>
      <w:r w:rsidRPr="00011C53">
        <w:rPr>
          <w:rFonts w:ascii="Courier New" w:hAnsi="Courier New" w:cs="Courier New"/>
          <w:color w:val="0000FF"/>
          <w:sz w:val="22"/>
          <w:szCs w:val="26"/>
          <w:lang w:val="en-GB" w:eastAsia="es-ES"/>
        </w:rPr>
        <w:t>for</w:t>
      </w:r>
      <w:r w:rsidRPr="00011C53">
        <w:rPr>
          <w:rFonts w:ascii="Courier New" w:hAnsi="Courier New" w:cs="Courier New"/>
          <w:color w:val="000000"/>
          <w:sz w:val="22"/>
          <w:szCs w:val="26"/>
          <w:lang w:val="en-GB" w:eastAsia="es-ES"/>
        </w:rPr>
        <w:t xml:space="preserve"> i=1:length(Rx)</w:t>
      </w:r>
    </w:p>
    <w:p w14:paraId="4916EBB8" w14:textId="77777777" w:rsidR="005946FA" w:rsidRPr="00011C53" w:rsidRDefault="005946FA" w:rsidP="005946FA">
      <w:pPr>
        <w:suppressAutoHyphens w:val="0"/>
        <w:autoSpaceDE w:val="0"/>
        <w:autoSpaceDN w:val="0"/>
        <w:adjustRightInd w:val="0"/>
        <w:rPr>
          <w:rFonts w:ascii="Courier New" w:hAnsi="Courier New" w:cs="Courier New"/>
          <w:sz w:val="20"/>
          <w:lang w:val="en-GB" w:eastAsia="es-ES"/>
        </w:rPr>
      </w:pPr>
      <w:r w:rsidRPr="00011C53">
        <w:rPr>
          <w:rFonts w:ascii="Courier New" w:hAnsi="Courier New" w:cs="Courier New"/>
          <w:color w:val="000000"/>
          <w:sz w:val="22"/>
          <w:szCs w:val="26"/>
          <w:lang w:val="en-GB" w:eastAsia="es-ES"/>
        </w:rPr>
        <w:t xml:space="preserve">    x=Ry(i);</w:t>
      </w:r>
    </w:p>
    <w:p w14:paraId="0F5DD547" w14:textId="77777777" w:rsidR="005946FA" w:rsidRPr="00011C53" w:rsidRDefault="005946FA" w:rsidP="005946FA">
      <w:pPr>
        <w:suppressAutoHyphens w:val="0"/>
        <w:autoSpaceDE w:val="0"/>
        <w:autoSpaceDN w:val="0"/>
        <w:adjustRightInd w:val="0"/>
        <w:rPr>
          <w:rFonts w:ascii="Courier New" w:hAnsi="Courier New" w:cs="Courier New"/>
          <w:sz w:val="20"/>
          <w:lang w:val="en-GB" w:eastAsia="es-ES"/>
        </w:rPr>
      </w:pPr>
      <w:r w:rsidRPr="00011C53">
        <w:rPr>
          <w:rFonts w:ascii="Courier New" w:hAnsi="Courier New" w:cs="Courier New"/>
          <w:color w:val="000000"/>
          <w:sz w:val="22"/>
          <w:szCs w:val="26"/>
          <w:lang w:val="en-GB" w:eastAsia="es-ES"/>
        </w:rPr>
        <w:t xml:space="preserve">    y=Rx(i);</w:t>
      </w:r>
    </w:p>
    <w:p w14:paraId="1DCBB9B2" w14:textId="77777777" w:rsidR="005946FA" w:rsidRPr="00011C53" w:rsidRDefault="005946FA" w:rsidP="005946FA">
      <w:pPr>
        <w:suppressAutoHyphens w:val="0"/>
        <w:autoSpaceDE w:val="0"/>
        <w:autoSpaceDN w:val="0"/>
        <w:adjustRightInd w:val="0"/>
        <w:rPr>
          <w:rFonts w:ascii="Courier New" w:hAnsi="Courier New" w:cs="Courier New"/>
          <w:sz w:val="20"/>
          <w:lang w:val="en-GB" w:eastAsia="es-ES"/>
        </w:rPr>
      </w:pPr>
      <w:r w:rsidRPr="00011C53">
        <w:rPr>
          <w:rFonts w:ascii="Courier New" w:hAnsi="Courier New" w:cs="Courier New"/>
          <w:color w:val="000000"/>
          <w:sz w:val="22"/>
          <w:szCs w:val="26"/>
          <w:lang w:val="en-GB" w:eastAsia="es-ES"/>
        </w:rPr>
        <w:t xml:space="preserve">    prob(i)=Cp(x,y);</w:t>
      </w:r>
    </w:p>
    <w:p w14:paraId="2B9F9E48" w14:textId="77777777" w:rsidR="005946FA" w:rsidRPr="00011C53" w:rsidRDefault="005946FA" w:rsidP="005946FA">
      <w:pPr>
        <w:suppressAutoHyphens w:val="0"/>
        <w:autoSpaceDE w:val="0"/>
        <w:autoSpaceDN w:val="0"/>
        <w:adjustRightInd w:val="0"/>
        <w:rPr>
          <w:rFonts w:ascii="Courier New" w:hAnsi="Courier New" w:cs="Courier New"/>
          <w:color w:val="0000FF"/>
          <w:sz w:val="22"/>
          <w:szCs w:val="26"/>
          <w:lang w:val="en-GB" w:eastAsia="es-ES"/>
        </w:rPr>
      </w:pPr>
      <w:r w:rsidRPr="00011C53">
        <w:rPr>
          <w:rFonts w:ascii="Courier New" w:hAnsi="Courier New" w:cs="Courier New"/>
          <w:color w:val="0000FF"/>
          <w:sz w:val="22"/>
          <w:szCs w:val="26"/>
          <w:lang w:val="en-GB" w:eastAsia="es-ES"/>
        </w:rPr>
        <w:t>end</w:t>
      </w:r>
    </w:p>
    <w:p w14:paraId="258807F9" w14:textId="77777777" w:rsidR="005946FA" w:rsidRPr="00011C53" w:rsidRDefault="005946FA" w:rsidP="005946FA">
      <w:pPr>
        <w:suppressAutoHyphens w:val="0"/>
        <w:autoSpaceDE w:val="0"/>
        <w:autoSpaceDN w:val="0"/>
        <w:adjustRightInd w:val="0"/>
        <w:rPr>
          <w:rFonts w:ascii="Courier New" w:hAnsi="Courier New" w:cs="Courier New"/>
          <w:sz w:val="20"/>
          <w:lang w:val="en-GB" w:eastAsia="es-ES"/>
        </w:rPr>
      </w:pPr>
      <w:r w:rsidRPr="00011C53">
        <w:rPr>
          <w:rFonts w:ascii="Courier New" w:hAnsi="Courier New" w:cs="Courier New"/>
          <w:color w:val="000000"/>
          <w:sz w:val="22"/>
          <w:szCs w:val="26"/>
          <w:lang w:val="en-GB" w:eastAsia="es-ES"/>
        </w:rPr>
        <w:t>scatter(Ry,prob,5,</w:t>
      </w:r>
      <w:r w:rsidRPr="00011C53">
        <w:rPr>
          <w:rFonts w:ascii="Courier New" w:hAnsi="Courier New" w:cs="Courier New"/>
          <w:color w:val="A020F0"/>
          <w:sz w:val="22"/>
          <w:szCs w:val="26"/>
          <w:lang w:val="en-GB" w:eastAsia="es-ES"/>
        </w:rPr>
        <w:t>'r.'</w:t>
      </w:r>
      <w:r w:rsidRPr="00011C53">
        <w:rPr>
          <w:rFonts w:ascii="Courier New" w:hAnsi="Courier New" w:cs="Courier New"/>
          <w:color w:val="000000"/>
          <w:sz w:val="22"/>
          <w:szCs w:val="26"/>
          <w:lang w:val="en-GB" w:eastAsia="es-ES"/>
        </w:rPr>
        <w:t>);</w:t>
      </w:r>
      <w:r w:rsidRPr="00011C53">
        <w:rPr>
          <w:rFonts w:ascii="Courier New" w:hAnsi="Courier New" w:cs="Courier New"/>
          <w:color w:val="228B22"/>
          <w:sz w:val="22"/>
          <w:szCs w:val="26"/>
          <w:lang w:val="en-GB" w:eastAsia="es-ES"/>
        </w:rPr>
        <w:t>%Plotting the probability along the row of the image</w:t>
      </w:r>
    </w:p>
    <w:p w14:paraId="6EA6B0CC" w14:textId="77777777" w:rsidR="005946FA" w:rsidRPr="00011C53" w:rsidRDefault="005946FA" w:rsidP="005946FA">
      <w:pPr>
        <w:suppressAutoHyphens w:val="0"/>
        <w:autoSpaceDE w:val="0"/>
        <w:autoSpaceDN w:val="0"/>
        <w:adjustRightInd w:val="0"/>
        <w:rPr>
          <w:rFonts w:ascii="Courier New" w:hAnsi="Courier New" w:cs="Courier New"/>
          <w:sz w:val="20"/>
          <w:lang w:val="en-GB" w:eastAsia="es-ES"/>
        </w:rPr>
      </w:pPr>
      <w:r w:rsidRPr="00011C53">
        <w:rPr>
          <w:rFonts w:ascii="Courier New" w:hAnsi="Courier New" w:cs="Courier New"/>
          <w:color w:val="000000"/>
          <w:sz w:val="22"/>
          <w:szCs w:val="26"/>
          <w:lang w:val="en-GB" w:eastAsia="es-ES"/>
        </w:rPr>
        <w:t>[m,p]=max(prob);</w:t>
      </w:r>
      <w:r w:rsidRPr="00011C53">
        <w:rPr>
          <w:rFonts w:ascii="Courier New" w:hAnsi="Courier New" w:cs="Courier New"/>
          <w:color w:val="228B22"/>
          <w:sz w:val="22"/>
          <w:szCs w:val="26"/>
          <w:lang w:val="en-GB" w:eastAsia="es-ES"/>
        </w:rPr>
        <w:t>%Calcul</w:t>
      </w:r>
      <w:r w:rsidR="00011C53">
        <w:rPr>
          <w:rFonts w:ascii="Courier New" w:hAnsi="Courier New" w:cs="Courier New"/>
          <w:color w:val="228B22"/>
          <w:sz w:val="22"/>
          <w:szCs w:val="26"/>
          <w:lang w:val="en-GB" w:eastAsia="es-ES"/>
        </w:rPr>
        <w:t>at</w:t>
      </w:r>
      <w:r w:rsidRPr="00011C53">
        <w:rPr>
          <w:rFonts w:ascii="Courier New" w:hAnsi="Courier New" w:cs="Courier New"/>
          <w:color w:val="228B22"/>
          <w:sz w:val="22"/>
          <w:szCs w:val="26"/>
          <w:lang w:val="en-GB" w:eastAsia="es-ES"/>
        </w:rPr>
        <w:t>ing the maximum probability and its position</w:t>
      </w:r>
    </w:p>
    <w:p w14:paraId="0BD97E0B" w14:textId="77777777" w:rsidR="005946FA" w:rsidRPr="00011C53" w:rsidRDefault="005946FA" w:rsidP="00011C53">
      <w:pPr>
        <w:suppressAutoHyphens w:val="0"/>
        <w:autoSpaceDE w:val="0"/>
        <w:autoSpaceDN w:val="0"/>
        <w:adjustRightInd w:val="0"/>
        <w:rPr>
          <w:rFonts w:ascii="Courier New" w:hAnsi="Courier New" w:cs="Courier New"/>
          <w:sz w:val="20"/>
          <w:lang w:val="en-GB" w:eastAsia="es-ES"/>
        </w:rPr>
      </w:pPr>
      <w:r w:rsidRPr="00011C53">
        <w:rPr>
          <w:rFonts w:ascii="Courier New" w:hAnsi="Courier New" w:cs="Courier New"/>
          <w:color w:val="000000"/>
          <w:sz w:val="22"/>
          <w:szCs w:val="26"/>
          <w:lang w:val="en-GB" w:eastAsia="es-ES"/>
        </w:rPr>
        <w:t>scatter(Ry(p),m,</w:t>
      </w:r>
      <w:r w:rsidRPr="00011C53">
        <w:rPr>
          <w:rFonts w:ascii="Courier New" w:hAnsi="Courier New" w:cs="Courier New"/>
          <w:color w:val="A020F0"/>
          <w:sz w:val="22"/>
          <w:szCs w:val="26"/>
          <w:lang w:val="en-GB" w:eastAsia="es-ES"/>
        </w:rPr>
        <w:t>'g*'</w:t>
      </w:r>
      <w:r w:rsidRPr="00011C53">
        <w:rPr>
          <w:rFonts w:ascii="Courier New" w:hAnsi="Courier New" w:cs="Courier New"/>
          <w:color w:val="000000"/>
          <w:sz w:val="22"/>
          <w:szCs w:val="26"/>
          <w:lang w:val="en-GB" w:eastAsia="es-ES"/>
        </w:rPr>
        <w:t>);</w:t>
      </w:r>
      <w:r w:rsidRPr="00011C53">
        <w:rPr>
          <w:rFonts w:ascii="Courier New" w:hAnsi="Courier New" w:cs="Courier New"/>
          <w:color w:val="228B22"/>
          <w:sz w:val="22"/>
          <w:szCs w:val="26"/>
          <w:lang w:val="en-GB" w:eastAsia="es-ES"/>
        </w:rPr>
        <w:t>%Plotting the maximum probability</w:t>
      </w:r>
    </w:p>
    <w:p w14:paraId="31C53042" w14:textId="77777777" w:rsidR="00DA4811" w:rsidRPr="00011C53" w:rsidRDefault="00434663" w:rsidP="00011C53">
      <w:pPr>
        <w:pStyle w:val="Prrafodelista"/>
        <w:numPr>
          <w:ilvl w:val="1"/>
          <w:numId w:val="32"/>
        </w:numPr>
        <w:suppressAutoHyphens w:val="0"/>
        <w:spacing w:before="120" w:after="240"/>
        <w:contextualSpacing w:val="0"/>
        <w:jc w:val="both"/>
        <w:rPr>
          <w:sz w:val="22"/>
          <w:lang w:val="en-US"/>
        </w:rPr>
      </w:pPr>
      <w:r>
        <w:rPr>
          <w:sz w:val="22"/>
          <w:lang w:val="en-US"/>
        </w:rPr>
        <w:t>Draw a window surrounding</w:t>
      </w:r>
      <w:r w:rsidR="00FD5FDF">
        <w:rPr>
          <w:sz w:val="22"/>
          <w:lang w:val="en-US"/>
        </w:rPr>
        <w:t xml:space="preserve"> both: the current keypoint in the left </w:t>
      </w:r>
      <w:r w:rsidR="00E844BA">
        <w:rPr>
          <w:sz w:val="22"/>
          <w:lang w:val="en-US"/>
        </w:rPr>
        <w:t>image</w:t>
      </w:r>
      <w:r w:rsidR="00FD5FDF">
        <w:rPr>
          <w:sz w:val="22"/>
          <w:lang w:val="en-US"/>
        </w:rPr>
        <w:t xml:space="preserve"> and the keypoint with the highest correlation value in the right </w:t>
      </w:r>
      <w:r w:rsidR="002B1EFB">
        <w:rPr>
          <w:sz w:val="22"/>
          <w:lang w:val="en-US"/>
        </w:rPr>
        <w:t>one</w:t>
      </w:r>
      <w:r w:rsidR="00FD5FDF">
        <w:rPr>
          <w:sz w:val="22"/>
          <w:lang w:val="en-US"/>
        </w:rPr>
        <w:t xml:space="preserve">. They are the pair of matched </w:t>
      </w:r>
      <w:r w:rsidR="00011C53">
        <w:rPr>
          <w:sz w:val="22"/>
          <w:lang w:val="en-US"/>
        </w:rPr>
        <w:t>keypoints!</w:t>
      </w:r>
      <w:r>
        <w:rPr>
          <w:sz w:val="22"/>
          <w:lang w:val="en-US"/>
        </w:rPr>
        <w:t xml:space="preserve"> Employ the Matlab command </w:t>
      </w:r>
      <w:r w:rsidRPr="00434663">
        <w:rPr>
          <w:b/>
          <w:sz w:val="22"/>
          <w:lang w:val="en-US"/>
        </w:rPr>
        <w:t>rectangle()</w:t>
      </w:r>
      <w:r w:rsidRPr="00434663">
        <w:rPr>
          <w:sz w:val="22"/>
          <w:lang w:val="en-US"/>
        </w:rPr>
        <w:t>.</w:t>
      </w:r>
      <w:r w:rsidR="00FD5FDF">
        <w:rPr>
          <w:sz w:val="22"/>
          <w:lang w:val="en-US"/>
        </w:rPr>
        <w:t xml:space="preserve"> </w:t>
      </w:r>
      <w:r w:rsidR="00620AD2" w:rsidRPr="00620AD2">
        <w:rPr>
          <w:i/>
          <w:sz w:val="22"/>
          <w:lang w:val="en-US"/>
        </w:rPr>
        <w:t xml:space="preserve">Note: you have to clean some stuff from the figure before </w:t>
      </w:r>
      <w:bookmarkStart w:id="0" w:name="_GoBack"/>
      <w:bookmarkEnd w:id="0"/>
      <w:r w:rsidR="00620AD2" w:rsidRPr="00620AD2">
        <w:rPr>
          <w:i/>
          <w:sz w:val="22"/>
          <w:lang w:val="en-US"/>
        </w:rPr>
        <w:t>starting the next loop iteration</w:t>
      </w:r>
      <w:r w:rsidR="00E844BA">
        <w:rPr>
          <w:i/>
          <w:sz w:val="22"/>
          <w:lang w:val="en-US"/>
        </w:rPr>
        <w:t>, so it does not accumulate plots</w:t>
      </w:r>
      <w:r w:rsidR="00620AD2" w:rsidRPr="00620AD2">
        <w:rPr>
          <w:i/>
          <w:sz w:val="22"/>
          <w:lang w:val="en-US"/>
        </w:rPr>
        <w:t>.</w:t>
      </w:r>
    </w:p>
    <w:p w14:paraId="74D919A8" w14:textId="77777777" w:rsidR="00011C53" w:rsidRPr="00011C53" w:rsidRDefault="00011C53" w:rsidP="00011C53">
      <w:pPr>
        <w:suppressAutoHyphens w:val="0"/>
        <w:autoSpaceDE w:val="0"/>
        <w:autoSpaceDN w:val="0"/>
        <w:adjustRightInd w:val="0"/>
        <w:rPr>
          <w:rFonts w:ascii="Courier New" w:hAnsi="Courier New" w:cs="Courier New"/>
          <w:color w:val="000000"/>
          <w:sz w:val="22"/>
          <w:szCs w:val="26"/>
          <w:lang w:val="en-GB" w:eastAsia="es-ES"/>
        </w:rPr>
      </w:pPr>
      <w:r w:rsidRPr="00011C53">
        <w:rPr>
          <w:rFonts w:ascii="Courier New" w:hAnsi="Courier New" w:cs="Courier New"/>
          <w:color w:val="000000"/>
          <w:sz w:val="22"/>
          <w:szCs w:val="26"/>
          <w:lang w:val="en-GB" w:eastAsia="es-ES"/>
        </w:rPr>
        <w:t>subplot(2,2,1);</w:t>
      </w:r>
    </w:p>
    <w:p w14:paraId="47BA3F63" w14:textId="77777777" w:rsidR="00011C53" w:rsidRPr="00011C53" w:rsidRDefault="00011C53" w:rsidP="00011C53">
      <w:pPr>
        <w:suppressAutoHyphens w:val="0"/>
        <w:autoSpaceDE w:val="0"/>
        <w:autoSpaceDN w:val="0"/>
        <w:adjustRightInd w:val="0"/>
        <w:rPr>
          <w:rFonts w:ascii="Courier New" w:hAnsi="Courier New" w:cs="Courier New"/>
          <w:color w:val="000000"/>
          <w:sz w:val="22"/>
          <w:szCs w:val="26"/>
          <w:lang w:val="en-GB" w:eastAsia="es-ES"/>
        </w:rPr>
      </w:pPr>
      <w:r w:rsidRPr="00011C53">
        <w:rPr>
          <w:rFonts w:ascii="Courier New" w:hAnsi="Courier New" w:cs="Courier New"/>
          <w:color w:val="000000"/>
          <w:sz w:val="22"/>
          <w:szCs w:val="26"/>
          <w:lang w:val="en-GB" w:eastAsia="es-ES"/>
        </w:rPr>
        <w:t>rectangle(</w:t>
      </w:r>
      <w:r w:rsidRPr="00011C53">
        <w:rPr>
          <w:rFonts w:ascii="Courier New" w:hAnsi="Courier New" w:cs="Courier New"/>
          <w:color w:val="A020F0"/>
          <w:sz w:val="22"/>
          <w:szCs w:val="26"/>
          <w:lang w:val="en-GB" w:eastAsia="es-ES"/>
        </w:rPr>
        <w:t>'Position'</w:t>
      </w:r>
      <w:r w:rsidRPr="00011C53">
        <w:rPr>
          <w:rFonts w:ascii="Courier New" w:hAnsi="Courier New" w:cs="Courier New"/>
          <w:color w:val="000000"/>
          <w:sz w:val="22"/>
          <w:szCs w:val="26"/>
          <w:lang w:val="en-GB" w:eastAsia="es-ES"/>
        </w:rPr>
        <w:t xml:space="preserve">,rec, </w:t>
      </w:r>
      <w:r w:rsidRPr="00011C53">
        <w:rPr>
          <w:rFonts w:ascii="Courier New" w:hAnsi="Courier New" w:cs="Courier New"/>
          <w:color w:val="A020F0"/>
          <w:sz w:val="22"/>
          <w:szCs w:val="26"/>
          <w:lang w:val="en-GB" w:eastAsia="es-ES"/>
        </w:rPr>
        <w:t>'EdgeColor'</w:t>
      </w:r>
      <w:r w:rsidRPr="00011C53">
        <w:rPr>
          <w:rFonts w:ascii="Courier New" w:hAnsi="Courier New" w:cs="Courier New"/>
          <w:color w:val="000000"/>
          <w:sz w:val="22"/>
          <w:szCs w:val="26"/>
          <w:lang w:val="en-GB" w:eastAsia="es-ES"/>
        </w:rPr>
        <w:t>,</w:t>
      </w:r>
      <w:r w:rsidRPr="00011C53">
        <w:rPr>
          <w:rFonts w:ascii="Courier New" w:hAnsi="Courier New" w:cs="Courier New"/>
          <w:color w:val="A020F0"/>
          <w:sz w:val="22"/>
          <w:szCs w:val="26"/>
          <w:lang w:val="en-GB" w:eastAsia="es-ES"/>
        </w:rPr>
        <w:t>'r'</w:t>
      </w:r>
      <w:r w:rsidRPr="00011C53">
        <w:rPr>
          <w:rFonts w:ascii="Courier New" w:hAnsi="Courier New" w:cs="Courier New"/>
          <w:color w:val="000000"/>
          <w:sz w:val="22"/>
          <w:szCs w:val="26"/>
          <w:lang w:val="en-GB" w:eastAsia="es-ES"/>
        </w:rPr>
        <w:t>);</w:t>
      </w:r>
    </w:p>
    <w:p w14:paraId="4F1E8E75" w14:textId="77777777" w:rsidR="00011C53" w:rsidRPr="00011C53" w:rsidRDefault="00011C53" w:rsidP="00011C53">
      <w:pPr>
        <w:suppressAutoHyphens w:val="0"/>
        <w:autoSpaceDE w:val="0"/>
        <w:autoSpaceDN w:val="0"/>
        <w:adjustRightInd w:val="0"/>
        <w:rPr>
          <w:rFonts w:ascii="Courier New" w:hAnsi="Courier New" w:cs="Courier New"/>
          <w:sz w:val="20"/>
          <w:lang w:val="en-GB" w:eastAsia="es-ES"/>
        </w:rPr>
      </w:pPr>
      <w:r w:rsidRPr="00011C53">
        <w:rPr>
          <w:rFonts w:ascii="Courier New" w:hAnsi="Courier New" w:cs="Courier New"/>
          <w:color w:val="000000"/>
          <w:sz w:val="22"/>
          <w:szCs w:val="26"/>
          <w:lang w:val="en-GB" w:eastAsia="es-ES"/>
        </w:rPr>
        <w:t>subplot(2,2,2);</w:t>
      </w:r>
    </w:p>
    <w:p w14:paraId="624C0202" w14:textId="77777777" w:rsidR="00011C53" w:rsidRPr="00011C53" w:rsidRDefault="00011C53" w:rsidP="00011C53">
      <w:pPr>
        <w:suppressAutoHyphens w:val="0"/>
        <w:autoSpaceDE w:val="0"/>
        <w:autoSpaceDN w:val="0"/>
        <w:adjustRightInd w:val="0"/>
        <w:rPr>
          <w:rFonts w:ascii="Courier New" w:hAnsi="Courier New" w:cs="Courier New"/>
          <w:sz w:val="20"/>
          <w:lang w:val="en-GB" w:eastAsia="es-ES"/>
        </w:rPr>
      </w:pPr>
      <w:r w:rsidRPr="00011C53">
        <w:rPr>
          <w:rFonts w:ascii="Courier New" w:hAnsi="Courier New" w:cs="Courier New"/>
          <w:color w:val="000000"/>
          <w:sz w:val="22"/>
          <w:szCs w:val="26"/>
          <w:lang w:val="en-GB" w:eastAsia="es-ES"/>
        </w:rPr>
        <w:t>rec=[Rx(p)-len Ry(p)-wit len*2 wit*2];</w:t>
      </w:r>
    </w:p>
    <w:p w14:paraId="18F5E8F6" w14:textId="77777777" w:rsidR="00011C53" w:rsidRPr="00011C53" w:rsidRDefault="00011C53" w:rsidP="00011C53">
      <w:pPr>
        <w:suppressAutoHyphens w:val="0"/>
        <w:autoSpaceDE w:val="0"/>
        <w:autoSpaceDN w:val="0"/>
        <w:adjustRightInd w:val="0"/>
        <w:rPr>
          <w:rFonts w:ascii="Courier New" w:hAnsi="Courier New" w:cs="Courier New"/>
          <w:sz w:val="20"/>
          <w:lang w:val="en-GB" w:eastAsia="es-ES"/>
        </w:rPr>
      </w:pPr>
      <w:r w:rsidRPr="00011C53">
        <w:rPr>
          <w:rFonts w:ascii="Courier New" w:hAnsi="Courier New" w:cs="Courier New"/>
          <w:color w:val="000000"/>
          <w:sz w:val="22"/>
          <w:szCs w:val="26"/>
          <w:lang w:val="en-GB" w:eastAsia="es-ES"/>
        </w:rPr>
        <w:t>handler2=rectangle(</w:t>
      </w:r>
      <w:r w:rsidRPr="00011C53">
        <w:rPr>
          <w:rFonts w:ascii="Courier New" w:hAnsi="Courier New" w:cs="Courier New"/>
          <w:color w:val="A020F0"/>
          <w:sz w:val="22"/>
          <w:szCs w:val="26"/>
          <w:lang w:val="en-GB" w:eastAsia="es-ES"/>
        </w:rPr>
        <w:t>'Position'</w:t>
      </w:r>
      <w:r w:rsidRPr="00011C53">
        <w:rPr>
          <w:rFonts w:ascii="Courier New" w:hAnsi="Courier New" w:cs="Courier New"/>
          <w:color w:val="000000"/>
          <w:sz w:val="22"/>
          <w:szCs w:val="26"/>
          <w:lang w:val="en-GB" w:eastAsia="es-ES"/>
        </w:rPr>
        <w:t xml:space="preserve">,rec, </w:t>
      </w:r>
      <w:r w:rsidRPr="00011C53">
        <w:rPr>
          <w:rFonts w:ascii="Courier New" w:hAnsi="Courier New" w:cs="Courier New"/>
          <w:color w:val="A020F0"/>
          <w:sz w:val="22"/>
          <w:szCs w:val="26"/>
          <w:lang w:val="en-GB" w:eastAsia="es-ES"/>
        </w:rPr>
        <w:t>'EdgeColor'</w:t>
      </w:r>
      <w:r w:rsidRPr="00011C53">
        <w:rPr>
          <w:rFonts w:ascii="Courier New" w:hAnsi="Courier New" w:cs="Courier New"/>
          <w:color w:val="000000"/>
          <w:sz w:val="22"/>
          <w:szCs w:val="26"/>
          <w:lang w:val="en-GB" w:eastAsia="es-ES"/>
        </w:rPr>
        <w:t>,</w:t>
      </w:r>
      <w:r w:rsidRPr="00011C53">
        <w:rPr>
          <w:rFonts w:ascii="Courier New" w:hAnsi="Courier New" w:cs="Courier New"/>
          <w:color w:val="A020F0"/>
          <w:sz w:val="22"/>
          <w:szCs w:val="26"/>
          <w:lang w:val="en-GB" w:eastAsia="es-ES"/>
        </w:rPr>
        <w:t>'g'</w:t>
      </w:r>
      <w:r w:rsidRPr="00011C53">
        <w:rPr>
          <w:rFonts w:ascii="Courier New" w:hAnsi="Courier New" w:cs="Courier New"/>
          <w:color w:val="000000"/>
          <w:sz w:val="22"/>
          <w:szCs w:val="26"/>
          <w:lang w:val="en-GB" w:eastAsia="es-ES"/>
        </w:rPr>
        <w:t>);</w:t>
      </w:r>
    </w:p>
    <w:p w14:paraId="2CF6DDDD" w14:textId="77777777" w:rsidR="002B1EFB" w:rsidRDefault="002B1EFB" w:rsidP="002B1EFB">
      <w:pPr>
        <w:pStyle w:val="Prrafodelista"/>
        <w:numPr>
          <w:ilvl w:val="1"/>
          <w:numId w:val="32"/>
        </w:numPr>
        <w:suppressAutoHyphens w:val="0"/>
        <w:spacing w:before="120"/>
        <w:ind w:left="708" w:hanging="420"/>
        <w:contextualSpacing w:val="0"/>
        <w:jc w:val="both"/>
        <w:rPr>
          <w:sz w:val="22"/>
          <w:lang w:val="en-US"/>
        </w:rPr>
      </w:pPr>
      <w:r>
        <w:rPr>
          <w:sz w:val="22"/>
          <w:lang w:val="en-US"/>
        </w:rPr>
        <w:t>Take a look at the first 20 matched keypoints. How many of them are correctly matched? Could this performance be improved?</w:t>
      </w:r>
    </w:p>
    <w:p w14:paraId="15AA3F7B" w14:textId="77777777" w:rsidR="0013580C" w:rsidRPr="008B5F49" w:rsidRDefault="0013580C" w:rsidP="00011C53">
      <w:pPr>
        <w:pStyle w:val="Prrafodelista"/>
        <w:suppressAutoHyphens w:val="0"/>
        <w:spacing w:before="120" w:after="240"/>
        <w:ind w:left="708"/>
        <w:contextualSpacing w:val="0"/>
        <w:jc w:val="both"/>
        <w:rPr>
          <w:sz w:val="22"/>
          <w:lang w:val="en-US"/>
        </w:rPr>
      </w:pPr>
      <w:r>
        <w:rPr>
          <w:sz w:val="22"/>
          <w:lang w:val="en-US"/>
        </w:rPr>
        <w:t xml:space="preserve">For a square of </w:t>
      </w:r>
      <w:r w:rsidR="004D3E3B">
        <w:rPr>
          <w:sz w:val="22"/>
          <w:lang w:val="en-US"/>
        </w:rPr>
        <w:t>2</w:t>
      </w:r>
      <w:r>
        <w:rPr>
          <w:sz w:val="22"/>
          <w:lang w:val="en-US"/>
        </w:rPr>
        <w:t>0x</w:t>
      </w:r>
      <w:r w:rsidR="004D3E3B">
        <w:rPr>
          <w:sz w:val="22"/>
          <w:lang w:val="en-US"/>
        </w:rPr>
        <w:t>2</w:t>
      </w:r>
      <w:r>
        <w:rPr>
          <w:sz w:val="22"/>
          <w:lang w:val="en-US"/>
        </w:rPr>
        <w:t xml:space="preserve">0 pixels, they are matched correctly 13 of the 20 keypoints. The misses are due to it has not the other image that keypoint detected or the correlation of the two points is bigger that the correct ones. However, if we tried a square of </w:t>
      </w:r>
      <w:r w:rsidR="004D3E3B">
        <w:rPr>
          <w:sz w:val="22"/>
          <w:lang w:val="en-US"/>
        </w:rPr>
        <w:t>30</w:t>
      </w:r>
      <w:r>
        <w:rPr>
          <w:sz w:val="22"/>
          <w:lang w:val="en-US"/>
        </w:rPr>
        <w:t>x</w:t>
      </w:r>
      <w:r w:rsidR="004D3E3B">
        <w:rPr>
          <w:sz w:val="22"/>
          <w:lang w:val="en-US"/>
        </w:rPr>
        <w:t>30</w:t>
      </w:r>
      <w:r>
        <w:rPr>
          <w:sz w:val="22"/>
          <w:lang w:val="en-US"/>
        </w:rPr>
        <w:t xml:space="preserve"> or </w:t>
      </w:r>
      <w:r w:rsidR="004D3E3B">
        <w:rPr>
          <w:sz w:val="22"/>
          <w:lang w:val="en-US"/>
        </w:rPr>
        <w:t>4</w:t>
      </w:r>
      <w:r>
        <w:rPr>
          <w:sz w:val="22"/>
          <w:lang w:val="en-US"/>
        </w:rPr>
        <w:t>0x</w:t>
      </w:r>
      <w:r w:rsidR="004D3E3B">
        <w:rPr>
          <w:sz w:val="22"/>
          <w:lang w:val="en-US"/>
        </w:rPr>
        <w:t>4</w:t>
      </w:r>
      <w:r>
        <w:rPr>
          <w:sz w:val="22"/>
          <w:lang w:val="en-US"/>
        </w:rPr>
        <w:t xml:space="preserve">0 pixels, the matches increase up to 15. And thus, it has been improved in increasing the size of the taken template. Other way is in </w:t>
      </w:r>
    </w:p>
    <w:p w14:paraId="3F51FD24" w14:textId="77777777" w:rsidR="000B3318" w:rsidRDefault="00A82076" w:rsidP="000B3318">
      <w:pPr>
        <w:keepNext/>
        <w:suppressAutoHyphens w:val="0"/>
        <w:jc w:val="both"/>
        <w:rPr>
          <w:b/>
          <w:sz w:val="22"/>
          <w:lang w:val="en-US"/>
        </w:rPr>
      </w:pPr>
      <w:r>
        <w:rPr>
          <w:b/>
          <w:sz w:val="22"/>
          <w:lang w:val="en-US"/>
        </w:rPr>
        <w:t>Results</w:t>
      </w:r>
    </w:p>
    <w:p w14:paraId="47693567" w14:textId="77777777" w:rsidR="000B3318" w:rsidRDefault="008221A6" w:rsidP="000B3318">
      <w:pPr>
        <w:keepNext/>
        <w:tabs>
          <w:tab w:val="bar" w:pos="4536"/>
        </w:tabs>
        <w:suppressAutoHyphens w:val="0"/>
        <w:jc w:val="both"/>
      </w:pPr>
      <w:r>
        <w:rPr>
          <w:b/>
          <w:noProof/>
          <w:sz w:val="22"/>
          <w:lang w:val="en-US"/>
        </w:rPr>
        <w:drawing>
          <wp:inline distT="0" distB="0" distL="0" distR="0" wp14:anchorId="1BB86C34" wp14:editId="0D1BD365">
            <wp:extent cx="2867891" cy="1889167"/>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7270" cy="1895345"/>
                    </a:xfrm>
                    <a:prstGeom prst="rect">
                      <a:avLst/>
                    </a:prstGeom>
                    <a:noFill/>
                    <a:ln>
                      <a:noFill/>
                    </a:ln>
                  </pic:spPr>
                </pic:pic>
              </a:graphicData>
            </a:graphic>
          </wp:inline>
        </w:drawing>
      </w:r>
      <w:r w:rsidR="000B3318">
        <w:rPr>
          <w:b/>
          <w:noProof/>
          <w:sz w:val="22"/>
          <w:lang w:val="en-US"/>
        </w:rPr>
        <w:drawing>
          <wp:inline distT="0" distB="0" distL="0" distR="0" wp14:anchorId="7F898E9F" wp14:editId="5B316E29">
            <wp:extent cx="2856004" cy="1881336"/>
            <wp:effectExtent l="0" t="0" r="1905"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8007" cy="1882655"/>
                    </a:xfrm>
                    <a:prstGeom prst="rect">
                      <a:avLst/>
                    </a:prstGeom>
                    <a:noFill/>
                    <a:ln>
                      <a:noFill/>
                    </a:ln>
                  </pic:spPr>
                </pic:pic>
              </a:graphicData>
            </a:graphic>
          </wp:inline>
        </w:drawing>
      </w:r>
    </w:p>
    <w:p w14:paraId="2A329CC4" w14:textId="32606C44" w:rsidR="000B3318" w:rsidRDefault="000B3318" w:rsidP="0049635A">
      <w:pPr>
        <w:pStyle w:val="Descripcin"/>
        <w:ind w:left="1416" w:firstLine="708"/>
        <w:jc w:val="both"/>
        <w:rPr>
          <w:noProof/>
        </w:rPr>
      </w:pPr>
      <w:r>
        <w:t xml:space="preserve">Image </w:t>
      </w:r>
      <w:r w:rsidR="00011C53">
        <w:rPr>
          <w:noProof/>
        </w:rPr>
        <w:fldChar w:fldCharType="begin"/>
      </w:r>
      <w:r w:rsidR="00011C53">
        <w:rPr>
          <w:noProof/>
        </w:rPr>
        <w:instrText xml:space="preserve"> SEQ Image \* ARABIC </w:instrText>
      </w:r>
      <w:r w:rsidR="00011C53">
        <w:rPr>
          <w:noProof/>
        </w:rPr>
        <w:fldChar w:fldCharType="separate"/>
      </w:r>
      <w:r w:rsidR="00011C53">
        <w:rPr>
          <w:noProof/>
        </w:rPr>
        <w:t>1</w:t>
      </w:r>
      <w:r w:rsidR="00011C53">
        <w:rPr>
          <w:noProof/>
        </w:rPr>
        <w:fldChar w:fldCharType="end"/>
      </w:r>
      <w:r w:rsidR="0049635A">
        <w:tab/>
      </w:r>
      <w:r w:rsidR="0049635A">
        <w:tab/>
      </w:r>
      <w:r w:rsidR="0049635A">
        <w:tab/>
      </w:r>
      <w:r w:rsidR="0049635A">
        <w:tab/>
      </w:r>
      <w:r w:rsidR="0049635A">
        <w:tab/>
      </w:r>
      <w:r w:rsidR="0049635A">
        <w:tab/>
      </w:r>
      <w:r>
        <w:t xml:space="preserve">Image </w:t>
      </w:r>
      <w:r w:rsidR="00011C53">
        <w:rPr>
          <w:noProof/>
        </w:rPr>
        <w:fldChar w:fldCharType="begin"/>
      </w:r>
      <w:r w:rsidR="00011C53">
        <w:rPr>
          <w:noProof/>
        </w:rPr>
        <w:instrText xml:space="preserve"> SEQ Image \* ARABIC </w:instrText>
      </w:r>
      <w:r w:rsidR="00011C53">
        <w:rPr>
          <w:noProof/>
        </w:rPr>
        <w:fldChar w:fldCharType="separate"/>
      </w:r>
      <w:r w:rsidR="00011C53">
        <w:rPr>
          <w:noProof/>
        </w:rPr>
        <w:t>2</w:t>
      </w:r>
      <w:r w:rsidR="00011C53">
        <w:rPr>
          <w:noProof/>
        </w:rPr>
        <w:fldChar w:fldCharType="end"/>
      </w:r>
    </w:p>
    <w:p w14:paraId="72B4D7B4" w14:textId="77777777" w:rsidR="009D6CDE" w:rsidRDefault="009D6CDE" w:rsidP="009D6CDE">
      <w:pPr>
        <w:keepNext/>
      </w:pPr>
      <w:r>
        <w:rPr>
          <w:b/>
          <w:noProof/>
          <w:sz w:val="22"/>
          <w:lang w:val="en-US"/>
        </w:rPr>
        <w:lastRenderedPageBreak/>
        <w:drawing>
          <wp:inline distT="0" distB="0" distL="0" distR="0" wp14:anchorId="6A99DB37" wp14:editId="2B7BAD91">
            <wp:extent cx="2877270" cy="18928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877270" cy="1892815"/>
                    </a:xfrm>
                    <a:prstGeom prst="rect">
                      <a:avLst/>
                    </a:prstGeom>
                    <a:noFill/>
                    <a:ln>
                      <a:noFill/>
                    </a:ln>
                  </pic:spPr>
                </pic:pic>
              </a:graphicData>
            </a:graphic>
          </wp:inline>
        </w:drawing>
      </w:r>
      <w:r>
        <w:rPr>
          <w:b/>
          <w:noProof/>
          <w:sz w:val="22"/>
          <w:lang w:val="en-US"/>
        </w:rPr>
        <w:drawing>
          <wp:inline distT="0" distB="0" distL="0" distR="0" wp14:anchorId="42BE4C52" wp14:editId="1982CBEB">
            <wp:extent cx="2877270" cy="18928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877270" cy="1892815"/>
                    </a:xfrm>
                    <a:prstGeom prst="rect">
                      <a:avLst/>
                    </a:prstGeom>
                    <a:noFill/>
                    <a:ln>
                      <a:noFill/>
                    </a:ln>
                  </pic:spPr>
                </pic:pic>
              </a:graphicData>
            </a:graphic>
          </wp:inline>
        </w:drawing>
      </w:r>
    </w:p>
    <w:p w14:paraId="1EC3FFB1" w14:textId="3099E202" w:rsidR="009D6CDE" w:rsidRDefault="009D6CDE" w:rsidP="009D6CDE">
      <w:pPr>
        <w:pStyle w:val="Descripcin"/>
        <w:ind w:left="1416" w:firstLine="708"/>
      </w:pPr>
      <w:r>
        <w:t xml:space="preserve">Image </w:t>
      </w:r>
      <w:fldSimple w:instr=" SEQ Image \* ARABIC ">
        <w:r w:rsidR="00011C53">
          <w:rPr>
            <w:noProof/>
          </w:rPr>
          <w:t>3</w:t>
        </w:r>
      </w:fldSimple>
      <w:r>
        <w:tab/>
      </w:r>
      <w:r>
        <w:tab/>
      </w:r>
      <w:r>
        <w:tab/>
      </w:r>
      <w:r>
        <w:tab/>
      </w:r>
      <w:r>
        <w:tab/>
      </w:r>
      <w:r>
        <w:tab/>
        <w:t xml:space="preserve">Image </w:t>
      </w:r>
      <w:fldSimple w:instr=" SEQ Image \* ARABIC ">
        <w:r w:rsidR="00011C53">
          <w:rPr>
            <w:noProof/>
          </w:rPr>
          <w:t>4</w:t>
        </w:r>
      </w:fldSimple>
    </w:p>
    <w:p w14:paraId="6034E0F9" w14:textId="77777777" w:rsidR="009D6CDE" w:rsidRDefault="009D6CDE" w:rsidP="009D6CDE">
      <w:pPr>
        <w:keepNext/>
      </w:pPr>
      <w:r>
        <w:rPr>
          <w:b/>
          <w:noProof/>
          <w:sz w:val="22"/>
          <w:lang w:val="en-US"/>
        </w:rPr>
        <w:drawing>
          <wp:inline distT="0" distB="0" distL="0" distR="0" wp14:anchorId="16072300" wp14:editId="2AD680A8">
            <wp:extent cx="2877270" cy="18928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877270" cy="1892815"/>
                    </a:xfrm>
                    <a:prstGeom prst="rect">
                      <a:avLst/>
                    </a:prstGeom>
                    <a:noFill/>
                    <a:ln>
                      <a:noFill/>
                    </a:ln>
                  </pic:spPr>
                </pic:pic>
              </a:graphicData>
            </a:graphic>
          </wp:inline>
        </w:drawing>
      </w:r>
      <w:r>
        <w:rPr>
          <w:b/>
          <w:noProof/>
          <w:sz w:val="22"/>
          <w:lang w:val="en-US"/>
        </w:rPr>
        <w:drawing>
          <wp:inline distT="0" distB="0" distL="0" distR="0" wp14:anchorId="021275B7" wp14:editId="193AA84D">
            <wp:extent cx="2877270" cy="18928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877270" cy="1892815"/>
                    </a:xfrm>
                    <a:prstGeom prst="rect">
                      <a:avLst/>
                    </a:prstGeom>
                    <a:noFill/>
                    <a:ln>
                      <a:noFill/>
                    </a:ln>
                  </pic:spPr>
                </pic:pic>
              </a:graphicData>
            </a:graphic>
          </wp:inline>
        </w:drawing>
      </w:r>
    </w:p>
    <w:p w14:paraId="67A788B8" w14:textId="25839372" w:rsidR="009D6CDE" w:rsidRDefault="009D6CDE" w:rsidP="009D6CDE">
      <w:pPr>
        <w:pStyle w:val="Descripcin"/>
        <w:ind w:left="1416" w:firstLine="708"/>
      </w:pPr>
      <w:r>
        <w:t xml:space="preserve">Image </w:t>
      </w:r>
      <w:fldSimple w:instr=" SEQ Image \* ARABIC ">
        <w:r w:rsidR="00011C53">
          <w:rPr>
            <w:noProof/>
          </w:rPr>
          <w:t>5</w:t>
        </w:r>
      </w:fldSimple>
      <w:r>
        <w:tab/>
      </w:r>
      <w:r>
        <w:tab/>
      </w:r>
      <w:r>
        <w:tab/>
      </w:r>
      <w:r>
        <w:tab/>
      </w:r>
      <w:r>
        <w:tab/>
      </w:r>
      <w:r>
        <w:tab/>
        <w:t xml:space="preserve">Image </w:t>
      </w:r>
      <w:fldSimple w:instr=" SEQ Image \* ARABIC ">
        <w:r w:rsidR="00011C53">
          <w:rPr>
            <w:noProof/>
          </w:rPr>
          <w:t>6</w:t>
        </w:r>
      </w:fldSimple>
    </w:p>
    <w:p w14:paraId="2134FA00" w14:textId="77777777" w:rsidR="009D6CDE" w:rsidRDefault="009D6CDE" w:rsidP="009D6CDE">
      <w:pPr>
        <w:keepNext/>
      </w:pPr>
      <w:r>
        <w:rPr>
          <w:b/>
          <w:noProof/>
          <w:sz w:val="22"/>
          <w:lang w:val="en-US"/>
        </w:rPr>
        <w:drawing>
          <wp:inline distT="0" distB="0" distL="0" distR="0" wp14:anchorId="0EA9F4B5" wp14:editId="291D780E">
            <wp:extent cx="2877270" cy="189281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877270" cy="1892815"/>
                    </a:xfrm>
                    <a:prstGeom prst="rect">
                      <a:avLst/>
                    </a:prstGeom>
                    <a:noFill/>
                    <a:ln>
                      <a:noFill/>
                    </a:ln>
                  </pic:spPr>
                </pic:pic>
              </a:graphicData>
            </a:graphic>
          </wp:inline>
        </w:drawing>
      </w:r>
      <w:r>
        <w:rPr>
          <w:b/>
          <w:noProof/>
          <w:sz w:val="22"/>
          <w:lang w:val="en-US"/>
        </w:rPr>
        <w:drawing>
          <wp:inline distT="0" distB="0" distL="0" distR="0" wp14:anchorId="6A9382AE" wp14:editId="380945FF">
            <wp:extent cx="2877270" cy="18928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877270" cy="1892815"/>
                    </a:xfrm>
                    <a:prstGeom prst="rect">
                      <a:avLst/>
                    </a:prstGeom>
                    <a:noFill/>
                    <a:ln>
                      <a:noFill/>
                    </a:ln>
                  </pic:spPr>
                </pic:pic>
              </a:graphicData>
            </a:graphic>
          </wp:inline>
        </w:drawing>
      </w:r>
    </w:p>
    <w:p w14:paraId="08678ED8" w14:textId="7B3D1F1E" w:rsidR="009D6CDE" w:rsidRDefault="009D6CDE" w:rsidP="009D6CDE">
      <w:pPr>
        <w:pStyle w:val="Descripcin"/>
        <w:ind w:left="1416" w:firstLine="708"/>
      </w:pPr>
      <w:r>
        <w:t xml:space="preserve">Image </w:t>
      </w:r>
      <w:fldSimple w:instr=" SEQ Image \* ARABIC ">
        <w:r w:rsidR="00011C53">
          <w:rPr>
            <w:noProof/>
          </w:rPr>
          <w:t>7</w:t>
        </w:r>
      </w:fldSimple>
      <w:r>
        <w:tab/>
      </w:r>
      <w:r>
        <w:tab/>
      </w:r>
      <w:r>
        <w:tab/>
      </w:r>
      <w:r>
        <w:tab/>
      </w:r>
      <w:r>
        <w:tab/>
      </w:r>
      <w:r>
        <w:tab/>
        <w:t xml:space="preserve">Image </w:t>
      </w:r>
      <w:fldSimple w:instr=" SEQ Image \* ARABIC ">
        <w:r w:rsidR="00011C53">
          <w:rPr>
            <w:noProof/>
          </w:rPr>
          <w:t>8</w:t>
        </w:r>
      </w:fldSimple>
    </w:p>
    <w:p w14:paraId="07DFBAD5" w14:textId="77777777" w:rsidR="009D6CDE" w:rsidRDefault="009D6CDE" w:rsidP="009D6CDE">
      <w:pPr>
        <w:keepNext/>
      </w:pPr>
      <w:r>
        <w:rPr>
          <w:b/>
          <w:noProof/>
          <w:sz w:val="22"/>
          <w:lang w:val="en-US"/>
        </w:rPr>
        <w:drawing>
          <wp:inline distT="0" distB="0" distL="0" distR="0" wp14:anchorId="1B529867" wp14:editId="4AAD684E">
            <wp:extent cx="2877270" cy="18928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877270" cy="1892815"/>
                    </a:xfrm>
                    <a:prstGeom prst="rect">
                      <a:avLst/>
                    </a:prstGeom>
                    <a:noFill/>
                    <a:ln>
                      <a:noFill/>
                    </a:ln>
                  </pic:spPr>
                </pic:pic>
              </a:graphicData>
            </a:graphic>
          </wp:inline>
        </w:drawing>
      </w:r>
      <w:r>
        <w:rPr>
          <w:b/>
          <w:noProof/>
          <w:sz w:val="22"/>
          <w:lang w:val="en-US"/>
        </w:rPr>
        <w:drawing>
          <wp:inline distT="0" distB="0" distL="0" distR="0" wp14:anchorId="79875DB6" wp14:editId="5923061A">
            <wp:extent cx="2877270" cy="18928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877270" cy="1892815"/>
                    </a:xfrm>
                    <a:prstGeom prst="rect">
                      <a:avLst/>
                    </a:prstGeom>
                    <a:noFill/>
                    <a:ln>
                      <a:noFill/>
                    </a:ln>
                  </pic:spPr>
                </pic:pic>
              </a:graphicData>
            </a:graphic>
          </wp:inline>
        </w:drawing>
      </w:r>
    </w:p>
    <w:p w14:paraId="2D0F1FFF" w14:textId="4794557E" w:rsidR="009D6CDE" w:rsidRDefault="009D6CDE" w:rsidP="009D6CDE">
      <w:pPr>
        <w:pStyle w:val="Descripcin"/>
        <w:ind w:left="1416" w:firstLine="708"/>
      </w:pPr>
      <w:r>
        <w:t xml:space="preserve">Image </w:t>
      </w:r>
      <w:fldSimple w:instr=" SEQ Image \* ARABIC ">
        <w:r w:rsidR="00011C53">
          <w:rPr>
            <w:noProof/>
          </w:rPr>
          <w:t>9</w:t>
        </w:r>
      </w:fldSimple>
      <w:r>
        <w:tab/>
      </w:r>
      <w:r>
        <w:tab/>
      </w:r>
      <w:r>
        <w:tab/>
      </w:r>
      <w:r>
        <w:tab/>
      </w:r>
      <w:r>
        <w:tab/>
      </w:r>
      <w:r>
        <w:tab/>
        <w:t xml:space="preserve">Image </w:t>
      </w:r>
      <w:fldSimple w:instr=" SEQ Image \* ARABIC ">
        <w:r w:rsidR="00011C53">
          <w:rPr>
            <w:noProof/>
          </w:rPr>
          <w:t>10</w:t>
        </w:r>
      </w:fldSimple>
    </w:p>
    <w:p w14:paraId="384B5054" w14:textId="77777777" w:rsidR="009D6CDE" w:rsidRDefault="009D6CDE" w:rsidP="009D6CDE">
      <w:pPr>
        <w:keepNext/>
      </w:pPr>
      <w:r>
        <w:rPr>
          <w:b/>
          <w:noProof/>
          <w:sz w:val="22"/>
          <w:lang w:val="en-US"/>
        </w:rPr>
        <w:lastRenderedPageBreak/>
        <w:drawing>
          <wp:inline distT="0" distB="0" distL="0" distR="0" wp14:anchorId="2FADFE5F" wp14:editId="41043DB5">
            <wp:extent cx="2877270" cy="18928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877270" cy="1892815"/>
                    </a:xfrm>
                    <a:prstGeom prst="rect">
                      <a:avLst/>
                    </a:prstGeom>
                    <a:noFill/>
                    <a:ln>
                      <a:noFill/>
                    </a:ln>
                  </pic:spPr>
                </pic:pic>
              </a:graphicData>
            </a:graphic>
          </wp:inline>
        </w:drawing>
      </w:r>
      <w:r>
        <w:rPr>
          <w:b/>
          <w:noProof/>
          <w:sz w:val="22"/>
          <w:lang w:val="en-US"/>
        </w:rPr>
        <w:drawing>
          <wp:inline distT="0" distB="0" distL="0" distR="0" wp14:anchorId="0E999E66" wp14:editId="365E63E1">
            <wp:extent cx="2877270" cy="18928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877270" cy="1892815"/>
                    </a:xfrm>
                    <a:prstGeom prst="rect">
                      <a:avLst/>
                    </a:prstGeom>
                    <a:noFill/>
                    <a:ln>
                      <a:noFill/>
                    </a:ln>
                  </pic:spPr>
                </pic:pic>
              </a:graphicData>
            </a:graphic>
          </wp:inline>
        </w:drawing>
      </w:r>
    </w:p>
    <w:p w14:paraId="3C55866D" w14:textId="275A1BC0" w:rsidR="009D6CDE" w:rsidRDefault="009D6CDE" w:rsidP="009D6CDE">
      <w:pPr>
        <w:pStyle w:val="Descripcin"/>
        <w:ind w:left="1416" w:firstLine="708"/>
      </w:pPr>
      <w:r>
        <w:t xml:space="preserve">Image </w:t>
      </w:r>
      <w:fldSimple w:instr=" SEQ Image \* ARABIC ">
        <w:r w:rsidR="00011C53">
          <w:rPr>
            <w:noProof/>
          </w:rPr>
          <w:t>11</w:t>
        </w:r>
      </w:fldSimple>
      <w:r>
        <w:tab/>
      </w:r>
      <w:r>
        <w:tab/>
      </w:r>
      <w:r>
        <w:tab/>
      </w:r>
      <w:r>
        <w:tab/>
      </w:r>
      <w:r>
        <w:tab/>
      </w:r>
      <w:r>
        <w:tab/>
        <w:t xml:space="preserve">Image </w:t>
      </w:r>
      <w:fldSimple w:instr=" SEQ Image \* ARABIC ">
        <w:r w:rsidR="00011C53">
          <w:rPr>
            <w:noProof/>
          </w:rPr>
          <w:t>12</w:t>
        </w:r>
      </w:fldSimple>
    </w:p>
    <w:p w14:paraId="3812CA41" w14:textId="77777777" w:rsidR="009D6CDE" w:rsidRDefault="009D6CDE" w:rsidP="009D6CDE">
      <w:pPr>
        <w:keepNext/>
      </w:pPr>
      <w:r>
        <w:rPr>
          <w:b/>
          <w:noProof/>
          <w:sz w:val="22"/>
          <w:lang w:val="en-US"/>
        </w:rPr>
        <w:drawing>
          <wp:inline distT="0" distB="0" distL="0" distR="0" wp14:anchorId="26C80F99" wp14:editId="640B2776">
            <wp:extent cx="2877270" cy="18928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877270" cy="1892815"/>
                    </a:xfrm>
                    <a:prstGeom prst="rect">
                      <a:avLst/>
                    </a:prstGeom>
                    <a:noFill/>
                    <a:ln>
                      <a:noFill/>
                    </a:ln>
                  </pic:spPr>
                </pic:pic>
              </a:graphicData>
            </a:graphic>
          </wp:inline>
        </w:drawing>
      </w:r>
      <w:r>
        <w:rPr>
          <w:b/>
          <w:noProof/>
          <w:sz w:val="22"/>
          <w:lang w:val="en-US"/>
        </w:rPr>
        <w:drawing>
          <wp:inline distT="0" distB="0" distL="0" distR="0" wp14:anchorId="1AF5D3A1" wp14:editId="63C48155">
            <wp:extent cx="2877270" cy="189281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877270" cy="1892815"/>
                    </a:xfrm>
                    <a:prstGeom prst="rect">
                      <a:avLst/>
                    </a:prstGeom>
                    <a:noFill/>
                    <a:ln>
                      <a:noFill/>
                    </a:ln>
                  </pic:spPr>
                </pic:pic>
              </a:graphicData>
            </a:graphic>
          </wp:inline>
        </w:drawing>
      </w:r>
    </w:p>
    <w:p w14:paraId="43E60478" w14:textId="31DABB40" w:rsidR="009D6CDE" w:rsidRDefault="009D6CDE" w:rsidP="001F4FDA">
      <w:pPr>
        <w:pStyle w:val="Descripcin"/>
        <w:ind w:left="1416" w:firstLine="708"/>
      </w:pPr>
      <w:r>
        <w:t xml:space="preserve">Image </w:t>
      </w:r>
      <w:fldSimple w:instr=" SEQ Image \* ARABIC ">
        <w:r w:rsidR="00011C53">
          <w:rPr>
            <w:noProof/>
          </w:rPr>
          <w:t>13</w:t>
        </w:r>
      </w:fldSimple>
      <w:r w:rsidR="001F4FDA">
        <w:tab/>
      </w:r>
      <w:r w:rsidR="001F4FDA">
        <w:tab/>
      </w:r>
      <w:r w:rsidR="001F4FDA">
        <w:tab/>
      </w:r>
      <w:r w:rsidR="001F4FDA">
        <w:tab/>
      </w:r>
      <w:r w:rsidR="001F4FDA">
        <w:tab/>
      </w:r>
      <w:r w:rsidR="001F4FDA">
        <w:tab/>
      </w:r>
      <w:r>
        <w:t xml:space="preserve">Image </w:t>
      </w:r>
      <w:fldSimple w:instr=" SEQ Image \* ARABIC ">
        <w:r w:rsidR="00011C53">
          <w:rPr>
            <w:noProof/>
          </w:rPr>
          <w:t>14</w:t>
        </w:r>
      </w:fldSimple>
    </w:p>
    <w:p w14:paraId="6A4635CD" w14:textId="77777777" w:rsidR="009D6CDE" w:rsidRDefault="009D6CDE" w:rsidP="009D6CDE">
      <w:pPr>
        <w:keepNext/>
      </w:pPr>
      <w:r>
        <w:rPr>
          <w:b/>
          <w:noProof/>
          <w:sz w:val="22"/>
          <w:lang w:val="en-US"/>
        </w:rPr>
        <w:drawing>
          <wp:inline distT="0" distB="0" distL="0" distR="0" wp14:anchorId="596566B8" wp14:editId="2222877F">
            <wp:extent cx="2877270" cy="18928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877270" cy="1892815"/>
                    </a:xfrm>
                    <a:prstGeom prst="rect">
                      <a:avLst/>
                    </a:prstGeom>
                    <a:noFill/>
                    <a:ln>
                      <a:noFill/>
                    </a:ln>
                  </pic:spPr>
                </pic:pic>
              </a:graphicData>
            </a:graphic>
          </wp:inline>
        </w:drawing>
      </w:r>
      <w:r>
        <w:rPr>
          <w:b/>
          <w:noProof/>
          <w:sz w:val="22"/>
          <w:lang w:val="en-US"/>
        </w:rPr>
        <w:drawing>
          <wp:inline distT="0" distB="0" distL="0" distR="0" wp14:anchorId="21B4E722" wp14:editId="3413CE95">
            <wp:extent cx="2877270" cy="18928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877270" cy="1892815"/>
                    </a:xfrm>
                    <a:prstGeom prst="rect">
                      <a:avLst/>
                    </a:prstGeom>
                    <a:noFill/>
                    <a:ln>
                      <a:noFill/>
                    </a:ln>
                  </pic:spPr>
                </pic:pic>
              </a:graphicData>
            </a:graphic>
          </wp:inline>
        </w:drawing>
      </w:r>
    </w:p>
    <w:p w14:paraId="228ADAE2" w14:textId="49ABA0F2" w:rsidR="009D6CDE" w:rsidRDefault="009D6CDE" w:rsidP="001F4FDA">
      <w:pPr>
        <w:pStyle w:val="Descripcin"/>
        <w:ind w:left="1416" w:firstLine="708"/>
      </w:pPr>
      <w:r>
        <w:t xml:space="preserve">Image </w:t>
      </w:r>
      <w:fldSimple w:instr=" SEQ Image \* ARABIC ">
        <w:r w:rsidR="00011C53">
          <w:rPr>
            <w:noProof/>
          </w:rPr>
          <w:t>15</w:t>
        </w:r>
      </w:fldSimple>
      <w:r w:rsidR="001F4FDA">
        <w:tab/>
      </w:r>
      <w:r w:rsidR="001F4FDA">
        <w:tab/>
      </w:r>
      <w:r w:rsidR="001F4FDA">
        <w:tab/>
      </w:r>
      <w:r w:rsidR="001F4FDA">
        <w:tab/>
      </w:r>
      <w:r w:rsidR="001F4FDA">
        <w:tab/>
      </w:r>
      <w:r w:rsidR="001F4FDA">
        <w:tab/>
      </w:r>
      <w:r>
        <w:t xml:space="preserve">Image </w:t>
      </w:r>
      <w:fldSimple w:instr=" SEQ Image \* ARABIC ">
        <w:r w:rsidR="00011C53">
          <w:rPr>
            <w:noProof/>
          </w:rPr>
          <w:t>16</w:t>
        </w:r>
      </w:fldSimple>
    </w:p>
    <w:p w14:paraId="43FBC8AC" w14:textId="77777777" w:rsidR="009D6CDE" w:rsidRDefault="009D6CDE" w:rsidP="009D6CDE">
      <w:pPr>
        <w:keepNext/>
      </w:pPr>
      <w:r>
        <w:rPr>
          <w:b/>
          <w:noProof/>
          <w:sz w:val="22"/>
          <w:lang w:val="en-US"/>
        </w:rPr>
        <w:drawing>
          <wp:inline distT="0" distB="0" distL="0" distR="0" wp14:anchorId="2925948B" wp14:editId="21C07423">
            <wp:extent cx="2877270" cy="18928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877270" cy="1892815"/>
                    </a:xfrm>
                    <a:prstGeom prst="rect">
                      <a:avLst/>
                    </a:prstGeom>
                    <a:noFill/>
                    <a:ln>
                      <a:noFill/>
                    </a:ln>
                  </pic:spPr>
                </pic:pic>
              </a:graphicData>
            </a:graphic>
          </wp:inline>
        </w:drawing>
      </w:r>
      <w:r>
        <w:rPr>
          <w:b/>
          <w:noProof/>
          <w:sz w:val="22"/>
          <w:lang w:val="en-US"/>
        </w:rPr>
        <w:drawing>
          <wp:inline distT="0" distB="0" distL="0" distR="0" wp14:anchorId="6F341BCF" wp14:editId="3D1BBDC6">
            <wp:extent cx="2877270" cy="18928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877270" cy="1892815"/>
                    </a:xfrm>
                    <a:prstGeom prst="rect">
                      <a:avLst/>
                    </a:prstGeom>
                    <a:noFill/>
                    <a:ln>
                      <a:noFill/>
                    </a:ln>
                  </pic:spPr>
                </pic:pic>
              </a:graphicData>
            </a:graphic>
          </wp:inline>
        </w:drawing>
      </w:r>
    </w:p>
    <w:p w14:paraId="2D4E4DA5" w14:textId="1C03553D" w:rsidR="009D6CDE" w:rsidRDefault="009D6CDE" w:rsidP="001F4FDA">
      <w:pPr>
        <w:pStyle w:val="Descripcin"/>
        <w:ind w:left="1416" w:firstLine="708"/>
      </w:pPr>
      <w:r>
        <w:t xml:space="preserve">Image </w:t>
      </w:r>
      <w:fldSimple w:instr=" SEQ Image \* ARABIC ">
        <w:r w:rsidR="00011C53">
          <w:rPr>
            <w:noProof/>
          </w:rPr>
          <w:t>17</w:t>
        </w:r>
      </w:fldSimple>
      <w:r w:rsidR="001F4FDA">
        <w:tab/>
      </w:r>
      <w:r w:rsidR="001F4FDA">
        <w:tab/>
      </w:r>
      <w:r w:rsidR="001F4FDA">
        <w:tab/>
      </w:r>
      <w:r w:rsidR="001F4FDA">
        <w:tab/>
      </w:r>
      <w:r w:rsidR="001F4FDA">
        <w:tab/>
      </w:r>
      <w:r w:rsidR="001F4FDA">
        <w:tab/>
      </w:r>
      <w:r>
        <w:t xml:space="preserve">Image </w:t>
      </w:r>
      <w:fldSimple w:instr=" SEQ Image \* ARABIC ">
        <w:r w:rsidR="00011C53">
          <w:rPr>
            <w:noProof/>
          </w:rPr>
          <w:t>18</w:t>
        </w:r>
      </w:fldSimple>
    </w:p>
    <w:p w14:paraId="300580A5" w14:textId="77777777" w:rsidR="009D6CDE" w:rsidRDefault="009D6CDE" w:rsidP="009D6CDE">
      <w:pPr>
        <w:keepNext/>
      </w:pPr>
      <w:r>
        <w:rPr>
          <w:b/>
          <w:noProof/>
          <w:sz w:val="22"/>
          <w:lang w:val="en-US"/>
        </w:rPr>
        <w:lastRenderedPageBreak/>
        <w:drawing>
          <wp:inline distT="0" distB="0" distL="0" distR="0" wp14:anchorId="14DB243D" wp14:editId="3609EE2F">
            <wp:extent cx="2877270" cy="18928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877270" cy="1892815"/>
                    </a:xfrm>
                    <a:prstGeom prst="rect">
                      <a:avLst/>
                    </a:prstGeom>
                    <a:noFill/>
                    <a:ln>
                      <a:noFill/>
                    </a:ln>
                  </pic:spPr>
                </pic:pic>
              </a:graphicData>
            </a:graphic>
          </wp:inline>
        </w:drawing>
      </w:r>
      <w:r>
        <w:rPr>
          <w:b/>
          <w:noProof/>
          <w:sz w:val="22"/>
          <w:lang w:val="en-US"/>
        </w:rPr>
        <w:drawing>
          <wp:inline distT="0" distB="0" distL="0" distR="0" wp14:anchorId="3603597E" wp14:editId="398CF723">
            <wp:extent cx="2877270" cy="18928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877270" cy="1892815"/>
                    </a:xfrm>
                    <a:prstGeom prst="rect">
                      <a:avLst/>
                    </a:prstGeom>
                    <a:noFill/>
                    <a:ln>
                      <a:noFill/>
                    </a:ln>
                  </pic:spPr>
                </pic:pic>
              </a:graphicData>
            </a:graphic>
          </wp:inline>
        </w:drawing>
      </w:r>
    </w:p>
    <w:p w14:paraId="5E24FB47" w14:textId="0F38DDF0" w:rsidR="009D6CDE" w:rsidRDefault="009D6CDE" w:rsidP="001F4FDA">
      <w:pPr>
        <w:pStyle w:val="Descripcin"/>
        <w:ind w:left="1416" w:firstLine="708"/>
      </w:pPr>
      <w:r>
        <w:t xml:space="preserve">Image </w:t>
      </w:r>
      <w:fldSimple w:instr=" SEQ Image \* ARABIC ">
        <w:r w:rsidR="00011C53">
          <w:rPr>
            <w:noProof/>
          </w:rPr>
          <w:t>19</w:t>
        </w:r>
      </w:fldSimple>
      <w:r w:rsidR="001F4FDA">
        <w:tab/>
      </w:r>
      <w:r w:rsidR="001F4FDA">
        <w:tab/>
      </w:r>
      <w:r w:rsidR="001F4FDA">
        <w:tab/>
      </w:r>
      <w:r w:rsidR="001F4FDA">
        <w:tab/>
      </w:r>
      <w:r w:rsidR="001F4FDA">
        <w:tab/>
      </w:r>
      <w:r w:rsidR="001F4FDA">
        <w:tab/>
      </w:r>
      <w:r>
        <w:t xml:space="preserve">Image </w:t>
      </w:r>
      <w:fldSimple w:instr=" SEQ Image \* ARABIC ">
        <w:r w:rsidR="00011C53">
          <w:rPr>
            <w:noProof/>
          </w:rPr>
          <w:t>20</w:t>
        </w:r>
      </w:fldSimple>
    </w:p>
    <w:p w14:paraId="4BC8BB9E" w14:textId="77777777" w:rsidR="009D6CDE" w:rsidRPr="009D6CDE" w:rsidRDefault="009D6CDE" w:rsidP="009D6CDE"/>
    <w:p w14:paraId="6ED27AA8" w14:textId="77777777" w:rsidR="009D6CDE" w:rsidRPr="009D6CDE" w:rsidRDefault="009D6CDE" w:rsidP="009D6CDE"/>
    <w:sectPr w:rsidR="009D6CDE" w:rsidRPr="009D6CDE" w:rsidSect="00FD368F">
      <w:headerReference w:type="default" r:id="rId28"/>
      <w:pgSz w:w="11906" w:h="16838"/>
      <w:pgMar w:top="1667" w:right="1416" w:bottom="1418" w:left="1418"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4501D4" w14:textId="77777777" w:rsidR="00305C91" w:rsidRDefault="00305C91">
      <w:r>
        <w:separator/>
      </w:r>
    </w:p>
  </w:endnote>
  <w:endnote w:type="continuationSeparator" w:id="0">
    <w:p w14:paraId="52044646" w14:textId="77777777" w:rsidR="00305C91" w:rsidRDefault="00305C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bertus Extra Bold">
    <w:altName w:val="Times New Roman"/>
    <w:charset w:val="00"/>
    <w:family w:val="roman"/>
    <w:pitch w:val="variable"/>
  </w:font>
  <w:font w:name="Arial">
    <w:panose1 w:val="020B0604020202020204"/>
    <w:charset w:val="00"/>
    <w:family w:val="swiss"/>
    <w:pitch w:val="variable"/>
    <w:sig w:usb0="E0002EFF" w:usb1="C000785B" w:usb2="00000009" w:usb3="00000000" w:csb0="000001FF" w:csb1="00000000"/>
  </w:font>
  <w:font w:name="DejaVu Sans">
    <w:charset w:val="80"/>
    <w:family w:val="auto"/>
    <w:pitch w:val="variable"/>
  </w:font>
  <w:font w:name="Lohit Hindi">
    <w:charset w:val="80"/>
    <w:family w:val="auto"/>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CF4749" w14:textId="77777777" w:rsidR="00305C91" w:rsidRDefault="00305C91">
      <w:r>
        <w:separator/>
      </w:r>
    </w:p>
  </w:footnote>
  <w:footnote w:type="continuationSeparator" w:id="0">
    <w:p w14:paraId="2AC03754" w14:textId="77777777" w:rsidR="00305C91" w:rsidRDefault="00305C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4D7DB" w14:textId="77777777" w:rsidR="00011C53" w:rsidRDefault="00011C53">
    <w:pPr>
      <w:pStyle w:val="Encabezado"/>
    </w:pPr>
    <w:r>
      <w:rPr>
        <w:noProof/>
        <w:lang w:eastAsia="es-ES"/>
      </w:rPr>
      <w:drawing>
        <wp:anchor distT="0" distB="0" distL="114935" distR="114935" simplePos="0" relativeHeight="251657728" behindDoc="1" locked="0" layoutInCell="1" allowOverlap="1" wp14:anchorId="7B6C8123" wp14:editId="0CA30870">
          <wp:simplePos x="0" y="0"/>
          <wp:positionH relativeFrom="column">
            <wp:posOffset>5102225</wp:posOffset>
          </wp:positionH>
          <wp:positionV relativeFrom="paragraph">
            <wp:posOffset>-224155</wp:posOffset>
          </wp:positionV>
          <wp:extent cx="643255" cy="665480"/>
          <wp:effectExtent l="0" t="0" r="4445" b="1270"/>
          <wp:wrapTight wrapText="bothSides">
            <wp:wrapPolygon edited="0">
              <wp:start x="0" y="0"/>
              <wp:lineTo x="0" y="21023"/>
              <wp:lineTo x="21110" y="21023"/>
              <wp:lineTo x="21110"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3255" cy="6654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Dpto. Ingeniería de Sistemas y Automática</w:t>
    </w:r>
  </w:p>
  <w:p w14:paraId="31599911" w14:textId="77777777" w:rsidR="00011C53" w:rsidRDefault="00011C53">
    <w:pPr>
      <w:pStyle w:val="Encabezado"/>
    </w:pPr>
    <w:r>
      <w:t>Universidad de Málaga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Ttulo1"/>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0000002"/>
    <w:lvl w:ilvl="0">
      <w:start w:val="1"/>
      <w:numFmt w:val="decimal"/>
      <w:lvlText w:val="%1."/>
      <w:lvlJc w:val="left"/>
      <w:pPr>
        <w:tabs>
          <w:tab w:val="num" w:pos="582"/>
        </w:tabs>
        <w:ind w:left="582" w:hanging="435"/>
      </w:pPr>
    </w:lvl>
    <w:lvl w:ilvl="1">
      <w:start w:val="1"/>
      <w:numFmt w:val="decimal"/>
      <w:lvlText w:val="%2."/>
      <w:lvlJc w:val="left"/>
      <w:pPr>
        <w:tabs>
          <w:tab w:val="num" w:pos="795"/>
        </w:tabs>
        <w:ind w:left="795" w:hanging="360"/>
      </w:pPr>
    </w:lvl>
    <w:lvl w:ilvl="2">
      <w:start w:val="1"/>
      <w:numFmt w:val="lowerRoman"/>
      <w:lvlText w:val="%3."/>
      <w:lvlJc w:val="left"/>
      <w:pPr>
        <w:tabs>
          <w:tab w:val="num" w:pos="1947"/>
        </w:tabs>
        <w:ind w:left="1947" w:hanging="180"/>
      </w:pPr>
    </w:lvl>
    <w:lvl w:ilvl="3">
      <w:start w:val="1"/>
      <w:numFmt w:val="decimal"/>
      <w:lvlText w:val="%4."/>
      <w:lvlJc w:val="left"/>
      <w:pPr>
        <w:tabs>
          <w:tab w:val="num" w:pos="2667"/>
        </w:tabs>
        <w:ind w:left="2667" w:hanging="360"/>
      </w:pPr>
    </w:lvl>
    <w:lvl w:ilvl="4">
      <w:start w:val="1"/>
      <w:numFmt w:val="lowerLetter"/>
      <w:lvlText w:val="%5."/>
      <w:lvlJc w:val="left"/>
      <w:pPr>
        <w:tabs>
          <w:tab w:val="num" w:pos="3387"/>
        </w:tabs>
        <w:ind w:left="3387" w:hanging="360"/>
      </w:pPr>
    </w:lvl>
    <w:lvl w:ilvl="5">
      <w:start w:val="1"/>
      <w:numFmt w:val="lowerRoman"/>
      <w:lvlText w:val="%6."/>
      <w:lvlJc w:val="left"/>
      <w:pPr>
        <w:tabs>
          <w:tab w:val="num" w:pos="4107"/>
        </w:tabs>
        <w:ind w:left="4107" w:hanging="180"/>
      </w:pPr>
    </w:lvl>
    <w:lvl w:ilvl="6">
      <w:start w:val="1"/>
      <w:numFmt w:val="decimal"/>
      <w:lvlText w:val="%7."/>
      <w:lvlJc w:val="left"/>
      <w:pPr>
        <w:tabs>
          <w:tab w:val="num" w:pos="4827"/>
        </w:tabs>
        <w:ind w:left="4827" w:hanging="360"/>
      </w:pPr>
    </w:lvl>
    <w:lvl w:ilvl="7">
      <w:start w:val="1"/>
      <w:numFmt w:val="lowerLetter"/>
      <w:lvlText w:val="%8."/>
      <w:lvlJc w:val="left"/>
      <w:pPr>
        <w:tabs>
          <w:tab w:val="num" w:pos="5547"/>
        </w:tabs>
        <w:ind w:left="5547" w:hanging="360"/>
      </w:pPr>
    </w:lvl>
    <w:lvl w:ilvl="8">
      <w:start w:val="1"/>
      <w:numFmt w:val="lowerRoman"/>
      <w:lvlText w:val="%9."/>
      <w:lvlJc w:val="left"/>
      <w:pPr>
        <w:tabs>
          <w:tab w:val="num" w:pos="6267"/>
        </w:tabs>
        <w:ind w:left="6267" w:hanging="180"/>
      </w:pPr>
    </w:lvl>
  </w:abstractNum>
  <w:abstractNum w:abstractNumId="2" w15:restartNumberingAfterBreak="0">
    <w:nsid w:val="00000003"/>
    <w:multiLevelType w:val="singleLevel"/>
    <w:tmpl w:val="00000003"/>
    <w:name w:val="WW8Num3"/>
    <w:lvl w:ilvl="0">
      <w:start w:val="1"/>
      <w:numFmt w:val="decimal"/>
      <w:lvlText w:val="%1."/>
      <w:lvlJc w:val="left"/>
      <w:pPr>
        <w:tabs>
          <w:tab w:val="num" w:pos="1353"/>
        </w:tabs>
        <w:ind w:left="1353" w:hanging="360"/>
      </w:pPr>
    </w:lvl>
  </w:abstractNum>
  <w:abstractNum w:abstractNumId="3" w15:restartNumberingAfterBreak="0">
    <w:nsid w:val="00000004"/>
    <w:multiLevelType w:val="multilevel"/>
    <w:tmpl w:val="00000004"/>
    <w:name w:val="WW8Num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4" w15:restartNumberingAfterBreak="0">
    <w:nsid w:val="00973CC2"/>
    <w:multiLevelType w:val="hybridMultilevel"/>
    <w:tmpl w:val="295E6AB6"/>
    <w:lvl w:ilvl="0" w:tplc="E6C4A0C4">
      <w:start w:val="1"/>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2C85D63"/>
    <w:multiLevelType w:val="hybridMultilevel"/>
    <w:tmpl w:val="ACEEAF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4276931"/>
    <w:multiLevelType w:val="multilevel"/>
    <w:tmpl w:val="9E0478F6"/>
    <w:lvl w:ilvl="0">
      <w:start w:val="1"/>
      <w:numFmt w:val="decimal"/>
      <w:lvlText w:val="%1."/>
      <w:lvlJc w:val="left"/>
      <w:pPr>
        <w:tabs>
          <w:tab w:val="num" w:pos="435"/>
        </w:tabs>
        <w:ind w:left="435" w:hanging="435"/>
      </w:pPr>
    </w:lvl>
    <w:lvl w:ilvl="1">
      <w:start w:val="1"/>
      <w:numFmt w:val="lowerLetter"/>
      <w:lvlText w:val="%2)"/>
      <w:lvlJc w:val="left"/>
      <w:pPr>
        <w:tabs>
          <w:tab w:val="num" w:pos="648"/>
        </w:tabs>
        <w:ind w:left="648"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7" w15:restartNumberingAfterBreak="0">
    <w:nsid w:val="044C0179"/>
    <w:multiLevelType w:val="hybridMultilevel"/>
    <w:tmpl w:val="64AEBD70"/>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05F41E65"/>
    <w:multiLevelType w:val="multilevel"/>
    <w:tmpl w:val="00000002"/>
    <w:lvl w:ilvl="0">
      <w:start w:val="1"/>
      <w:numFmt w:val="decimal"/>
      <w:lvlText w:val="%1."/>
      <w:lvlJc w:val="left"/>
      <w:pPr>
        <w:tabs>
          <w:tab w:val="num" w:pos="435"/>
        </w:tabs>
        <w:ind w:left="435" w:hanging="435"/>
      </w:pPr>
    </w:lvl>
    <w:lvl w:ilvl="1">
      <w:start w:val="1"/>
      <w:numFmt w:val="decimal"/>
      <w:lvlText w:val="%2."/>
      <w:lvlJc w:val="left"/>
      <w:pPr>
        <w:tabs>
          <w:tab w:val="num" w:pos="648"/>
        </w:tabs>
        <w:ind w:left="648"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9" w15:restartNumberingAfterBreak="0">
    <w:nsid w:val="0B0C740F"/>
    <w:multiLevelType w:val="hybridMultilevel"/>
    <w:tmpl w:val="81B0E620"/>
    <w:lvl w:ilvl="0" w:tplc="023AD3A0">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0EA0369D"/>
    <w:multiLevelType w:val="hybridMultilevel"/>
    <w:tmpl w:val="A6720F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44B3E85"/>
    <w:multiLevelType w:val="hybridMultilevel"/>
    <w:tmpl w:val="71AC3AE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15:restartNumberingAfterBreak="0">
    <w:nsid w:val="15812FD1"/>
    <w:multiLevelType w:val="hybridMultilevel"/>
    <w:tmpl w:val="3D3EC72A"/>
    <w:lvl w:ilvl="0" w:tplc="4A2C0034">
      <w:start w:val="1"/>
      <w:numFmt w:val="bullet"/>
      <w:lvlText w:val="•"/>
      <w:lvlJc w:val="left"/>
      <w:pPr>
        <w:tabs>
          <w:tab w:val="num" w:pos="360"/>
        </w:tabs>
        <w:ind w:left="360" w:hanging="360"/>
      </w:pPr>
      <w:rPr>
        <w:rFonts w:ascii="Times New Roman" w:hAnsi="Times New Roman" w:hint="default"/>
      </w:rPr>
    </w:lvl>
    <w:lvl w:ilvl="1" w:tplc="14B6C6E8">
      <w:start w:val="173"/>
      <w:numFmt w:val="bullet"/>
      <w:lvlText w:val="–"/>
      <w:lvlJc w:val="left"/>
      <w:pPr>
        <w:tabs>
          <w:tab w:val="num" w:pos="1080"/>
        </w:tabs>
        <w:ind w:left="1080" w:hanging="360"/>
      </w:pPr>
      <w:rPr>
        <w:rFonts w:ascii="Times New Roman" w:hAnsi="Times New Roman" w:hint="default"/>
      </w:rPr>
    </w:lvl>
    <w:lvl w:ilvl="2" w:tplc="68E47B7C" w:tentative="1">
      <w:start w:val="1"/>
      <w:numFmt w:val="bullet"/>
      <w:lvlText w:val="•"/>
      <w:lvlJc w:val="left"/>
      <w:pPr>
        <w:tabs>
          <w:tab w:val="num" w:pos="1800"/>
        </w:tabs>
        <w:ind w:left="1800" w:hanging="360"/>
      </w:pPr>
      <w:rPr>
        <w:rFonts w:ascii="Times New Roman" w:hAnsi="Times New Roman" w:hint="default"/>
      </w:rPr>
    </w:lvl>
    <w:lvl w:ilvl="3" w:tplc="BD366AB0" w:tentative="1">
      <w:start w:val="1"/>
      <w:numFmt w:val="bullet"/>
      <w:lvlText w:val="•"/>
      <w:lvlJc w:val="left"/>
      <w:pPr>
        <w:tabs>
          <w:tab w:val="num" w:pos="2520"/>
        </w:tabs>
        <w:ind w:left="2520" w:hanging="360"/>
      </w:pPr>
      <w:rPr>
        <w:rFonts w:ascii="Times New Roman" w:hAnsi="Times New Roman" w:hint="default"/>
      </w:rPr>
    </w:lvl>
    <w:lvl w:ilvl="4" w:tplc="4C9C5992" w:tentative="1">
      <w:start w:val="1"/>
      <w:numFmt w:val="bullet"/>
      <w:lvlText w:val="•"/>
      <w:lvlJc w:val="left"/>
      <w:pPr>
        <w:tabs>
          <w:tab w:val="num" w:pos="3240"/>
        </w:tabs>
        <w:ind w:left="3240" w:hanging="360"/>
      </w:pPr>
      <w:rPr>
        <w:rFonts w:ascii="Times New Roman" w:hAnsi="Times New Roman" w:hint="default"/>
      </w:rPr>
    </w:lvl>
    <w:lvl w:ilvl="5" w:tplc="B09CE8F2" w:tentative="1">
      <w:start w:val="1"/>
      <w:numFmt w:val="bullet"/>
      <w:lvlText w:val="•"/>
      <w:lvlJc w:val="left"/>
      <w:pPr>
        <w:tabs>
          <w:tab w:val="num" w:pos="3960"/>
        </w:tabs>
        <w:ind w:left="3960" w:hanging="360"/>
      </w:pPr>
      <w:rPr>
        <w:rFonts w:ascii="Times New Roman" w:hAnsi="Times New Roman" w:hint="default"/>
      </w:rPr>
    </w:lvl>
    <w:lvl w:ilvl="6" w:tplc="544421B6" w:tentative="1">
      <w:start w:val="1"/>
      <w:numFmt w:val="bullet"/>
      <w:lvlText w:val="•"/>
      <w:lvlJc w:val="left"/>
      <w:pPr>
        <w:tabs>
          <w:tab w:val="num" w:pos="4680"/>
        </w:tabs>
        <w:ind w:left="4680" w:hanging="360"/>
      </w:pPr>
      <w:rPr>
        <w:rFonts w:ascii="Times New Roman" w:hAnsi="Times New Roman" w:hint="default"/>
      </w:rPr>
    </w:lvl>
    <w:lvl w:ilvl="7" w:tplc="A8CE7C9E" w:tentative="1">
      <w:start w:val="1"/>
      <w:numFmt w:val="bullet"/>
      <w:lvlText w:val="•"/>
      <w:lvlJc w:val="left"/>
      <w:pPr>
        <w:tabs>
          <w:tab w:val="num" w:pos="5400"/>
        </w:tabs>
        <w:ind w:left="5400" w:hanging="360"/>
      </w:pPr>
      <w:rPr>
        <w:rFonts w:ascii="Times New Roman" w:hAnsi="Times New Roman" w:hint="default"/>
      </w:rPr>
    </w:lvl>
    <w:lvl w:ilvl="8" w:tplc="3FE6A6DE" w:tentative="1">
      <w:start w:val="1"/>
      <w:numFmt w:val="bullet"/>
      <w:lvlText w:val="•"/>
      <w:lvlJc w:val="left"/>
      <w:pPr>
        <w:tabs>
          <w:tab w:val="num" w:pos="6120"/>
        </w:tabs>
        <w:ind w:left="6120" w:hanging="360"/>
      </w:pPr>
      <w:rPr>
        <w:rFonts w:ascii="Times New Roman" w:hAnsi="Times New Roman" w:hint="default"/>
      </w:rPr>
    </w:lvl>
  </w:abstractNum>
  <w:abstractNum w:abstractNumId="13" w15:restartNumberingAfterBreak="0">
    <w:nsid w:val="1CAA4EE3"/>
    <w:multiLevelType w:val="multilevel"/>
    <w:tmpl w:val="512EDA7E"/>
    <w:lvl w:ilvl="0">
      <w:start w:val="1"/>
      <w:numFmt w:val="decimal"/>
      <w:lvlText w:val="%1."/>
      <w:lvlJc w:val="left"/>
      <w:pPr>
        <w:tabs>
          <w:tab w:val="num" w:pos="1140"/>
        </w:tabs>
        <w:ind w:left="1140" w:hanging="435"/>
      </w:pPr>
    </w:lvl>
    <w:lvl w:ilvl="1">
      <w:start w:val="1"/>
      <w:numFmt w:val="lowerLetter"/>
      <w:lvlText w:val="%2)"/>
      <w:lvlJc w:val="left"/>
      <w:pPr>
        <w:tabs>
          <w:tab w:val="num" w:pos="1353"/>
        </w:tabs>
        <w:ind w:left="1353" w:hanging="360"/>
      </w:pPr>
    </w:lvl>
    <w:lvl w:ilvl="2">
      <w:start w:val="1"/>
      <w:numFmt w:val="lowerRoman"/>
      <w:lvlText w:val="%3."/>
      <w:lvlJc w:val="left"/>
      <w:pPr>
        <w:tabs>
          <w:tab w:val="num" w:pos="2505"/>
        </w:tabs>
        <w:ind w:left="2505" w:hanging="180"/>
      </w:pPr>
    </w:lvl>
    <w:lvl w:ilvl="3">
      <w:start w:val="1"/>
      <w:numFmt w:val="decimal"/>
      <w:lvlText w:val="%4."/>
      <w:lvlJc w:val="left"/>
      <w:pPr>
        <w:tabs>
          <w:tab w:val="num" w:pos="3225"/>
        </w:tabs>
        <w:ind w:left="3225" w:hanging="360"/>
      </w:pPr>
    </w:lvl>
    <w:lvl w:ilvl="4">
      <w:start w:val="1"/>
      <w:numFmt w:val="lowerLetter"/>
      <w:lvlText w:val="%5."/>
      <w:lvlJc w:val="left"/>
      <w:pPr>
        <w:tabs>
          <w:tab w:val="num" w:pos="3945"/>
        </w:tabs>
        <w:ind w:left="3945" w:hanging="360"/>
      </w:pPr>
    </w:lvl>
    <w:lvl w:ilvl="5">
      <w:start w:val="1"/>
      <w:numFmt w:val="lowerRoman"/>
      <w:lvlText w:val="%6."/>
      <w:lvlJc w:val="left"/>
      <w:pPr>
        <w:tabs>
          <w:tab w:val="num" w:pos="4665"/>
        </w:tabs>
        <w:ind w:left="4665" w:hanging="180"/>
      </w:pPr>
    </w:lvl>
    <w:lvl w:ilvl="6">
      <w:start w:val="1"/>
      <w:numFmt w:val="decimal"/>
      <w:lvlText w:val="%7."/>
      <w:lvlJc w:val="left"/>
      <w:pPr>
        <w:tabs>
          <w:tab w:val="num" w:pos="5385"/>
        </w:tabs>
        <w:ind w:left="5385" w:hanging="360"/>
      </w:pPr>
    </w:lvl>
    <w:lvl w:ilvl="7">
      <w:start w:val="1"/>
      <w:numFmt w:val="lowerLetter"/>
      <w:lvlText w:val="%8."/>
      <w:lvlJc w:val="left"/>
      <w:pPr>
        <w:tabs>
          <w:tab w:val="num" w:pos="6105"/>
        </w:tabs>
        <w:ind w:left="6105" w:hanging="360"/>
      </w:pPr>
    </w:lvl>
    <w:lvl w:ilvl="8">
      <w:start w:val="1"/>
      <w:numFmt w:val="lowerRoman"/>
      <w:lvlText w:val="%9."/>
      <w:lvlJc w:val="left"/>
      <w:pPr>
        <w:tabs>
          <w:tab w:val="num" w:pos="6825"/>
        </w:tabs>
        <w:ind w:left="6825" w:hanging="180"/>
      </w:pPr>
    </w:lvl>
  </w:abstractNum>
  <w:abstractNum w:abstractNumId="14" w15:restartNumberingAfterBreak="0">
    <w:nsid w:val="228D2A7B"/>
    <w:multiLevelType w:val="hybridMultilevel"/>
    <w:tmpl w:val="41B40540"/>
    <w:lvl w:ilvl="0" w:tplc="023AD3A0">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31B6A4C"/>
    <w:multiLevelType w:val="hybridMultilevel"/>
    <w:tmpl w:val="674C2B0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6B06615"/>
    <w:multiLevelType w:val="hybridMultilevel"/>
    <w:tmpl w:val="F8D240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A177155"/>
    <w:multiLevelType w:val="hybridMultilevel"/>
    <w:tmpl w:val="105E6204"/>
    <w:lvl w:ilvl="0" w:tplc="0C0A000F">
      <w:start w:val="1"/>
      <w:numFmt w:val="decimal"/>
      <w:lvlText w:val="%1."/>
      <w:lvlJc w:val="left"/>
      <w:pPr>
        <w:ind w:left="717" w:hanging="360"/>
      </w:pPr>
    </w:lvl>
    <w:lvl w:ilvl="1" w:tplc="0C0A0019" w:tentative="1">
      <w:start w:val="1"/>
      <w:numFmt w:val="lowerLetter"/>
      <w:lvlText w:val="%2."/>
      <w:lvlJc w:val="left"/>
      <w:pPr>
        <w:ind w:left="1437" w:hanging="360"/>
      </w:pPr>
    </w:lvl>
    <w:lvl w:ilvl="2" w:tplc="0C0A001B" w:tentative="1">
      <w:start w:val="1"/>
      <w:numFmt w:val="lowerRoman"/>
      <w:lvlText w:val="%3."/>
      <w:lvlJc w:val="right"/>
      <w:pPr>
        <w:ind w:left="2157" w:hanging="180"/>
      </w:pPr>
    </w:lvl>
    <w:lvl w:ilvl="3" w:tplc="0C0A000F" w:tentative="1">
      <w:start w:val="1"/>
      <w:numFmt w:val="decimal"/>
      <w:lvlText w:val="%4."/>
      <w:lvlJc w:val="left"/>
      <w:pPr>
        <w:ind w:left="2877" w:hanging="360"/>
      </w:pPr>
    </w:lvl>
    <w:lvl w:ilvl="4" w:tplc="0C0A0019" w:tentative="1">
      <w:start w:val="1"/>
      <w:numFmt w:val="lowerLetter"/>
      <w:lvlText w:val="%5."/>
      <w:lvlJc w:val="left"/>
      <w:pPr>
        <w:ind w:left="3597" w:hanging="360"/>
      </w:pPr>
    </w:lvl>
    <w:lvl w:ilvl="5" w:tplc="0C0A001B" w:tentative="1">
      <w:start w:val="1"/>
      <w:numFmt w:val="lowerRoman"/>
      <w:lvlText w:val="%6."/>
      <w:lvlJc w:val="right"/>
      <w:pPr>
        <w:ind w:left="4317" w:hanging="180"/>
      </w:pPr>
    </w:lvl>
    <w:lvl w:ilvl="6" w:tplc="0C0A000F" w:tentative="1">
      <w:start w:val="1"/>
      <w:numFmt w:val="decimal"/>
      <w:lvlText w:val="%7."/>
      <w:lvlJc w:val="left"/>
      <w:pPr>
        <w:ind w:left="5037" w:hanging="360"/>
      </w:pPr>
    </w:lvl>
    <w:lvl w:ilvl="7" w:tplc="0C0A0019" w:tentative="1">
      <w:start w:val="1"/>
      <w:numFmt w:val="lowerLetter"/>
      <w:lvlText w:val="%8."/>
      <w:lvlJc w:val="left"/>
      <w:pPr>
        <w:ind w:left="5757" w:hanging="360"/>
      </w:pPr>
    </w:lvl>
    <w:lvl w:ilvl="8" w:tplc="0C0A001B" w:tentative="1">
      <w:start w:val="1"/>
      <w:numFmt w:val="lowerRoman"/>
      <w:lvlText w:val="%9."/>
      <w:lvlJc w:val="right"/>
      <w:pPr>
        <w:ind w:left="6477" w:hanging="180"/>
      </w:pPr>
    </w:lvl>
  </w:abstractNum>
  <w:abstractNum w:abstractNumId="18" w15:restartNumberingAfterBreak="0">
    <w:nsid w:val="2A94269A"/>
    <w:multiLevelType w:val="hybridMultilevel"/>
    <w:tmpl w:val="2556CE1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15:restartNumberingAfterBreak="0">
    <w:nsid w:val="2D5129C1"/>
    <w:multiLevelType w:val="hybridMultilevel"/>
    <w:tmpl w:val="F45621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F2009E7"/>
    <w:multiLevelType w:val="hybridMultilevel"/>
    <w:tmpl w:val="7E82D1E2"/>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15:restartNumberingAfterBreak="0">
    <w:nsid w:val="45E23F7C"/>
    <w:multiLevelType w:val="multilevel"/>
    <w:tmpl w:val="957676CC"/>
    <w:lvl w:ilvl="0">
      <w:start w:val="1"/>
      <w:numFmt w:val="decimal"/>
      <w:lvlText w:val="%1."/>
      <w:lvlJc w:val="left"/>
      <w:pPr>
        <w:tabs>
          <w:tab w:val="num" w:pos="435"/>
        </w:tabs>
        <w:ind w:left="435" w:hanging="435"/>
      </w:pPr>
    </w:lvl>
    <w:lvl w:ilvl="1">
      <w:start w:val="1"/>
      <w:numFmt w:val="lowerLetter"/>
      <w:lvlText w:val="%2)"/>
      <w:lvlJc w:val="left"/>
      <w:pPr>
        <w:tabs>
          <w:tab w:val="num" w:pos="648"/>
        </w:tabs>
        <w:ind w:left="648"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22" w15:restartNumberingAfterBreak="0">
    <w:nsid w:val="47B41621"/>
    <w:multiLevelType w:val="hybridMultilevel"/>
    <w:tmpl w:val="6D3E77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B9C6A78"/>
    <w:multiLevelType w:val="hybridMultilevel"/>
    <w:tmpl w:val="41B40540"/>
    <w:lvl w:ilvl="0" w:tplc="023AD3A0">
      <w:start w:val="1"/>
      <w:numFmt w:val="decimal"/>
      <w:lvlText w:val="%1."/>
      <w:lvlJc w:val="left"/>
      <w:pPr>
        <w:ind w:left="1065" w:hanging="705"/>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E071A45"/>
    <w:multiLevelType w:val="multilevel"/>
    <w:tmpl w:val="00000002"/>
    <w:lvl w:ilvl="0">
      <w:start w:val="1"/>
      <w:numFmt w:val="decimal"/>
      <w:lvlText w:val="%1."/>
      <w:lvlJc w:val="left"/>
      <w:pPr>
        <w:tabs>
          <w:tab w:val="num" w:pos="435"/>
        </w:tabs>
        <w:ind w:left="435" w:hanging="435"/>
      </w:pPr>
    </w:lvl>
    <w:lvl w:ilvl="1">
      <w:start w:val="1"/>
      <w:numFmt w:val="decimal"/>
      <w:lvlText w:val="%2."/>
      <w:lvlJc w:val="left"/>
      <w:pPr>
        <w:tabs>
          <w:tab w:val="num" w:pos="648"/>
        </w:tabs>
        <w:ind w:left="648"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25" w15:restartNumberingAfterBreak="0">
    <w:nsid w:val="4FCD28AC"/>
    <w:multiLevelType w:val="hybridMultilevel"/>
    <w:tmpl w:val="2E4C6F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D0A2340"/>
    <w:multiLevelType w:val="hybridMultilevel"/>
    <w:tmpl w:val="1646E11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7" w15:restartNumberingAfterBreak="0">
    <w:nsid w:val="61B47CAA"/>
    <w:multiLevelType w:val="hybridMultilevel"/>
    <w:tmpl w:val="C2E692E0"/>
    <w:lvl w:ilvl="0" w:tplc="F9606E58">
      <w:start w:val="1"/>
      <w:numFmt w:val="bullet"/>
      <w:lvlText w:val="-"/>
      <w:lvlJc w:val="left"/>
      <w:pPr>
        <w:ind w:left="360" w:hanging="360"/>
      </w:pPr>
      <w:rPr>
        <w:rFonts w:ascii="Times New Roman" w:eastAsia="Times New Roman" w:hAnsi="Times New Roman" w:cs="Times New Roma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635A2F2C"/>
    <w:multiLevelType w:val="hybridMultilevel"/>
    <w:tmpl w:val="DBF83854"/>
    <w:lvl w:ilvl="0" w:tplc="0C0A0017">
      <w:start w:val="1"/>
      <w:numFmt w:val="lowerLetter"/>
      <w:lvlText w:val="%1)"/>
      <w:lvlJc w:val="left"/>
      <w:pPr>
        <w:ind w:left="705" w:hanging="705"/>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9" w15:restartNumberingAfterBreak="0">
    <w:nsid w:val="65A54A76"/>
    <w:multiLevelType w:val="hybridMultilevel"/>
    <w:tmpl w:val="94AE71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7241406"/>
    <w:multiLevelType w:val="hybridMultilevel"/>
    <w:tmpl w:val="DCBA538C"/>
    <w:lvl w:ilvl="0" w:tplc="0C0A0019">
      <w:start w:val="1"/>
      <w:numFmt w:val="lowerLetter"/>
      <w:lvlText w:val="%1."/>
      <w:lvlJc w:val="left"/>
      <w:pPr>
        <w:ind w:left="1074" w:hanging="360"/>
      </w:pPr>
    </w:lvl>
    <w:lvl w:ilvl="1" w:tplc="0C0A0019" w:tentative="1">
      <w:start w:val="1"/>
      <w:numFmt w:val="lowerLetter"/>
      <w:lvlText w:val="%2."/>
      <w:lvlJc w:val="left"/>
      <w:pPr>
        <w:ind w:left="1794" w:hanging="360"/>
      </w:pPr>
    </w:lvl>
    <w:lvl w:ilvl="2" w:tplc="0C0A001B" w:tentative="1">
      <w:start w:val="1"/>
      <w:numFmt w:val="lowerRoman"/>
      <w:lvlText w:val="%3."/>
      <w:lvlJc w:val="right"/>
      <w:pPr>
        <w:ind w:left="2514" w:hanging="180"/>
      </w:pPr>
    </w:lvl>
    <w:lvl w:ilvl="3" w:tplc="0C0A000F" w:tentative="1">
      <w:start w:val="1"/>
      <w:numFmt w:val="decimal"/>
      <w:lvlText w:val="%4."/>
      <w:lvlJc w:val="left"/>
      <w:pPr>
        <w:ind w:left="3234" w:hanging="360"/>
      </w:pPr>
    </w:lvl>
    <w:lvl w:ilvl="4" w:tplc="0C0A0019" w:tentative="1">
      <w:start w:val="1"/>
      <w:numFmt w:val="lowerLetter"/>
      <w:lvlText w:val="%5."/>
      <w:lvlJc w:val="left"/>
      <w:pPr>
        <w:ind w:left="3954" w:hanging="360"/>
      </w:pPr>
    </w:lvl>
    <w:lvl w:ilvl="5" w:tplc="0C0A001B" w:tentative="1">
      <w:start w:val="1"/>
      <w:numFmt w:val="lowerRoman"/>
      <w:lvlText w:val="%6."/>
      <w:lvlJc w:val="right"/>
      <w:pPr>
        <w:ind w:left="4674" w:hanging="180"/>
      </w:pPr>
    </w:lvl>
    <w:lvl w:ilvl="6" w:tplc="0C0A000F" w:tentative="1">
      <w:start w:val="1"/>
      <w:numFmt w:val="decimal"/>
      <w:lvlText w:val="%7."/>
      <w:lvlJc w:val="left"/>
      <w:pPr>
        <w:ind w:left="5394" w:hanging="360"/>
      </w:pPr>
    </w:lvl>
    <w:lvl w:ilvl="7" w:tplc="0C0A0019" w:tentative="1">
      <w:start w:val="1"/>
      <w:numFmt w:val="lowerLetter"/>
      <w:lvlText w:val="%8."/>
      <w:lvlJc w:val="left"/>
      <w:pPr>
        <w:ind w:left="6114" w:hanging="360"/>
      </w:pPr>
    </w:lvl>
    <w:lvl w:ilvl="8" w:tplc="0C0A001B" w:tentative="1">
      <w:start w:val="1"/>
      <w:numFmt w:val="lowerRoman"/>
      <w:lvlText w:val="%9."/>
      <w:lvlJc w:val="right"/>
      <w:pPr>
        <w:ind w:left="6834" w:hanging="180"/>
      </w:pPr>
    </w:lvl>
  </w:abstractNum>
  <w:abstractNum w:abstractNumId="31" w15:restartNumberingAfterBreak="0">
    <w:nsid w:val="6E3B212E"/>
    <w:multiLevelType w:val="hybridMultilevel"/>
    <w:tmpl w:val="6408E7D8"/>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0"/>
  </w:num>
  <w:num w:numId="2">
    <w:abstractNumId w:val="1"/>
  </w:num>
  <w:num w:numId="3">
    <w:abstractNumId w:val="2"/>
  </w:num>
  <w:num w:numId="4">
    <w:abstractNumId w:val="7"/>
  </w:num>
  <w:num w:numId="5">
    <w:abstractNumId w:val="18"/>
  </w:num>
  <w:num w:numId="6">
    <w:abstractNumId w:val="16"/>
  </w:num>
  <w:num w:numId="7">
    <w:abstractNumId w:val="12"/>
  </w:num>
  <w:num w:numId="8">
    <w:abstractNumId w:val="10"/>
  </w:num>
  <w:num w:numId="9">
    <w:abstractNumId w:val="26"/>
  </w:num>
  <w:num w:numId="10">
    <w:abstractNumId w:val="11"/>
  </w:num>
  <w:num w:numId="11">
    <w:abstractNumId w:val="4"/>
  </w:num>
  <w:num w:numId="12">
    <w:abstractNumId w:val="31"/>
  </w:num>
  <w:num w:numId="13">
    <w:abstractNumId w:val="27"/>
  </w:num>
  <w:num w:numId="14">
    <w:abstractNumId w:val="20"/>
  </w:num>
  <w:num w:numId="15">
    <w:abstractNumId w:val="15"/>
  </w:num>
  <w:num w:numId="16">
    <w:abstractNumId w:val="29"/>
  </w:num>
  <w:num w:numId="17">
    <w:abstractNumId w:val="19"/>
  </w:num>
  <w:num w:numId="18">
    <w:abstractNumId w:val="5"/>
  </w:num>
  <w:num w:numId="19">
    <w:abstractNumId w:val="30"/>
  </w:num>
  <w:num w:numId="20">
    <w:abstractNumId w:val="25"/>
  </w:num>
  <w:num w:numId="21">
    <w:abstractNumId w:val="17"/>
  </w:num>
  <w:num w:numId="22">
    <w:abstractNumId w:val="22"/>
  </w:num>
  <w:num w:numId="23">
    <w:abstractNumId w:val="23"/>
  </w:num>
  <w:num w:numId="24">
    <w:abstractNumId w:val="14"/>
  </w:num>
  <w:num w:numId="25">
    <w:abstractNumId w:val="9"/>
  </w:num>
  <w:num w:numId="26">
    <w:abstractNumId w:val="28"/>
  </w:num>
  <w:num w:numId="27">
    <w:abstractNumId w:val="3"/>
  </w:num>
  <w:num w:numId="28">
    <w:abstractNumId w:val="21"/>
  </w:num>
  <w:num w:numId="29">
    <w:abstractNumId w:val="13"/>
  </w:num>
  <w:num w:numId="30">
    <w:abstractNumId w:val="24"/>
  </w:num>
  <w:num w:numId="31">
    <w:abstractNumId w:val="8"/>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activeWritingStyle w:appName="MSWord" w:lang="es-ES" w:vendorID="64" w:dllVersion="6" w:nlCheck="1" w:checkStyle="0"/>
  <w:activeWritingStyle w:appName="MSWord" w:lang="en-US" w:vendorID="64" w:dllVersion="6" w:nlCheck="1" w:checkStyle="0"/>
  <w:activeWritingStyle w:appName="MSWord" w:lang="en-US" w:vendorID="64" w:dllVersion="0" w:nlCheck="1" w:checkStyle="0"/>
  <w:activeWritingStyle w:appName="MSWord" w:lang="es-ES" w:vendorID="64" w:dllVersion="0" w:nlCheck="1" w:checkStyle="0"/>
  <w:activeWritingStyle w:appName="MSWord" w:lang="en-GB" w:vendorID="64" w:dllVersion="0"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5B8"/>
    <w:rsid w:val="00011C53"/>
    <w:rsid w:val="00016FB5"/>
    <w:rsid w:val="000254B5"/>
    <w:rsid w:val="0003440C"/>
    <w:rsid w:val="00034666"/>
    <w:rsid w:val="00035B55"/>
    <w:rsid w:val="00053D77"/>
    <w:rsid w:val="0005510A"/>
    <w:rsid w:val="000655C4"/>
    <w:rsid w:val="000971D9"/>
    <w:rsid w:val="000B3318"/>
    <w:rsid w:val="000C285F"/>
    <w:rsid w:val="000C592B"/>
    <w:rsid w:val="000D30CD"/>
    <w:rsid w:val="000F022F"/>
    <w:rsid w:val="000F6863"/>
    <w:rsid w:val="0011378B"/>
    <w:rsid w:val="001314C4"/>
    <w:rsid w:val="0013580C"/>
    <w:rsid w:val="001407F9"/>
    <w:rsid w:val="001428C8"/>
    <w:rsid w:val="00150698"/>
    <w:rsid w:val="0015453B"/>
    <w:rsid w:val="00182C94"/>
    <w:rsid w:val="00184049"/>
    <w:rsid w:val="001F4FDA"/>
    <w:rsid w:val="00204211"/>
    <w:rsid w:val="00206CDB"/>
    <w:rsid w:val="00210B1E"/>
    <w:rsid w:val="00227C0D"/>
    <w:rsid w:val="00245FA4"/>
    <w:rsid w:val="0025527F"/>
    <w:rsid w:val="00296571"/>
    <w:rsid w:val="002A503F"/>
    <w:rsid w:val="002B1EFB"/>
    <w:rsid w:val="002C72B4"/>
    <w:rsid w:val="002E0FCB"/>
    <w:rsid w:val="002E1060"/>
    <w:rsid w:val="002F3820"/>
    <w:rsid w:val="00304B63"/>
    <w:rsid w:val="00305C91"/>
    <w:rsid w:val="00307CAC"/>
    <w:rsid w:val="00340A6B"/>
    <w:rsid w:val="00351B66"/>
    <w:rsid w:val="00354730"/>
    <w:rsid w:val="00383826"/>
    <w:rsid w:val="00394007"/>
    <w:rsid w:val="003D72A1"/>
    <w:rsid w:val="0040007A"/>
    <w:rsid w:val="00411D11"/>
    <w:rsid w:val="004167D3"/>
    <w:rsid w:val="00430935"/>
    <w:rsid w:val="00434663"/>
    <w:rsid w:val="00434A46"/>
    <w:rsid w:val="00452911"/>
    <w:rsid w:val="00457425"/>
    <w:rsid w:val="00460358"/>
    <w:rsid w:val="00461FFC"/>
    <w:rsid w:val="004675C1"/>
    <w:rsid w:val="00474286"/>
    <w:rsid w:val="0049635A"/>
    <w:rsid w:val="00496C89"/>
    <w:rsid w:val="004B5F87"/>
    <w:rsid w:val="004D3E3B"/>
    <w:rsid w:val="004D4956"/>
    <w:rsid w:val="004D68F0"/>
    <w:rsid w:val="004E141F"/>
    <w:rsid w:val="004E68D1"/>
    <w:rsid w:val="004F2B2B"/>
    <w:rsid w:val="004F3C60"/>
    <w:rsid w:val="004F5170"/>
    <w:rsid w:val="00503142"/>
    <w:rsid w:val="005032FE"/>
    <w:rsid w:val="00542E67"/>
    <w:rsid w:val="00562A04"/>
    <w:rsid w:val="00583784"/>
    <w:rsid w:val="0058462A"/>
    <w:rsid w:val="00593462"/>
    <w:rsid w:val="005946FA"/>
    <w:rsid w:val="005A26A2"/>
    <w:rsid w:val="005E4C60"/>
    <w:rsid w:val="00620107"/>
    <w:rsid w:val="00620AD2"/>
    <w:rsid w:val="006577C1"/>
    <w:rsid w:val="0066271D"/>
    <w:rsid w:val="00671429"/>
    <w:rsid w:val="00674724"/>
    <w:rsid w:val="006A63FA"/>
    <w:rsid w:val="006C59C8"/>
    <w:rsid w:val="006E004F"/>
    <w:rsid w:val="006F7618"/>
    <w:rsid w:val="00713486"/>
    <w:rsid w:val="007202A7"/>
    <w:rsid w:val="00764EF6"/>
    <w:rsid w:val="007652DB"/>
    <w:rsid w:val="007754DA"/>
    <w:rsid w:val="00787978"/>
    <w:rsid w:val="007C7725"/>
    <w:rsid w:val="007D1ACF"/>
    <w:rsid w:val="007D7CD9"/>
    <w:rsid w:val="007E10F0"/>
    <w:rsid w:val="007F131F"/>
    <w:rsid w:val="008221A6"/>
    <w:rsid w:val="008A7B3D"/>
    <w:rsid w:val="008B5955"/>
    <w:rsid w:val="008B5F49"/>
    <w:rsid w:val="008F2A9F"/>
    <w:rsid w:val="0092664A"/>
    <w:rsid w:val="00931C13"/>
    <w:rsid w:val="00934506"/>
    <w:rsid w:val="009604A3"/>
    <w:rsid w:val="00966D5C"/>
    <w:rsid w:val="009A3337"/>
    <w:rsid w:val="009C278E"/>
    <w:rsid w:val="009D6CDE"/>
    <w:rsid w:val="009E6623"/>
    <w:rsid w:val="009F2666"/>
    <w:rsid w:val="00A02DCB"/>
    <w:rsid w:val="00A0538E"/>
    <w:rsid w:val="00A217A3"/>
    <w:rsid w:val="00A265EC"/>
    <w:rsid w:val="00A677FF"/>
    <w:rsid w:val="00A70D0D"/>
    <w:rsid w:val="00A71731"/>
    <w:rsid w:val="00A82076"/>
    <w:rsid w:val="00A82A52"/>
    <w:rsid w:val="00A94140"/>
    <w:rsid w:val="00AA7BC6"/>
    <w:rsid w:val="00AB36E2"/>
    <w:rsid w:val="00AC239F"/>
    <w:rsid w:val="00AC3247"/>
    <w:rsid w:val="00AE100A"/>
    <w:rsid w:val="00AE49B6"/>
    <w:rsid w:val="00AE7CF9"/>
    <w:rsid w:val="00B14CBF"/>
    <w:rsid w:val="00B354E9"/>
    <w:rsid w:val="00B551EB"/>
    <w:rsid w:val="00B77186"/>
    <w:rsid w:val="00BB1162"/>
    <w:rsid w:val="00BD084B"/>
    <w:rsid w:val="00BD5B67"/>
    <w:rsid w:val="00BE1A13"/>
    <w:rsid w:val="00C01B41"/>
    <w:rsid w:val="00C14076"/>
    <w:rsid w:val="00C32CE3"/>
    <w:rsid w:val="00C44175"/>
    <w:rsid w:val="00C4493D"/>
    <w:rsid w:val="00C50DBA"/>
    <w:rsid w:val="00C510B4"/>
    <w:rsid w:val="00C5155E"/>
    <w:rsid w:val="00C84994"/>
    <w:rsid w:val="00C932CA"/>
    <w:rsid w:val="00C97A9A"/>
    <w:rsid w:val="00CA2F86"/>
    <w:rsid w:val="00CA651F"/>
    <w:rsid w:val="00CC1621"/>
    <w:rsid w:val="00D018D3"/>
    <w:rsid w:val="00D13AE5"/>
    <w:rsid w:val="00D275CA"/>
    <w:rsid w:val="00D27D66"/>
    <w:rsid w:val="00D355B8"/>
    <w:rsid w:val="00D42A33"/>
    <w:rsid w:val="00D63EF2"/>
    <w:rsid w:val="00D81587"/>
    <w:rsid w:val="00D91D3C"/>
    <w:rsid w:val="00DA0B6A"/>
    <w:rsid w:val="00DA4811"/>
    <w:rsid w:val="00DB5FFD"/>
    <w:rsid w:val="00DB6E5F"/>
    <w:rsid w:val="00DD2642"/>
    <w:rsid w:val="00DE1509"/>
    <w:rsid w:val="00DE3CC7"/>
    <w:rsid w:val="00E358F5"/>
    <w:rsid w:val="00E51C3E"/>
    <w:rsid w:val="00E557AD"/>
    <w:rsid w:val="00E62DAE"/>
    <w:rsid w:val="00E712AF"/>
    <w:rsid w:val="00E74DF4"/>
    <w:rsid w:val="00E844BA"/>
    <w:rsid w:val="00EB63CD"/>
    <w:rsid w:val="00EB77E2"/>
    <w:rsid w:val="00ED406A"/>
    <w:rsid w:val="00ED40C8"/>
    <w:rsid w:val="00EE3AD1"/>
    <w:rsid w:val="00EE6713"/>
    <w:rsid w:val="00F47871"/>
    <w:rsid w:val="00F56AA1"/>
    <w:rsid w:val="00F86DB3"/>
    <w:rsid w:val="00F94102"/>
    <w:rsid w:val="00F97B45"/>
    <w:rsid w:val="00FB7F49"/>
    <w:rsid w:val="00FD199D"/>
    <w:rsid w:val="00FD1BC6"/>
    <w:rsid w:val="00FD368F"/>
    <w:rsid w:val="00FD5F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58779BE"/>
  <w15:docId w15:val="{9D75E4E1-05B6-4BCC-8046-47AAD8223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51EB"/>
    <w:pPr>
      <w:suppressAutoHyphens/>
    </w:pPr>
    <w:rPr>
      <w:sz w:val="24"/>
      <w:szCs w:val="24"/>
      <w:lang w:eastAsia="ar-SA"/>
    </w:rPr>
  </w:style>
  <w:style w:type="paragraph" w:styleId="Ttulo1">
    <w:name w:val="heading 1"/>
    <w:basedOn w:val="Normal"/>
    <w:next w:val="Normal"/>
    <w:qFormat/>
    <w:pPr>
      <w:keepNext/>
      <w:numPr>
        <w:numId w:val="1"/>
      </w:numPr>
      <w:jc w:val="center"/>
      <w:outlineLvl w:val="0"/>
    </w:pPr>
    <w:rPr>
      <w:rFonts w:ascii="Albertus Extra Bold" w:hAnsi="Albertus Extra Bold"/>
      <w:b/>
      <w:bCs/>
      <w:sz w:val="32"/>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bsatz-Standardschriftart">
    <w:name w:val="Absatz-Standardschriftart"/>
  </w:style>
  <w:style w:type="character" w:customStyle="1" w:styleId="Fuentedeprrafopredeter1">
    <w:name w:val="Fuente de párrafo predeter.1"/>
  </w:style>
  <w:style w:type="character" w:customStyle="1" w:styleId="EncabezadoCar">
    <w:name w:val="Encabezado Car"/>
    <w:rPr>
      <w:sz w:val="24"/>
      <w:szCs w:val="24"/>
      <w:lang w:val="es-ES"/>
    </w:rPr>
  </w:style>
  <w:style w:type="character" w:customStyle="1" w:styleId="PiedepginaCar">
    <w:name w:val="Pie de página Car"/>
    <w:rPr>
      <w:sz w:val="24"/>
      <w:szCs w:val="24"/>
      <w:lang w:val="es-ES"/>
    </w:rPr>
  </w:style>
  <w:style w:type="paragraph" w:customStyle="1" w:styleId="Heading">
    <w:name w:val="Heading"/>
    <w:basedOn w:val="Normal"/>
    <w:next w:val="Textoindependiente"/>
    <w:pPr>
      <w:keepNext/>
      <w:spacing w:before="240" w:after="120"/>
    </w:pPr>
    <w:rPr>
      <w:rFonts w:ascii="Arial" w:eastAsia="DejaVu Sans" w:hAnsi="Arial" w:cs="Lohit Hindi"/>
      <w:sz w:val="28"/>
      <w:szCs w:val="28"/>
    </w:rPr>
  </w:style>
  <w:style w:type="paragraph" w:styleId="Textoindependiente">
    <w:name w:val="Body Text"/>
    <w:basedOn w:val="Normal"/>
    <w:pPr>
      <w:spacing w:after="120"/>
    </w:pPr>
  </w:style>
  <w:style w:type="paragraph" w:styleId="Lista">
    <w:name w:val="List"/>
    <w:basedOn w:val="Textoindependiente"/>
    <w:rPr>
      <w:rFonts w:cs="Lohit Hindi"/>
    </w:rPr>
  </w:style>
  <w:style w:type="paragraph" w:customStyle="1" w:styleId="Epgrafe1">
    <w:name w:val="Epígrafe1"/>
    <w:basedOn w:val="Normal"/>
    <w:pPr>
      <w:suppressLineNumbers/>
      <w:spacing w:before="120" w:after="120"/>
    </w:pPr>
    <w:rPr>
      <w:rFonts w:cs="Lohit Hindi"/>
      <w:i/>
      <w:iCs/>
    </w:rPr>
  </w:style>
  <w:style w:type="paragraph" w:customStyle="1" w:styleId="Index">
    <w:name w:val="Index"/>
    <w:basedOn w:val="Normal"/>
    <w:pPr>
      <w:suppressLineNumbers/>
    </w:pPr>
    <w:rPr>
      <w:rFonts w:cs="Lohit Hindi"/>
    </w:rPr>
  </w:style>
  <w:style w:type="paragraph" w:customStyle="1" w:styleId="Textosinformato1">
    <w:name w:val="Texto sin formato1"/>
    <w:basedOn w:val="Normal"/>
    <w:rPr>
      <w:rFonts w:ascii="Courier New" w:hAnsi="Courier New" w:cs="Courier New"/>
      <w:sz w:val="20"/>
      <w:szCs w:val="20"/>
    </w:rPr>
  </w:style>
  <w:style w:type="paragraph" w:styleId="Sangradetextonormal">
    <w:name w:val="Body Text Indent"/>
    <w:basedOn w:val="Normal"/>
    <w:pPr>
      <w:ind w:firstLine="354"/>
    </w:pPr>
    <w:rPr>
      <w:i/>
      <w:sz w:val="22"/>
      <w:szCs w:val="20"/>
      <w:lang w:val="es-ES_tradnl"/>
    </w:rPr>
  </w:style>
  <w:style w:type="paragraph" w:styleId="Encabezado">
    <w:name w:val="header"/>
    <w:basedOn w:val="Normal"/>
    <w:pPr>
      <w:tabs>
        <w:tab w:val="center" w:pos="4680"/>
        <w:tab w:val="right" w:pos="9360"/>
      </w:tabs>
    </w:pPr>
  </w:style>
  <w:style w:type="paragraph" w:styleId="Piedepgina">
    <w:name w:val="footer"/>
    <w:basedOn w:val="Normal"/>
    <w:pPr>
      <w:tabs>
        <w:tab w:val="center" w:pos="4680"/>
        <w:tab w:val="right" w:pos="9360"/>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extodeglobo">
    <w:name w:val="Balloon Text"/>
    <w:basedOn w:val="Normal"/>
    <w:link w:val="TextodegloboCar"/>
    <w:uiPriority w:val="99"/>
    <w:semiHidden/>
    <w:unhideWhenUsed/>
    <w:rsid w:val="00AE100A"/>
    <w:rPr>
      <w:rFonts w:ascii="Tahoma" w:hAnsi="Tahoma" w:cs="Tahoma"/>
      <w:sz w:val="16"/>
      <w:szCs w:val="16"/>
    </w:rPr>
  </w:style>
  <w:style w:type="character" w:customStyle="1" w:styleId="TextodegloboCar">
    <w:name w:val="Texto de globo Car"/>
    <w:basedOn w:val="Fuentedeprrafopredeter"/>
    <w:link w:val="Textodeglobo"/>
    <w:uiPriority w:val="99"/>
    <w:semiHidden/>
    <w:rsid w:val="00AE100A"/>
    <w:rPr>
      <w:rFonts w:ascii="Tahoma" w:hAnsi="Tahoma" w:cs="Tahoma"/>
      <w:sz w:val="16"/>
      <w:szCs w:val="16"/>
      <w:lang w:eastAsia="ar-SA"/>
    </w:rPr>
  </w:style>
  <w:style w:type="paragraph" w:styleId="Prrafodelista">
    <w:name w:val="List Paragraph"/>
    <w:basedOn w:val="Normal"/>
    <w:uiPriority w:val="34"/>
    <w:qFormat/>
    <w:rsid w:val="00A0538E"/>
    <w:pPr>
      <w:ind w:left="720"/>
      <w:contextualSpacing/>
    </w:pPr>
  </w:style>
  <w:style w:type="table" w:styleId="Tablaconcuadrcula">
    <w:name w:val="Table Grid"/>
    <w:basedOn w:val="Tablanormal"/>
    <w:uiPriority w:val="59"/>
    <w:rsid w:val="00A053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C84994"/>
    <w:rPr>
      <w:color w:val="808080"/>
    </w:rPr>
  </w:style>
  <w:style w:type="character" w:styleId="Refdecomentario">
    <w:name w:val="annotation reference"/>
    <w:basedOn w:val="Fuentedeprrafopredeter"/>
    <w:uiPriority w:val="99"/>
    <w:semiHidden/>
    <w:unhideWhenUsed/>
    <w:rsid w:val="00562A04"/>
    <w:rPr>
      <w:sz w:val="16"/>
      <w:szCs w:val="16"/>
    </w:rPr>
  </w:style>
  <w:style w:type="paragraph" w:styleId="Textocomentario">
    <w:name w:val="annotation text"/>
    <w:basedOn w:val="Normal"/>
    <w:link w:val="TextocomentarioCar"/>
    <w:uiPriority w:val="99"/>
    <w:semiHidden/>
    <w:unhideWhenUsed/>
    <w:rsid w:val="00562A04"/>
    <w:rPr>
      <w:sz w:val="20"/>
      <w:szCs w:val="20"/>
    </w:rPr>
  </w:style>
  <w:style w:type="character" w:customStyle="1" w:styleId="TextocomentarioCar">
    <w:name w:val="Texto comentario Car"/>
    <w:basedOn w:val="Fuentedeprrafopredeter"/>
    <w:link w:val="Textocomentario"/>
    <w:uiPriority w:val="99"/>
    <w:semiHidden/>
    <w:rsid w:val="00562A04"/>
    <w:rPr>
      <w:lang w:eastAsia="ar-SA"/>
    </w:rPr>
  </w:style>
  <w:style w:type="paragraph" w:styleId="Asuntodelcomentario">
    <w:name w:val="annotation subject"/>
    <w:basedOn w:val="Textocomentario"/>
    <w:next w:val="Textocomentario"/>
    <w:link w:val="AsuntodelcomentarioCar"/>
    <w:uiPriority w:val="99"/>
    <w:semiHidden/>
    <w:unhideWhenUsed/>
    <w:rsid w:val="00562A04"/>
    <w:rPr>
      <w:b/>
      <w:bCs/>
    </w:rPr>
  </w:style>
  <w:style w:type="character" w:customStyle="1" w:styleId="AsuntodelcomentarioCar">
    <w:name w:val="Asunto del comentario Car"/>
    <w:basedOn w:val="TextocomentarioCar"/>
    <w:link w:val="Asuntodelcomentario"/>
    <w:uiPriority w:val="99"/>
    <w:semiHidden/>
    <w:rsid w:val="00562A04"/>
    <w:rPr>
      <w:b/>
      <w:bCs/>
      <w:lang w:eastAsia="ar-SA"/>
    </w:rPr>
  </w:style>
  <w:style w:type="paragraph" w:styleId="NormalWeb">
    <w:name w:val="Normal (Web)"/>
    <w:basedOn w:val="Normal"/>
    <w:uiPriority w:val="99"/>
    <w:semiHidden/>
    <w:unhideWhenUsed/>
    <w:rsid w:val="00A265EC"/>
    <w:pPr>
      <w:suppressAutoHyphens w:val="0"/>
      <w:spacing w:before="100" w:beforeAutospacing="1" w:after="100" w:afterAutospacing="1"/>
    </w:pPr>
    <w:rPr>
      <w:rFonts w:eastAsiaTheme="minorEastAsia"/>
      <w:lang w:eastAsia="es-ES"/>
    </w:rPr>
  </w:style>
  <w:style w:type="paragraph" w:styleId="Descripcin">
    <w:name w:val="caption"/>
    <w:basedOn w:val="Normal"/>
    <w:next w:val="Normal"/>
    <w:uiPriority w:val="35"/>
    <w:unhideWhenUsed/>
    <w:qFormat/>
    <w:rsid w:val="000B331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18284">
      <w:bodyDiv w:val="1"/>
      <w:marLeft w:val="0"/>
      <w:marRight w:val="0"/>
      <w:marTop w:val="0"/>
      <w:marBottom w:val="0"/>
      <w:divBdr>
        <w:top w:val="none" w:sz="0" w:space="0" w:color="auto"/>
        <w:left w:val="none" w:sz="0" w:space="0" w:color="auto"/>
        <w:bottom w:val="none" w:sz="0" w:space="0" w:color="auto"/>
        <w:right w:val="none" w:sz="0" w:space="0" w:color="auto"/>
      </w:divBdr>
    </w:div>
    <w:div w:id="1704548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192F30-4416-4356-A8CB-E70AD9696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5</Pages>
  <Words>672</Words>
  <Characters>3700</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PRÁCTICA 1</vt:lpstr>
    </vt:vector>
  </TitlesOfParts>
  <Company/>
  <LinksUpToDate>false</LinksUpToDate>
  <CharactersWithSpaces>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1</dc:title>
  <dc:creator>jotaraul</dc:creator>
  <cp:lastModifiedBy>franco emanuel gonzalez sanchez</cp:lastModifiedBy>
  <cp:revision>8</cp:revision>
  <cp:lastPrinted>2018-11-13T21:03:00Z</cp:lastPrinted>
  <dcterms:created xsi:type="dcterms:W3CDTF">2018-11-13T12:25:00Z</dcterms:created>
  <dcterms:modified xsi:type="dcterms:W3CDTF">2018-11-13T22:31:00Z</dcterms:modified>
</cp:coreProperties>
</file>