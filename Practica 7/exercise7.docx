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560F9083" w14:textId="77777777" w:rsidR="00931C13" w:rsidRPr="00D44EE8" w:rsidRDefault="00D44EE8" w:rsidP="00206CDB">
      <w:pPr>
        <w:pStyle w:val="Ttulo1"/>
        <w:pBdr>
          <w:bottom w:val="single" w:sz="8" w:space="1" w:color="000000"/>
        </w:pBdr>
        <w:tabs>
          <w:tab w:val="clear" w:pos="0"/>
        </w:tabs>
        <w:ind w:left="0" w:firstLine="0"/>
        <w:rPr>
          <w:rFonts w:ascii="Times New Roman" w:hAnsi="Times New Roman"/>
          <w:lang w:val="en-US"/>
        </w:rPr>
      </w:pPr>
      <w:r w:rsidRPr="00D44EE8">
        <w:rPr>
          <w:rFonts w:ascii="Times New Roman" w:hAnsi="Times New Roman"/>
          <w:lang w:val="en-US"/>
        </w:rPr>
        <w:t>COMPUTER VISION</w:t>
      </w:r>
    </w:p>
    <w:p w14:paraId="2E27DD0A" w14:textId="77777777" w:rsidR="00931C13" w:rsidRPr="00D44EE8" w:rsidRDefault="00931C13" w:rsidP="00206CDB">
      <w:pPr>
        <w:pStyle w:val="Ttulo1"/>
        <w:pBdr>
          <w:bottom w:val="single" w:sz="8" w:space="1" w:color="000000"/>
        </w:pBdr>
        <w:tabs>
          <w:tab w:val="clear" w:pos="0"/>
        </w:tabs>
        <w:ind w:left="0" w:firstLine="0"/>
        <w:jc w:val="left"/>
        <w:rPr>
          <w:rFonts w:ascii="Times New Roman" w:hAnsi="Times New Roman"/>
          <w:b w:val="0"/>
          <w:sz w:val="24"/>
          <w:szCs w:val="24"/>
          <w:lang w:val="en-US"/>
        </w:rPr>
      </w:pPr>
    </w:p>
    <w:p w14:paraId="4A578E3E" w14:textId="77777777" w:rsidR="00931C13" w:rsidRPr="00D44EE8" w:rsidRDefault="001428C8" w:rsidP="00206CDB">
      <w:pPr>
        <w:rPr>
          <w:sz w:val="22"/>
          <w:szCs w:val="22"/>
          <w:lang w:val="en-US"/>
        </w:rPr>
      </w:pPr>
      <w:r w:rsidRPr="00D44EE8">
        <w:rPr>
          <w:b/>
          <w:lang w:val="en-US"/>
        </w:rPr>
        <w:t xml:space="preserve">PRÁCTICA </w:t>
      </w:r>
      <w:r w:rsidR="00D44EE8" w:rsidRPr="00D44EE8">
        <w:rPr>
          <w:b/>
          <w:lang w:val="en-US"/>
        </w:rPr>
        <w:t>7</w:t>
      </w:r>
      <w:r w:rsidRPr="00D44EE8">
        <w:rPr>
          <w:b/>
          <w:lang w:val="en-US"/>
        </w:rPr>
        <w:t xml:space="preserve">: </w:t>
      </w:r>
      <w:r w:rsidR="00D44EE8" w:rsidRPr="00D44EE8">
        <w:rPr>
          <w:b/>
          <w:lang w:val="en-US"/>
        </w:rPr>
        <w:t>2D projective transformations (</w:t>
      </w:r>
      <w:proofErr w:type="spellStart"/>
      <w:r w:rsidR="00D44EE8" w:rsidRPr="00D44EE8">
        <w:rPr>
          <w:b/>
          <w:lang w:val="en-US"/>
        </w:rPr>
        <w:t>homographies</w:t>
      </w:r>
      <w:proofErr w:type="spellEnd"/>
      <w:r w:rsidR="00D44EE8" w:rsidRPr="00D44EE8">
        <w:rPr>
          <w:b/>
          <w:lang w:val="en-US"/>
        </w:rPr>
        <w:t>)</w:t>
      </w:r>
    </w:p>
    <w:p w14:paraId="1BF8B08D" w14:textId="77777777" w:rsidR="00931C13" w:rsidRPr="00D44EE8" w:rsidRDefault="00D44EE8" w:rsidP="00206CDB">
      <w:pPr>
        <w:pBdr>
          <w:bottom w:val="single" w:sz="8" w:space="1" w:color="000000"/>
        </w:pBdr>
        <w:rPr>
          <w:sz w:val="18"/>
          <w:lang w:val="en-US"/>
        </w:rPr>
      </w:pPr>
      <w:r>
        <w:rPr>
          <w:sz w:val="20"/>
          <w:lang w:val="en-US"/>
        </w:rPr>
        <w:t>Concepts</w:t>
      </w:r>
      <w:r w:rsidR="00931C13" w:rsidRPr="00D44EE8">
        <w:rPr>
          <w:sz w:val="20"/>
          <w:lang w:val="en-US"/>
        </w:rPr>
        <w:t>:</w:t>
      </w:r>
      <w:r w:rsidRPr="00D44EE8">
        <w:rPr>
          <w:sz w:val="20"/>
          <w:lang w:val="en-US"/>
        </w:rPr>
        <w:t xml:space="preserve"> 2D </w:t>
      </w:r>
      <w:proofErr w:type="spellStart"/>
      <w:r w:rsidRPr="00D44EE8">
        <w:rPr>
          <w:sz w:val="20"/>
          <w:lang w:val="en-US"/>
        </w:rPr>
        <w:t>homography</w:t>
      </w:r>
      <w:proofErr w:type="spellEnd"/>
      <w:r w:rsidRPr="00D44EE8">
        <w:rPr>
          <w:sz w:val="20"/>
          <w:lang w:val="en-US"/>
        </w:rPr>
        <w:t xml:space="preserve"> and augmented reality</w:t>
      </w:r>
    </w:p>
    <w:p w14:paraId="2E99C466" w14:textId="77777777" w:rsidR="00931C13" w:rsidRDefault="00931C13">
      <w:pPr>
        <w:jc w:val="both"/>
        <w:rPr>
          <w:lang w:val="en-US"/>
        </w:rPr>
      </w:pPr>
    </w:p>
    <w:p w14:paraId="5C105937" w14:textId="77777777" w:rsidR="006B6266" w:rsidRDefault="006B6266">
      <w:pPr>
        <w:jc w:val="both"/>
        <w:rPr>
          <w:lang w:val="en-US"/>
        </w:rPr>
      </w:pPr>
      <w:r>
        <w:rPr>
          <w:lang w:val="en-US"/>
        </w:rPr>
        <w:tab/>
      </w:r>
    </w:p>
    <w:tbl>
      <w:tblPr>
        <w:tblStyle w:val="Tablaconcuadrcula"/>
        <w:tblW w:w="0" w:type="auto"/>
        <w:tblCellMar>
          <w:left w:w="170" w:type="dxa"/>
          <w:right w:w="170" w:type="dxa"/>
        </w:tblCellMar>
        <w:tblLook w:val="04A0" w:firstRow="1" w:lastRow="0" w:firstColumn="1" w:lastColumn="0" w:noHBand="0" w:noVBand="1"/>
      </w:tblPr>
      <w:tblGrid>
        <w:gridCol w:w="9062"/>
      </w:tblGrid>
      <w:tr w:rsidR="006B6266" w:rsidRPr="0031289D" w14:paraId="5731AA49" w14:textId="77777777" w:rsidTr="003B7093">
        <w:trPr>
          <w:trHeight w:val="680"/>
        </w:trPr>
        <w:tc>
          <w:tcPr>
            <w:tcW w:w="9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A3B7CDA" w14:textId="77777777" w:rsidR="006B6266" w:rsidRPr="006B6266" w:rsidRDefault="006B6266" w:rsidP="003B7093">
            <w:pPr>
              <w:rPr>
                <w:lang w:val="en-US"/>
              </w:rPr>
            </w:pPr>
            <w:r w:rsidRPr="006B6266">
              <w:rPr>
                <w:sz w:val="22"/>
                <w:lang w:val="en-US"/>
              </w:rPr>
              <w:t>Recall from the previous lesson:</w:t>
            </w:r>
            <w:r>
              <w:rPr>
                <w:sz w:val="22"/>
                <w:lang w:val="en-US"/>
              </w:rPr>
              <w:t xml:space="preserve"> a</w:t>
            </w:r>
            <w:r w:rsidRPr="006B6266">
              <w:rPr>
                <w:sz w:val="22"/>
                <w:lang w:val="en-US"/>
              </w:rPr>
              <w:t xml:space="preserve"> </w:t>
            </w:r>
            <w:r w:rsidRPr="006B6266">
              <w:rPr>
                <w:b/>
                <w:sz w:val="22"/>
                <w:lang w:val="en-US"/>
              </w:rPr>
              <w:t xml:space="preserve">2D </w:t>
            </w:r>
            <w:proofErr w:type="spellStart"/>
            <w:r w:rsidRPr="006B6266">
              <w:rPr>
                <w:b/>
                <w:sz w:val="22"/>
                <w:lang w:val="en-US"/>
              </w:rPr>
              <w:t>homography</w:t>
            </w:r>
            <w:proofErr w:type="spellEnd"/>
            <w:r w:rsidRPr="006B6266">
              <w:rPr>
                <w:sz w:val="22"/>
                <w:lang w:val="en-US"/>
              </w:rPr>
              <w:t xml:space="preserve"> is a very general transformation between planes, in such a way that any two images from the same surface are related by a </w:t>
            </w:r>
            <w:proofErr w:type="spellStart"/>
            <w:r w:rsidRPr="006B6266">
              <w:rPr>
                <w:sz w:val="22"/>
                <w:lang w:val="en-US"/>
              </w:rPr>
              <w:t>homography</w:t>
            </w:r>
            <w:proofErr w:type="spellEnd"/>
            <w:r w:rsidRPr="006B6266">
              <w:rPr>
                <w:sz w:val="22"/>
                <w:lang w:val="en-US"/>
              </w:rPr>
              <w:t xml:space="preserve">. </w:t>
            </w:r>
          </w:p>
        </w:tc>
      </w:tr>
    </w:tbl>
    <w:p w14:paraId="275E8C5C" w14:textId="77777777" w:rsidR="006B6266" w:rsidRPr="00D44EE8" w:rsidRDefault="006B6266">
      <w:pPr>
        <w:jc w:val="both"/>
        <w:rPr>
          <w:lang w:val="en-US"/>
        </w:rPr>
      </w:pPr>
    </w:p>
    <w:p w14:paraId="713B7717" w14:textId="77777777" w:rsidR="00D44EE8" w:rsidRDefault="006B6266" w:rsidP="0008334D">
      <w:pPr>
        <w:numPr>
          <w:ilvl w:val="0"/>
          <w:numId w:val="2"/>
        </w:numPr>
        <w:tabs>
          <w:tab w:val="clear" w:pos="1140"/>
          <w:tab w:val="num" w:pos="0"/>
        </w:tabs>
        <w:suppressAutoHyphens w:val="0"/>
        <w:ind w:left="720" w:hanging="294"/>
        <w:jc w:val="both"/>
        <w:rPr>
          <w:sz w:val="22"/>
          <w:lang w:val="en-US"/>
        </w:rPr>
      </w:pPr>
      <w:r w:rsidRPr="006B6266">
        <w:rPr>
          <w:b/>
          <w:sz w:val="22"/>
          <w:lang w:val="en-US"/>
        </w:rPr>
        <w:t xml:space="preserve">My first </w:t>
      </w:r>
      <w:proofErr w:type="spellStart"/>
      <w:r w:rsidRPr="006B6266">
        <w:rPr>
          <w:b/>
          <w:sz w:val="22"/>
          <w:lang w:val="en-US"/>
        </w:rPr>
        <w:t>homography</w:t>
      </w:r>
      <w:proofErr w:type="spellEnd"/>
      <w:r w:rsidRPr="006B6266">
        <w:rPr>
          <w:b/>
          <w:sz w:val="22"/>
          <w:lang w:val="en-US"/>
        </w:rPr>
        <w:t>.</w:t>
      </w:r>
      <w:r>
        <w:rPr>
          <w:sz w:val="22"/>
          <w:lang w:val="en-US"/>
        </w:rPr>
        <w:t xml:space="preserve"> </w:t>
      </w:r>
      <w:r w:rsidR="00D44EE8">
        <w:rPr>
          <w:sz w:val="22"/>
          <w:lang w:val="en-US"/>
        </w:rPr>
        <w:t>Implement a code that removes the perspective of a plane in an image. For that, the code has to:</w:t>
      </w:r>
    </w:p>
    <w:p w14:paraId="1154AD1D" w14:textId="77777777" w:rsidR="00782D11" w:rsidRDefault="00782D11" w:rsidP="00782D11">
      <w:pPr>
        <w:suppressAutoHyphens w:val="0"/>
        <w:ind w:left="720"/>
        <w:jc w:val="both"/>
        <w:rPr>
          <w:sz w:val="22"/>
          <w:lang w:val="en-US"/>
        </w:rPr>
      </w:pPr>
    </w:p>
    <w:p w14:paraId="7881D978" w14:textId="77777777" w:rsidR="00D44EE8" w:rsidRDefault="00D44EE8" w:rsidP="00112CDE">
      <w:pPr>
        <w:pStyle w:val="Prrafodelista"/>
        <w:numPr>
          <w:ilvl w:val="1"/>
          <w:numId w:val="30"/>
        </w:numPr>
        <w:suppressAutoHyphens w:val="0"/>
        <w:jc w:val="both"/>
        <w:rPr>
          <w:i/>
          <w:sz w:val="22"/>
          <w:lang w:val="en-US"/>
        </w:rPr>
      </w:pPr>
      <w:r w:rsidRPr="00112CDE">
        <w:rPr>
          <w:sz w:val="22"/>
          <w:lang w:val="en-US"/>
        </w:rPr>
        <w:t>Allow you to indicate four points of a plane in an image (the four corners of a table, for example</w:t>
      </w:r>
      <w:r w:rsidR="006B6266">
        <w:rPr>
          <w:sz w:val="22"/>
          <w:lang w:val="en-US"/>
        </w:rPr>
        <w:t>. Get inspiration from the image below</w:t>
      </w:r>
      <w:r w:rsidRPr="00112CDE">
        <w:rPr>
          <w:sz w:val="22"/>
          <w:lang w:val="en-US"/>
        </w:rPr>
        <w:t>).</w:t>
      </w:r>
      <w:r w:rsidR="00112CDE" w:rsidRPr="00112CDE">
        <w:rPr>
          <w:sz w:val="22"/>
          <w:lang w:val="en-US"/>
        </w:rPr>
        <w:t xml:space="preserve"> </w:t>
      </w:r>
      <w:r w:rsidR="00112CDE" w:rsidRPr="00112CDE">
        <w:rPr>
          <w:i/>
          <w:sz w:val="22"/>
          <w:lang w:val="en-US"/>
        </w:rPr>
        <w:t>Note: if the image is not grayscale, convert it.</w:t>
      </w:r>
    </w:p>
    <w:p w14:paraId="2880C9AE" w14:textId="77777777" w:rsidR="0031289D" w:rsidRDefault="0031289D" w:rsidP="0031289D">
      <w:pPr>
        <w:pStyle w:val="Prrafodelista"/>
        <w:suppressAutoHyphens w:val="0"/>
        <w:ind w:left="1353"/>
        <w:jc w:val="both"/>
        <w:rPr>
          <w:i/>
          <w:sz w:val="22"/>
          <w:lang w:val="en-US"/>
        </w:rPr>
      </w:pPr>
    </w:p>
    <w:p w14:paraId="6FC5E011" w14:textId="77777777" w:rsidR="0031289D" w:rsidRPr="0031289D" w:rsidRDefault="0031289D" w:rsidP="0031289D">
      <w:pPr>
        <w:suppressAutoHyphens w:val="0"/>
        <w:autoSpaceDE w:val="0"/>
        <w:autoSpaceDN w:val="0"/>
        <w:adjustRightInd w:val="0"/>
        <w:ind w:left="1418"/>
        <w:rPr>
          <w:rFonts w:ascii="Courier New" w:hAnsi="Courier New" w:cs="Courier New"/>
          <w:sz w:val="18"/>
          <w:lang w:eastAsia="es-ES"/>
        </w:rPr>
      </w:pPr>
      <w:proofErr w:type="spellStart"/>
      <w:r w:rsidRPr="0031289D">
        <w:rPr>
          <w:rFonts w:ascii="Courier New" w:hAnsi="Courier New" w:cs="Courier New"/>
          <w:color w:val="000000"/>
          <w:sz w:val="20"/>
          <w:szCs w:val="26"/>
          <w:lang w:eastAsia="es-ES"/>
        </w:rPr>
        <w:t>image</w:t>
      </w:r>
      <w:proofErr w:type="spellEnd"/>
      <w:r w:rsidRPr="0031289D">
        <w:rPr>
          <w:rFonts w:ascii="Courier New" w:hAnsi="Courier New" w:cs="Courier New"/>
          <w:color w:val="000000"/>
          <w:sz w:val="20"/>
          <w:szCs w:val="26"/>
          <w:lang w:eastAsia="es-ES"/>
        </w:rPr>
        <w:t>=</w:t>
      </w:r>
      <w:r w:rsidRPr="0031289D">
        <w:rPr>
          <w:rFonts w:ascii="Courier New" w:hAnsi="Courier New" w:cs="Courier New"/>
          <w:color w:val="A020F0"/>
          <w:sz w:val="20"/>
          <w:szCs w:val="26"/>
          <w:lang w:eastAsia="es-ES"/>
        </w:rPr>
        <w:t>'la_rosaleda_2.jpg'</w:t>
      </w:r>
      <w:r w:rsidRPr="0031289D">
        <w:rPr>
          <w:rFonts w:ascii="Courier New" w:hAnsi="Courier New" w:cs="Courier New"/>
          <w:color w:val="000000"/>
          <w:sz w:val="20"/>
          <w:szCs w:val="26"/>
          <w:lang w:eastAsia="es-ES"/>
        </w:rPr>
        <w:t>;</w:t>
      </w:r>
    </w:p>
    <w:p w14:paraId="1531CD70" w14:textId="77777777" w:rsidR="0031289D" w:rsidRPr="0031289D" w:rsidRDefault="0031289D" w:rsidP="0031289D">
      <w:pPr>
        <w:suppressAutoHyphens w:val="0"/>
        <w:autoSpaceDE w:val="0"/>
        <w:autoSpaceDN w:val="0"/>
        <w:adjustRightInd w:val="0"/>
        <w:ind w:left="1418"/>
        <w:rPr>
          <w:rFonts w:ascii="Courier New" w:hAnsi="Courier New" w:cs="Courier New"/>
          <w:sz w:val="18"/>
          <w:lang w:val="en-GB" w:eastAsia="es-ES"/>
        </w:rPr>
      </w:pPr>
      <w:proofErr w:type="spellStart"/>
      <w:r w:rsidRPr="0031289D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</w:t>
      </w:r>
      <w:proofErr w:type="spellEnd"/>
      <w:r w:rsidRPr="0031289D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=</w:t>
      </w:r>
      <w:proofErr w:type="spellStart"/>
      <w:r w:rsidRPr="0031289D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imread</w:t>
      </w:r>
      <w:proofErr w:type="spellEnd"/>
      <w:r w:rsidRPr="0031289D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(image);</w:t>
      </w:r>
    </w:p>
    <w:p w14:paraId="32A2EC79" w14:textId="77777777" w:rsidR="0031289D" w:rsidRPr="0031289D" w:rsidRDefault="0031289D" w:rsidP="0031289D">
      <w:pPr>
        <w:suppressAutoHyphens w:val="0"/>
        <w:autoSpaceDE w:val="0"/>
        <w:autoSpaceDN w:val="0"/>
        <w:adjustRightInd w:val="0"/>
        <w:ind w:left="1418"/>
        <w:rPr>
          <w:rFonts w:ascii="Courier New" w:hAnsi="Courier New" w:cs="Courier New"/>
          <w:sz w:val="18"/>
          <w:lang w:val="en-GB" w:eastAsia="es-ES"/>
        </w:rPr>
      </w:pPr>
      <w:proofErr w:type="spellStart"/>
      <w:r w:rsidRPr="0031289D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</w:t>
      </w:r>
      <w:proofErr w:type="spellEnd"/>
      <w:r w:rsidRPr="0031289D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=rgb2gray(</w:t>
      </w:r>
      <w:proofErr w:type="spellStart"/>
      <w:r w:rsidRPr="0031289D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</w:t>
      </w:r>
      <w:proofErr w:type="spellEnd"/>
      <w:r w:rsidRPr="0031289D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);</w:t>
      </w:r>
    </w:p>
    <w:p w14:paraId="2F56ACEF" w14:textId="77777777" w:rsidR="0031289D" w:rsidRPr="0031289D" w:rsidRDefault="0031289D" w:rsidP="0031289D">
      <w:pPr>
        <w:suppressAutoHyphens w:val="0"/>
        <w:autoSpaceDE w:val="0"/>
        <w:autoSpaceDN w:val="0"/>
        <w:adjustRightInd w:val="0"/>
        <w:ind w:left="1418"/>
        <w:rPr>
          <w:rFonts w:ascii="Courier New" w:hAnsi="Courier New" w:cs="Courier New"/>
          <w:sz w:val="18"/>
          <w:lang w:val="en-GB" w:eastAsia="es-ES"/>
        </w:rPr>
      </w:pPr>
      <w:proofErr w:type="spellStart"/>
      <w:r w:rsidRPr="0031289D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imshow</w:t>
      </w:r>
      <w:proofErr w:type="spellEnd"/>
      <w:r w:rsidRPr="0031289D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</w:t>
      </w:r>
      <w:proofErr w:type="spellStart"/>
      <w:r w:rsidRPr="0031289D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</w:t>
      </w:r>
      <w:proofErr w:type="spellEnd"/>
      <w:r w:rsidRPr="0031289D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);</w:t>
      </w:r>
    </w:p>
    <w:p w14:paraId="2B351189" w14:textId="77777777" w:rsidR="0031289D" w:rsidRPr="0031289D" w:rsidRDefault="0031289D" w:rsidP="0031289D">
      <w:pPr>
        <w:suppressAutoHyphens w:val="0"/>
        <w:autoSpaceDE w:val="0"/>
        <w:autoSpaceDN w:val="0"/>
        <w:adjustRightInd w:val="0"/>
        <w:ind w:left="1418"/>
        <w:rPr>
          <w:rFonts w:ascii="Courier New" w:hAnsi="Courier New" w:cs="Courier New"/>
          <w:sz w:val="18"/>
          <w:lang w:val="en-GB" w:eastAsia="es-ES"/>
        </w:rPr>
      </w:pPr>
      <w:proofErr w:type="gramStart"/>
      <w:r w:rsidRPr="0031289D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title(</w:t>
      </w:r>
      <w:proofErr w:type="gramEnd"/>
      <w:r w:rsidRPr="0031289D">
        <w:rPr>
          <w:rFonts w:ascii="Courier New" w:hAnsi="Courier New" w:cs="Courier New"/>
          <w:color w:val="A020F0"/>
          <w:sz w:val="20"/>
          <w:szCs w:val="26"/>
          <w:lang w:val="en-GB" w:eastAsia="es-ES"/>
        </w:rPr>
        <w:t>'Indicate the four vertices in the image'</w:t>
      </w:r>
      <w:r w:rsidRPr="0031289D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);</w:t>
      </w:r>
    </w:p>
    <w:p w14:paraId="2DEE7DE7" w14:textId="77777777" w:rsidR="0031289D" w:rsidRPr="0031289D" w:rsidRDefault="0031289D" w:rsidP="0031289D">
      <w:pPr>
        <w:suppressAutoHyphens w:val="0"/>
        <w:autoSpaceDE w:val="0"/>
        <w:autoSpaceDN w:val="0"/>
        <w:adjustRightInd w:val="0"/>
        <w:ind w:left="1418"/>
        <w:rPr>
          <w:rFonts w:ascii="Courier New" w:hAnsi="Courier New" w:cs="Courier New"/>
          <w:sz w:val="18"/>
          <w:lang w:eastAsia="es-ES"/>
        </w:rPr>
      </w:pPr>
      <w:r w:rsidRPr="0031289D">
        <w:rPr>
          <w:rFonts w:ascii="Courier New" w:hAnsi="Courier New" w:cs="Courier New"/>
          <w:color w:val="000000"/>
          <w:sz w:val="20"/>
          <w:szCs w:val="26"/>
          <w:lang w:eastAsia="es-ES"/>
        </w:rPr>
        <w:t>P=</w:t>
      </w:r>
      <w:proofErr w:type="spellStart"/>
      <w:proofErr w:type="gramStart"/>
      <w:r w:rsidRPr="0031289D">
        <w:rPr>
          <w:rFonts w:ascii="Courier New" w:hAnsi="Courier New" w:cs="Courier New"/>
          <w:color w:val="000000"/>
          <w:sz w:val="20"/>
          <w:szCs w:val="26"/>
          <w:lang w:eastAsia="es-ES"/>
        </w:rPr>
        <w:t>ginput</w:t>
      </w:r>
      <w:proofErr w:type="spellEnd"/>
      <w:r w:rsidRPr="0031289D">
        <w:rPr>
          <w:rFonts w:ascii="Courier New" w:hAnsi="Courier New" w:cs="Courier New"/>
          <w:color w:val="000000"/>
          <w:sz w:val="20"/>
          <w:szCs w:val="26"/>
          <w:lang w:eastAsia="es-ES"/>
        </w:rPr>
        <w:t>(</w:t>
      </w:r>
      <w:proofErr w:type="gramEnd"/>
      <w:r w:rsidRPr="0031289D">
        <w:rPr>
          <w:rFonts w:ascii="Courier New" w:hAnsi="Courier New" w:cs="Courier New"/>
          <w:color w:val="000000"/>
          <w:sz w:val="20"/>
          <w:szCs w:val="26"/>
          <w:lang w:eastAsia="es-ES"/>
        </w:rPr>
        <w:t>4);</w:t>
      </w:r>
    </w:p>
    <w:p w14:paraId="3160C52F" w14:textId="77777777" w:rsidR="0031289D" w:rsidRDefault="0031289D" w:rsidP="0031289D">
      <w:pPr>
        <w:pStyle w:val="Prrafodelista"/>
        <w:suppressAutoHyphens w:val="0"/>
        <w:ind w:left="1353"/>
        <w:jc w:val="both"/>
        <w:rPr>
          <w:i/>
          <w:sz w:val="22"/>
          <w:lang w:val="en-US"/>
        </w:rPr>
      </w:pPr>
    </w:p>
    <w:p w14:paraId="687973BD" w14:textId="77777777" w:rsidR="00782D11" w:rsidRDefault="00782D11" w:rsidP="00782D11">
      <w:pPr>
        <w:pStyle w:val="Prrafodelista"/>
        <w:ind w:left="1140"/>
        <w:rPr>
          <w:i/>
          <w:iCs/>
          <w:sz w:val="22"/>
          <w:szCs w:val="22"/>
          <w:lang w:val="en-US"/>
        </w:rPr>
      </w:pPr>
    </w:p>
    <w:p w14:paraId="165A076F" w14:textId="77777777" w:rsidR="00782D11" w:rsidRDefault="00782D11" w:rsidP="00782D11">
      <w:pPr>
        <w:pStyle w:val="Prrafodelista"/>
        <w:ind w:left="1140" w:firstLine="213"/>
        <w:rPr>
          <w:i/>
          <w:iCs/>
          <w:sz w:val="22"/>
          <w:szCs w:val="22"/>
          <w:lang w:val="en-US"/>
        </w:rPr>
      </w:pPr>
      <w:r w:rsidRPr="00782D11">
        <w:rPr>
          <w:i/>
          <w:iCs/>
          <w:sz w:val="22"/>
          <w:szCs w:val="22"/>
          <w:lang w:val="en-US"/>
        </w:rPr>
        <w:t>Points selection</w:t>
      </w:r>
    </w:p>
    <w:p w14:paraId="16DBE4C6" w14:textId="77777777" w:rsidR="00782D11" w:rsidRPr="00782D11" w:rsidRDefault="00782D11" w:rsidP="00782D11">
      <w:pPr>
        <w:pStyle w:val="Prrafodelista"/>
        <w:ind w:left="1140" w:firstLine="213"/>
        <w:rPr>
          <w:i/>
          <w:iCs/>
          <w:sz w:val="22"/>
          <w:szCs w:val="22"/>
          <w:lang w:val="en-US"/>
        </w:rPr>
      </w:pPr>
    </w:p>
    <w:p w14:paraId="0CE4434B" w14:textId="77777777" w:rsidR="00782D11" w:rsidRPr="00782D11" w:rsidRDefault="00782D11" w:rsidP="00782D11">
      <w:pPr>
        <w:ind w:left="1843"/>
        <w:rPr>
          <w:i/>
          <w:iCs/>
          <w:sz w:val="22"/>
          <w:szCs w:val="22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512E16F" wp14:editId="305F2515">
                <wp:simplePos x="0" y="0"/>
                <wp:positionH relativeFrom="column">
                  <wp:posOffset>2117610</wp:posOffset>
                </wp:positionH>
                <wp:positionV relativeFrom="paragraph">
                  <wp:posOffset>913015</wp:posOffset>
                </wp:positionV>
                <wp:extent cx="370936" cy="1403985"/>
                <wp:effectExtent l="0" t="0" r="10160" b="1016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93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5C28C5" w14:textId="77777777" w:rsidR="00782D11" w:rsidRPr="00A70D0D" w:rsidRDefault="00782D11" w:rsidP="00782D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A70D0D">
                              <w:rPr>
                                <w:sz w:val="22"/>
                                <w:szCs w:val="22"/>
                              </w:rPr>
                              <w:t>p4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C80A0A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66.75pt;margin-top:71.9pt;width:29.2pt;height:110.55pt;z-index:2516930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">
                <v:textbox style="mso-fit-shape-to-text:t">
                  <w:txbxContent>
                    <w:p w:rsidR="00782D11" w:rsidRPr="00A70D0D" w:rsidRDefault="00782D11" w:rsidP="00782D11">
                      <w:pPr>
                        <w:rPr>
                          <w:sz w:val="22"/>
                          <w:szCs w:val="22"/>
                        </w:rPr>
                      </w:pPr>
                      <w:r w:rsidRPr="00A70D0D">
                        <w:rPr>
                          <w:sz w:val="22"/>
                          <w:szCs w:val="22"/>
                        </w:rPr>
                        <w:t>p4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1E7497" wp14:editId="246B9628">
                <wp:simplePos x="0" y="0"/>
                <wp:positionH relativeFrom="column">
                  <wp:posOffset>2130829</wp:posOffset>
                </wp:positionH>
                <wp:positionV relativeFrom="paragraph">
                  <wp:posOffset>2143529</wp:posOffset>
                </wp:positionV>
                <wp:extent cx="370936" cy="1403985"/>
                <wp:effectExtent l="0" t="0" r="10160" b="10160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93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C60F0" w14:textId="77777777" w:rsidR="00782D11" w:rsidRPr="00A70D0D" w:rsidRDefault="00782D11" w:rsidP="00782D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A70D0D">
                              <w:rPr>
                                <w:sz w:val="22"/>
                                <w:szCs w:val="22"/>
                              </w:rPr>
                              <w:t>p3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252412" id="_x0000_s1027" type="#_x0000_t202" style="position:absolute;left:0;text-align:left;margin-left:167.8pt;margin-top:168.8pt;width:29.2pt;height:110.55pt;z-index:2516920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">
                <v:textbox style="mso-fit-shape-to-text:t">
                  <w:txbxContent>
                    <w:p w:rsidR="00782D11" w:rsidRPr="00A70D0D" w:rsidRDefault="00782D11" w:rsidP="00782D11">
                      <w:pPr>
                        <w:rPr>
                          <w:sz w:val="22"/>
                          <w:szCs w:val="22"/>
                        </w:rPr>
                      </w:pPr>
                      <w:r w:rsidRPr="00A70D0D">
                        <w:rPr>
                          <w:sz w:val="22"/>
                          <w:szCs w:val="22"/>
                        </w:rPr>
                        <w:t>p3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E6C3314" wp14:editId="27F06919">
                <wp:simplePos x="0" y="0"/>
                <wp:positionH relativeFrom="column">
                  <wp:posOffset>4103947</wp:posOffset>
                </wp:positionH>
                <wp:positionV relativeFrom="paragraph">
                  <wp:posOffset>1982758</wp:posOffset>
                </wp:positionV>
                <wp:extent cx="370936" cy="1403985"/>
                <wp:effectExtent l="0" t="0" r="10160" b="1016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93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3E9EC" w14:textId="77777777" w:rsidR="00782D11" w:rsidRPr="00A70D0D" w:rsidRDefault="00782D11" w:rsidP="00782D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A70D0D">
                              <w:rPr>
                                <w:sz w:val="22"/>
                                <w:szCs w:val="22"/>
                              </w:rPr>
                              <w:t>p2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5225E7" id="_x0000_s1028" type="#_x0000_t202" style="position:absolute;left:0;text-align:left;margin-left:323.15pt;margin-top:156.1pt;width:29.2pt;height:110.55pt;z-index:2516910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">
                <v:textbox style="mso-fit-shape-to-text:t">
                  <w:txbxContent>
                    <w:p w:rsidR="00782D11" w:rsidRPr="00A70D0D" w:rsidRDefault="00782D11" w:rsidP="00782D11">
                      <w:pPr>
                        <w:rPr>
                          <w:sz w:val="22"/>
                          <w:szCs w:val="22"/>
                        </w:rPr>
                      </w:pPr>
                      <w:r w:rsidRPr="00A70D0D">
                        <w:rPr>
                          <w:sz w:val="22"/>
                          <w:szCs w:val="22"/>
                        </w:rPr>
                        <w:t>p2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FCADF6" wp14:editId="14AA93F5">
                <wp:simplePos x="0" y="0"/>
                <wp:positionH relativeFrom="column">
                  <wp:posOffset>3485168</wp:posOffset>
                </wp:positionH>
                <wp:positionV relativeFrom="paragraph">
                  <wp:posOffset>825846</wp:posOffset>
                </wp:positionV>
                <wp:extent cx="370936" cy="1403985"/>
                <wp:effectExtent l="0" t="0" r="10160" b="1016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93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194AC3" w14:textId="77777777" w:rsidR="00782D11" w:rsidRPr="00A70D0D" w:rsidRDefault="00782D11" w:rsidP="00782D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A70D0D">
                              <w:rPr>
                                <w:sz w:val="22"/>
                                <w:szCs w:val="22"/>
                              </w:rPr>
                              <w:t>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918442" id="_x0000_s1029" type="#_x0000_t202" style="position:absolute;left:0;text-align:left;margin-left:274.4pt;margin-top:65.05pt;width:29.2pt;height:110.55pt;z-index:2516899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">
                <v:textbox style="mso-fit-shape-to-text:t">
                  <w:txbxContent>
                    <w:p w:rsidR="00782D11" w:rsidRPr="00A70D0D" w:rsidRDefault="00782D11" w:rsidP="00782D11">
                      <w:pPr>
                        <w:rPr>
                          <w:sz w:val="22"/>
                          <w:szCs w:val="22"/>
                        </w:rPr>
                      </w:pPr>
                      <w:r w:rsidRPr="00A70D0D">
                        <w:rPr>
                          <w:sz w:val="22"/>
                          <w:szCs w:val="22"/>
                        </w:rP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6EFACC75" wp14:editId="26829606">
            <wp:extent cx="4234180" cy="28060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530A" w14:textId="77777777" w:rsidR="00782D11" w:rsidRPr="00782D11" w:rsidRDefault="00782D11" w:rsidP="00782D11">
      <w:pPr>
        <w:rPr>
          <w:i/>
          <w:iCs/>
          <w:sz w:val="22"/>
          <w:szCs w:val="22"/>
          <w:lang w:val="en-US"/>
        </w:rPr>
      </w:pPr>
    </w:p>
    <w:p w14:paraId="23DC625A" w14:textId="77777777" w:rsidR="007A33D8" w:rsidRDefault="007A33D8">
      <w:pPr>
        <w:suppressAutoHyphens w:val="0"/>
        <w:rPr>
          <w:sz w:val="22"/>
          <w:lang w:val="en-US"/>
        </w:rPr>
      </w:pPr>
      <w:r>
        <w:rPr>
          <w:sz w:val="22"/>
          <w:lang w:val="en-US"/>
        </w:rPr>
        <w:br w:type="page"/>
      </w:r>
    </w:p>
    <w:p w14:paraId="58B5E79E" w14:textId="77777777" w:rsidR="007A33D8" w:rsidRPr="007A33D8" w:rsidRDefault="00112CDE" w:rsidP="007A33D8">
      <w:pPr>
        <w:pStyle w:val="Prrafodelista"/>
        <w:numPr>
          <w:ilvl w:val="1"/>
          <w:numId w:val="30"/>
        </w:numPr>
        <w:suppressAutoHyphens w:val="0"/>
        <w:spacing w:after="240"/>
        <w:jc w:val="both"/>
        <w:rPr>
          <w:i/>
          <w:sz w:val="22"/>
          <w:lang w:val="en-US"/>
        </w:rPr>
      </w:pPr>
      <w:r w:rsidRPr="00782D11">
        <w:rPr>
          <w:sz w:val="22"/>
          <w:lang w:val="en-US"/>
        </w:rPr>
        <w:lastRenderedPageBreak/>
        <w:t xml:space="preserve">Compute the </w:t>
      </w:r>
      <w:proofErr w:type="spellStart"/>
      <w:r w:rsidRPr="00782D11">
        <w:rPr>
          <w:sz w:val="22"/>
          <w:lang w:val="en-US"/>
        </w:rPr>
        <w:t>homography</w:t>
      </w:r>
      <w:proofErr w:type="spellEnd"/>
      <w:r w:rsidRPr="00782D11">
        <w:rPr>
          <w:sz w:val="22"/>
          <w:lang w:val="en-US"/>
        </w:rPr>
        <w:t xml:space="preserve"> between the </w:t>
      </w:r>
      <w:r w:rsidR="00E33E72" w:rsidRPr="00782D11">
        <w:rPr>
          <w:sz w:val="22"/>
          <w:lang w:val="en-US"/>
        </w:rPr>
        <w:t xml:space="preserve">chosen </w:t>
      </w:r>
      <w:r w:rsidRPr="00782D11">
        <w:rPr>
          <w:sz w:val="22"/>
          <w:lang w:val="en-US"/>
        </w:rPr>
        <w:t xml:space="preserve">corners and the corners of a real rectangle (perpendicularly seen). Use the given function </w:t>
      </w:r>
      <w:r w:rsidRPr="00782D11">
        <w:rPr>
          <w:b/>
          <w:sz w:val="22"/>
          <w:lang w:val="en-US"/>
        </w:rPr>
        <w:t>homografia2D.m</w:t>
      </w:r>
      <w:r w:rsidRPr="00782D11">
        <w:rPr>
          <w:sz w:val="22"/>
          <w:lang w:val="en-US"/>
        </w:rPr>
        <w:t>, which implements the DLT method, introduced in the previous lecture.</w:t>
      </w:r>
      <w:r w:rsidR="00E33E72" w:rsidRPr="00782D11">
        <w:rPr>
          <w:sz w:val="22"/>
          <w:lang w:val="en-US"/>
        </w:rPr>
        <w:t xml:space="preserve"> Could you use real rectangles of different size?</w:t>
      </w:r>
      <w:r w:rsidR="006B6266" w:rsidRPr="00782D11">
        <w:rPr>
          <w:sz w:val="22"/>
          <w:lang w:val="en-US"/>
        </w:rPr>
        <w:t xml:space="preserve"> </w:t>
      </w:r>
      <w:r w:rsidR="006B6266" w:rsidRPr="00782D11">
        <w:rPr>
          <w:i/>
          <w:sz w:val="22"/>
          <w:lang w:val="en-US"/>
        </w:rPr>
        <w:t>Note</w:t>
      </w:r>
      <w:r w:rsidR="00782D11" w:rsidRPr="00782D11">
        <w:rPr>
          <w:i/>
          <w:sz w:val="22"/>
          <w:lang w:val="en-US"/>
        </w:rPr>
        <w:t>:</w:t>
      </w:r>
      <w:r w:rsidR="006B6266" w:rsidRPr="00782D11">
        <w:rPr>
          <w:i/>
          <w:sz w:val="22"/>
          <w:lang w:val="en-US"/>
        </w:rPr>
        <w:t xml:space="preserve"> if you use </w:t>
      </w:r>
      <w:r w:rsidR="003B7093">
        <w:rPr>
          <w:i/>
          <w:sz w:val="22"/>
          <w:lang w:val="en-US"/>
        </w:rPr>
        <w:t>the same image as in the example</w:t>
      </w:r>
      <w:r w:rsidR="006B6266" w:rsidRPr="00782D11">
        <w:rPr>
          <w:i/>
          <w:sz w:val="22"/>
          <w:lang w:val="en-US"/>
        </w:rPr>
        <w:t>, the dimensions of the soccer fie</w:t>
      </w:r>
      <w:r w:rsidR="00782D11" w:rsidRPr="00782D11">
        <w:rPr>
          <w:i/>
          <w:sz w:val="22"/>
          <w:lang w:val="en-US"/>
        </w:rPr>
        <w:t xml:space="preserve">ld in the </w:t>
      </w:r>
      <w:proofErr w:type="spellStart"/>
      <w:r w:rsidR="00782D11" w:rsidRPr="00782D11">
        <w:rPr>
          <w:i/>
          <w:sz w:val="22"/>
          <w:lang w:val="en-US"/>
        </w:rPr>
        <w:t>Rosaleda</w:t>
      </w:r>
      <w:proofErr w:type="spellEnd"/>
      <w:r w:rsidR="00782D11" w:rsidRPr="00782D11">
        <w:rPr>
          <w:i/>
          <w:sz w:val="22"/>
          <w:lang w:val="en-US"/>
        </w:rPr>
        <w:t xml:space="preserve"> Stadium are 68x105m.</w:t>
      </w:r>
    </w:p>
    <w:p w14:paraId="558378D5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418"/>
        <w:rPr>
          <w:rFonts w:ascii="Courier New" w:hAnsi="Courier New" w:cs="Courier New"/>
          <w:sz w:val="20"/>
          <w:szCs w:val="20"/>
          <w:lang w:val="en-GB" w:eastAsia="es-ES"/>
        </w:rPr>
      </w:pPr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w=68;</w:t>
      </w:r>
    </w:p>
    <w:p w14:paraId="2FBF5474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418"/>
        <w:rPr>
          <w:rFonts w:ascii="Courier New" w:hAnsi="Courier New" w:cs="Courier New"/>
          <w:color w:val="000000"/>
          <w:sz w:val="20"/>
          <w:szCs w:val="20"/>
          <w:lang w:val="en-GB" w:eastAsia="es-ES"/>
        </w:rPr>
      </w:pPr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h=105;</w:t>
      </w:r>
    </w:p>
    <w:p w14:paraId="5A17AE25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418"/>
        <w:rPr>
          <w:rFonts w:ascii="Courier New" w:hAnsi="Courier New" w:cs="Courier New"/>
          <w:sz w:val="20"/>
          <w:szCs w:val="20"/>
          <w:lang w:val="en-GB" w:eastAsia="es-ES"/>
        </w:rPr>
      </w:pPr>
      <w:proofErr w:type="spellStart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sortval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=(P</w:t>
      </w:r>
      <w:proofErr w:type="gramStart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(:,</w:t>
      </w:r>
      <w:proofErr w:type="gramEnd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1)-0).^2 + (P(:,2)-0).^2;</w:t>
      </w:r>
    </w:p>
    <w:p w14:paraId="5980B0A2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418"/>
        <w:rPr>
          <w:rFonts w:ascii="Courier New" w:hAnsi="Courier New" w:cs="Courier New"/>
          <w:sz w:val="20"/>
          <w:szCs w:val="20"/>
          <w:lang w:val="en-GB" w:eastAsia="es-ES"/>
        </w:rPr>
      </w:pPr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[</w:t>
      </w:r>
      <w:proofErr w:type="gramStart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~,</w:t>
      </w:r>
      <w:proofErr w:type="spellStart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sortorder</w:t>
      </w:r>
      <w:proofErr w:type="spellEnd"/>
      <w:proofErr w:type="gramEnd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] = sort(</w:t>
      </w:r>
      <w:proofErr w:type="spellStart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sortval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);</w:t>
      </w:r>
    </w:p>
    <w:p w14:paraId="390525F9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418"/>
        <w:rPr>
          <w:rFonts w:ascii="Courier New" w:hAnsi="Courier New" w:cs="Courier New"/>
          <w:sz w:val="20"/>
          <w:szCs w:val="20"/>
          <w:lang w:val="en-GB" w:eastAsia="es-ES"/>
        </w:rPr>
      </w:pPr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 xml:space="preserve">P = </w:t>
      </w:r>
      <w:proofErr w:type="gramStart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P(</w:t>
      </w:r>
      <w:proofErr w:type="spellStart"/>
      <w:proofErr w:type="gramEnd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sortorder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,:);</w:t>
      </w:r>
    </w:p>
    <w:p w14:paraId="158E833F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418"/>
        <w:rPr>
          <w:rFonts w:ascii="Courier New" w:hAnsi="Courier New" w:cs="Courier New"/>
          <w:sz w:val="20"/>
          <w:szCs w:val="20"/>
          <w:lang w:val="en-GB" w:eastAsia="es-ES"/>
        </w:rPr>
      </w:pPr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P</w:t>
      </w:r>
      <w:proofErr w:type="gramStart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=[</w:t>
      </w:r>
      <w:proofErr w:type="gramEnd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P ones(4,1)]';</w:t>
      </w:r>
    </w:p>
    <w:p w14:paraId="174DCDCC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418"/>
        <w:rPr>
          <w:rFonts w:ascii="Courier New" w:hAnsi="Courier New" w:cs="Courier New"/>
          <w:sz w:val="20"/>
          <w:szCs w:val="20"/>
          <w:lang w:val="en-GB" w:eastAsia="es-ES"/>
        </w:rPr>
      </w:pPr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Q</w:t>
      </w:r>
      <w:proofErr w:type="gramStart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=[</w:t>
      </w:r>
      <w:proofErr w:type="gramEnd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0 0 1;</w:t>
      </w:r>
    </w:p>
    <w:p w14:paraId="1EDCD0A5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418"/>
        <w:rPr>
          <w:rFonts w:ascii="Courier New" w:hAnsi="Courier New" w:cs="Courier New"/>
          <w:sz w:val="20"/>
          <w:szCs w:val="20"/>
          <w:lang w:val="en-GB" w:eastAsia="es-ES"/>
        </w:rPr>
      </w:pPr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 xml:space="preserve">   w 0 1;</w:t>
      </w:r>
    </w:p>
    <w:p w14:paraId="183D1300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418"/>
        <w:rPr>
          <w:rFonts w:ascii="Courier New" w:hAnsi="Courier New" w:cs="Courier New"/>
          <w:sz w:val="20"/>
          <w:szCs w:val="20"/>
          <w:lang w:val="en-GB" w:eastAsia="es-ES"/>
        </w:rPr>
      </w:pPr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 xml:space="preserve">   0 h 1;</w:t>
      </w:r>
    </w:p>
    <w:p w14:paraId="7A0E9E4B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418"/>
        <w:rPr>
          <w:rFonts w:ascii="Courier New" w:hAnsi="Courier New" w:cs="Courier New"/>
          <w:sz w:val="20"/>
          <w:szCs w:val="20"/>
          <w:lang w:val="en-GB" w:eastAsia="es-ES"/>
        </w:rPr>
      </w:pPr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 xml:space="preserve">   w h 1]';</w:t>
      </w:r>
    </w:p>
    <w:p w14:paraId="1DDBA566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418"/>
        <w:rPr>
          <w:rFonts w:ascii="Courier New" w:hAnsi="Courier New" w:cs="Courier New"/>
          <w:sz w:val="20"/>
          <w:szCs w:val="20"/>
          <w:lang w:val="en-GB" w:eastAsia="es-ES"/>
        </w:rPr>
      </w:pPr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 xml:space="preserve">   </w:t>
      </w:r>
    </w:p>
    <w:p w14:paraId="0E65012A" w14:textId="77777777" w:rsidR="00782D11" w:rsidRPr="00782D11" w:rsidRDefault="007A33D8" w:rsidP="007A33D8">
      <w:pPr>
        <w:suppressAutoHyphens w:val="0"/>
        <w:autoSpaceDE w:val="0"/>
        <w:autoSpaceDN w:val="0"/>
        <w:adjustRightInd w:val="0"/>
        <w:spacing w:after="240"/>
        <w:ind w:left="1416"/>
        <w:rPr>
          <w:i/>
          <w:sz w:val="22"/>
          <w:lang w:val="en-US"/>
        </w:rPr>
      </w:pPr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H=homography2d(</w:t>
      </w:r>
      <w:proofErr w:type="gramStart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P,Q</w:t>
      </w:r>
      <w:proofErr w:type="gramEnd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);</w:t>
      </w:r>
    </w:p>
    <w:p w14:paraId="53EA6A32" w14:textId="77777777" w:rsidR="0008334D" w:rsidRDefault="00112CDE" w:rsidP="0008334D">
      <w:pPr>
        <w:pStyle w:val="Prrafodelista"/>
        <w:numPr>
          <w:ilvl w:val="1"/>
          <w:numId w:val="30"/>
        </w:numPr>
        <w:suppressAutoHyphens w:val="0"/>
        <w:jc w:val="both"/>
        <w:rPr>
          <w:i/>
          <w:sz w:val="22"/>
          <w:lang w:val="en-US"/>
        </w:rPr>
      </w:pPr>
      <w:r w:rsidRPr="00112CDE">
        <w:rPr>
          <w:sz w:val="22"/>
          <w:lang w:val="en-US"/>
        </w:rPr>
        <w:t xml:space="preserve">Apply the computed transformation </w:t>
      </w:r>
      <w:r w:rsidR="00E33E72">
        <w:rPr>
          <w:sz w:val="22"/>
          <w:lang w:val="en-US"/>
        </w:rPr>
        <w:t xml:space="preserve">to the initial image </w:t>
      </w:r>
      <w:r w:rsidRPr="00112CDE">
        <w:rPr>
          <w:sz w:val="22"/>
          <w:lang w:val="en-US"/>
        </w:rPr>
        <w:t>and check that the plane perspective has been removed.</w:t>
      </w:r>
      <w:r w:rsidR="0008334D">
        <w:rPr>
          <w:i/>
          <w:sz w:val="22"/>
          <w:lang w:val="en-US"/>
        </w:rPr>
        <w:t xml:space="preserve"> </w:t>
      </w:r>
    </w:p>
    <w:p w14:paraId="62F8D402" w14:textId="77777777" w:rsidR="006B6266" w:rsidRDefault="006B6266" w:rsidP="006B6266">
      <w:pPr>
        <w:suppressAutoHyphens w:val="0"/>
        <w:jc w:val="both"/>
        <w:rPr>
          <w:i/>
          <w:sz w:val="22"/>
          <w:lang w:val="en-US"/>
        </w:rPr>
      </w:pPr>
    </w:p>
    <w:p w14:paraId="7EEA3461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418"/>
        <w:rPr>
          <w:rFonts w:ascii="Courier New" w:hAnsi="Courier New" w:cs="Courier New"/>
          <w:sz w:val="20"/>
          <w:szCs w:val="20"/>
          <w:lang w:val="en-GB" w:eastAsia="es-ES"/>
        </w:rPr>
      </w:pPr>
      <w:proofErr w:type="spellStart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tf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 xml:space="preserve"> = </w:t>
      </w:r>
      <w:proofErr w:type="spellStart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maketform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(</w:t>
      </w:r>
      <w:r w:rsidRPr="007A33D8">
        <w:rPr>
          <w:rFonts w:ascii="Courier New" w:hAnsi="Courier New" w:cs="Courier New"/>
          <w:color w:val="A020F0"/>
          <w:sz w:val="20"/>
          <w:szCs w:val="20"/>
          <w:lang w:val="en-GB" w:eastAsia="es-ES"/>
        </w:rPr>
        <w:t>'</w:t>
      </w:r>
      <w:proofErr w:type="spellStart"/>
      <w:r w:rsidRPr="007A33D8">
        <w:rPr>
          <w:rFonts w:ascii="Courier New" w:hAnsi="Courier New" w:cs="Courier New"/>
          <w:color w:val="A020F0"/>
          <w:sz w:val="20"/>
          <w:szCs w:val="20"/>
          <w:lang w:val="en-GB" w:eastAsia="es-ES"/>
        </w:rPr>
        <w:t>projective</w:t>
      </w:r>
      <w:proofErr w:type="gramStart"/>
      <w:r w:rsidRPr="007A33D8">
        <w:rPr>
          <w:rFonts w:ascii="Courier New" w:hAnsi="Courier New" w:cs="Courier New"/>
          <w:color w:val="A020F0"/>
          <w:sz w:val="20"/>
          <w:szCs w:val="20"/>
          <w:lang w:val="en-GB" w:eastAsia="es-ES"/>
        </w:rPr>
        <w:t>'</w:t>
      </w:r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,H</w:t>
      </w:r>
      <w:proofErr w:type="spellEnd"/>
      <w:proofErr w:type="gramEnd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');</w:t>
      </w:r>
    </w:p>
    <w:p w14:paraId="79E85D67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418"/>
        <w:rPr>
          <w:rFonts w:ascii="Courier New" w:hAnsi="Courier New" w:cs="Courier New"/>
          <w:sz w:val="20"/>
          <w:szCs w:val="20"/>
          <w:lang w:val="en-GB" w:eastAsia="es-ES"/>
        </w:rPr>
      </w:pPr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 xml:space="preserve">img2 = </w:t>
      </w:r>
      <w:proofErr w:type="spellStart"/>
      <w:proofErr w:type="gramStart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imtransform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(</w:t>
      </w:r>
      <w:proofErr w:type="spellStart"/>
      <w:proofErr w:type="gramEnd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im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 xml:space="preserve">, </w:t>
      </w:r>
      <w:proofErr w:type="spellStart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tf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 xml:space="preserve">, </w:t>
      </w:r>
      <w:r w:rsidRPr="007A33D8">
        <w:rPr>
          <w:rFonts w:ascii="Courier New" w:hAnsi="Courier New" w:cs="Courier New"/>
          <w:color w:val="A020F0"/>
          <w:sz w:val="20"/>
          <w:szCs w:val="20"/>
          <w:lang w:val="en-GB" w:eastAsia="es-ES"/>
        </w:rPr>
        <w:t>'</w:t>
      </w:r>
      <w:proofErr w:type="spellStart"/>
      <w:r w:rsidRPr="007A33D8">
        <w:rPr>
          <w:rFonts w:ascii="Courier New" w:hAnsi="Courier New" w:cs="Courier New"/>
          <w:color w:val="A020F0"/>
          <w:sz w:val="20"/>
          <w:szCs w:val="20"/>
          <w:lang w:val="en-GB" w:eastAsia="es-ES"/>
        </w:rPr>
        <w:t>XData</w:t>
      </w:r>
      <w:proofErr w:type="spellEnd"/>
      <w:r w:rsidRPr="007A33D8">
        <w:rPr>
          <w:rFonts w:ascii="Courier New" w:hAnsi="Courier New" w:cs="Courier New"/>
          <w:color w:val="A020F0"/>
          <w:sz w:val="20"/>
          <w:szCs w:val="20"/>
          <w:lang w:val="en-GB" w:eastAsia="es-ES"/>
        </w:rPr>
        <w:t>'</w:t>
      </w:r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 xml:space="preserve">, [1 w], </w:t>
      </w:r>
      <w:r w:rsidRPr="007A33D8">
        <w:rPr>
          <w:rFonts w:ascii="Courier New" w:hAnsi="Courier New" w:cs="Courier New"/>
          <w:color w:val="A020F0"/>
          <w:sz w:val="20"/>
          <w:szCs w:val="20"/>
          <w:lang w:val="en-GB" w:eastAsia="es-ES"/>
        </w:rPr>
        <w:t>'</w:t>
      </w:r>
      <w:proofErr w:type="spellStart"/>
      <w:r w:rsidRPr="007A33D8">
        <w:rPr>
          <w:rFonts w:ascii="Courier New" w:hAnsi="Courier New" w:cs="Courier New"/>
          <w:color w:val="A020F0"/>
          <w:sz w:val="20"/>
          <w:szCs w:val="20"/>
          <w:lang w:val="en-GB" w:eastAsia="es-ES"/>
        </w:rPr>
        <w:t>YData</w:t>
      </w:r>
      <w:proofErr w:type="spellEnd"/>
      <w:r w:rsidRPr="007A33D8">
        <w:rPr>
          <w:rFonts w:ascii="Courier New" w:hAnsi="Courier New" w:cs="Courier New"/>
          <w:color w:val="A020F0"/>
          <w:sz w:val="20"/>
          <w:szCs w:val="20"/>
          <w:lang w:val="en-GB" w:eastAsia="es-ES"/>
        </w:rPr>
        <w:t>'</w:t>
      </w:r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, [1 h]);</w:t>
      </w:r>
    </w:p>
    <w:p w14:paraId="62543579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418"/>
        <w:rPr>
          <w:rFonts w:ascii="Courier New" w:hAnsi="Courier New" w:cs="Courier New"/>
          <w:sz w:val="20"/>
          <w:szCs w:val="20"/>
          <w:lang w:val="en-GB" w:eastAsia="es-ES"/>
        </w:rPr>
      </w:pPr>
      <w:proofErr w:type="gramStart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figure(</w:t>
      </w:r>
      <w:proofErr w:type="gramEnd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2)</w:t>
      </w:r>
    </w:p>
    <w:p w14:paraId="539442F0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418"/>
        <w:rPr>
          <w:rFonts w:ascii="Courier New" w:hAnsi="Courier New" w:cs="Courier New"/>
          <w:sz w:val="20"/>
          <w:szCs w:val="20"/>
          <w:lang w:val="en-GB" w:eastAsia="es-ES"/>
        </w:rPr>
      </w:pPr>
      <w:proofErr w:type="spellStart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imshow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(img2);</w:t>
      </w:r>
    </w:p>
    <w:p w14:paraId="79D8E52C" w14:textId="77777777" w:rsidR="007A33D8" w:rsidRDefault="007A33D8" w:rsidP="007A33D8">
      <w:pPr>
        <w:suppressAutoHyphens w:val="0"/>
        <w:autoSpaceDE w:val="0"/>
        <w:autoSpaceDN w:val="0"/>
        <w:adjustRightInd w:val="0"/>
        <w:spacing w:after="240"/>
        <w:ind w:left="1418"/>
        <w:rPr>
          <w:rFonts w:ascii="Courier New" w:hAnsi="Courier New" w:cs="Courier New"/>
          <w:color w:val="000000"/>
          <w:sz w:val="20"/>
          <w:szCs w:val="20"/>
          <w:lang w:val="en-GB" w:eastAsia="es-ES"/>
        </w:rPr>
      </w:pPr>
      <w:proofErr w:type="gramStart"/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title(</w:t>
      </w:r>
      <w:proofErr w:type="gramEnd"/>
      <w:r w:rsidRPr="007A33D8">
        <w:rPr>
          <w:rFonts w:ascii="Courier New" w:hAnsi="Courier New" w:cs="Courier New"/>
          <w:color w:val="A020F0"/>
          <w:sz w:val="20"/>
          <w:szCs w:val="20"/>
          <w:lang w:val="en-GB" w:eastAsia="es-ES"/>
        </w:rPr>
        <w:t>'Perspective rectangle'</w:t>
      </w:r>
      <w:r w:rsidRPr="007A33D8">
        <w:rPr>
          <w:rFonts w:ascii="Courier New" w:hAnsi="Courier New" w:cs="Courier New"/>
          <w:color w:val="000000"/>
          <w:sz w:val="20"/>
          <w:szCs w:val="20"/>
          <w:lang w:val="en-GB" w:eastAsia="es-ES"/>
        </w:rPr>
        <w:t>);</w:t>
      </w:r>
    </w:p>
    <w:p w14:paraId="10DCD015" w14:textId="77777777" w:rsidR="007A33D8" w:rsidRDefault="007A33D8" w:rsidP="007A33D8">
      <w:pPr>
        <w:keepNext/>
        <w:suppressAutoHyphens w:val="0"/>
        <w:autoSpaceDE w:val="0"/>
        <w:autoSpaceDN w:val="0"/>
        <w:adjustRightInd w:val="0"/>
        <w:ind w:left="1418"/>
        <w:jc w:val="center"/>
      </w:pPr>
      <w:r>
        <w:rPr>
          <w:rFonts w:ascii="Courier New" w:hAnsi="Courier New" w:cs="Courier New"/>
          <w:noProof/>
          <w:sz w:val="20"/>
          <w:szCs w:val="20"/>
          <w:lang w:val="en-GB" w:eastAsia="es-ES"/>
        </w:rPr>
        <w:drawing>
          <wp:inline distT="0" distB="0" distL="0" distR="0" wp14:anchorId="61B906AF" wp14:editId="12424157">
            <wp:extent cx="2264133" cy="2758440"/>
            <wp:effectExtent l="0" t="0" r="3175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307" cy="276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77C4A" w14:textId="56825A51" w:rsidR="007A33D8" w:rsidRDefault="007A33D8" w:rsidP="007A33D8">
      <w:pPr>
        <w:pStyle w:val="Descripcin"/>
        <w:ind w:left="1276"/>
        <w:jc w:val="center"/>
        <w:rPr>
          <w:lang w:val="en-GB"/>
        </w:rPr>
      </w:pPr>
      <w:r w:rsidRPr="007A33D8">
        <w:rPr>
          <w:lang w:val="en-GB"/>
        </w:rPr>
        <w:t xml:space="preserve">Image </w:t>
      </w:r>
      <w:r>
        <w:fldChar w:fldCharType="begin"/>
      </w:r>
      <w:r w:rsidRPr="007A33D8">
        <w:rPr>
          <w:lang w:val="en-GB"/>
        </w:rPr>
        <w:instrText xml:space="preserve"> SEQ Image \* ARABIC </w:instrText>
      </w:r>
      <w:r>
        <w:fldChar w:fldCharType="separate"/>
      </w:r>
      <w:r w:rsidR="002162D2">
        <w:rPr>
          <w:noProof/>
          <w:lang w:val="en-GB"/>
        </w:rPr>
        <w:t>1</w:t>
      </w:r>
      <w:r>
        <w:fldChar w:fldCharType="end"/>
      </w:r>
      <w:r w:rsidRPr="007A33D8">
        <w:rPr>
          <w:lang w:val="en-GB"/>
        </w:rPr>
        <w:t xml:space="preserve">. </w:t>
      </w:r>
      <w:proofErr w:type="spellStart"/>
      <w:r w:rsidRPr="007A33D8">
        <w:rPr>
          <w:lang w:val="en-GB"/>
        </w:rPr>
        <w:t>Perpective</w:t>
      </w:r>
      <w:proofErr w:type="spellEnd"/>
      <w:r w:rsidRPr="007A33D8">
        <w:rPr>
          <w:lang w:val="en-GB"/>
        </w:rPr>
        <w:t xml:space="preserve"> of the fi</w:t>
      </w:r>
      <w:r>
        <w:rPr>
          <w:lang w:val="en-GB"/>
        </w:rPr>
        <w:t>eld</w:t>
      </w:r>
    </w:p>
    <w:p w14:paraId="3FD7E160" w14:textId="77777777" w:rsidR="007A33D8" w:rsidRDefault="007A33D8" w:rsidP="007A33D8">
      <w:pPr>
        <w:rPr>
          <w:color w:val="1F497D" w:themeColor="text2"/>
          <w:sz w:val="18"/>
          <w:szCs w:val="18"/>
          <w:lang w:val="en-GB"/>
        </w:rPr>
      </w:pPr>
      <w:r>
        <w:rPr>
          <w:lang w:val="en-GB"/>
        </w:rPr>
        <w:br w:type="page"/>
      </w:r>
    </w:p>
    <w:p w14:paraId="57EDE616" w14:textId="77777777" w:rsidR="0008334D" w:rsidRDefault="006B6266" w:rsidP="0003440C">
      <w:pPr>
        <w:numPr>
          <w:ilvl w:val="0"/>
          <w:numId w:val="2"/>
        </w:numPr>
        <w:tabs>
          <w:tab w:val="clear" w:pos="1140"/>
          <w:tab w:val="num" w:pos="0"/>
        </w:tabs>
        <w:suppressAutoHyphens w:val="0"/>
        <w:ind w:left="720" w:hanging="360"/>
        <w:jc w:val="both"/>
        <w:rPr>
          <w:sz w:val="22"/>
          <w:lang w:val="en-US"/>
        </w:rPr>
      </w:pPr>
      <w:r w:rsidRPr="006B6266">
        <w:rPr>
          <w:b/>
          <w:sz w:val="22"/>
          <w:lang w:val="en-US"/>
        </w:rPr>
        <w:lastRenderedPageBreak/>
        <w:t>Augmented reality.</w:t>
      </w:r>
      <w:r>
        <w:rPr>
          <w:sz w:val="22"/>
          <w:lang w:val="en-US"/>
        </w:rPr>
        <w:t xml:space="preserve"> </w:t>
      </w:r>
      <w:r w:rsidR="0008334D" w:rsidRPr="0008334D">
        <w:rPr>
          <w:sz w:val="22"/>
          <w:lang w:val="en-US"/>
        </w:rPr>
        <w:t>Put a rectangular image over the initi</w:t>
      </w:r>
      <w:r w:rsidR="0008334D">
        <w:rPr>
          <w:sz w:val="22"/>
          <w:lang w:val="en-US"/>
        </w:rPr>
        <w:t>al plane for doing augmented reality:</w:t>
      </w:r>
    </w:p>
    <w:p w14:paraId="5CA0AC0A" w14:textId="77777777" w:rsidR="003B7093" w:rsidRDefault="003B7093" w:rsidP="003B7093">
      <w:pPr>
        <w:suppressAutoHyphens w:val="0"/>
        <w:ind w:left="720"/>
        <w:jc w:val="both"/>
        <w:rPr>
          <w:sz w:val="22"/>
          <w:lang w:val="en-US"/>
        </w:rPr>
      </w:pPr>
    </w:p>
    <w:p w14:paraId="1AF4D181" w14:textId="77777777" w:rsidR="007A33D8" w:rsidRPr="007A33D8" w:rsidRDefault="0008334D" w:rsidP="007A33D8">
      <w:pPr>
        <w:numPr>
          <w:ilvl w:val="2"/>
          <w:numId w:val="34"/>
        </w:numPr>
        <w:suppressAutoHyphens w:val="0"/>
        <w:spacing w:after="240"/>
        <w:jc w:val="both"/>
        <w:rPr>
          <w:sz w:val="22"/>
          <w:lang w:val="en-US"/>
        </w:rPr>
      </w:pPr>
      <w:r>
        <w:rPr>
          <w:sz w:val="22"/>
          <w:lang w:val="en-US"/>
        </w:rPr>
        <w:t>Apply the inverse transformation to the chosen image.</w:t>
      </w:r>
    </w:p>
    <w:p w14:paraId="3D15FB7C" w14:textId="77777777" w:rsidR="003B7093" w:rsidRPr="007A33D8" w:rsidRDefault="007A33D8" w:rsidP="007A33D8">
      <w:pPr>
        <w:suppressAutoHyphens w:val="0"/>
        <w:autoSpaceDE w:val="0"/>
        <w:autoSpaceDN w:val="0"/>
        <w:adjustRightInd w:val="0"/>
        <w:spacing w:after="240"/>
        <w:ind w:left="1134"/>
        <w:rPr>
          <w:rFonts w:ascii="Courier New" w:hAnsi="Courier New" w:cs="Courier New"/>
          <w:lang w:eastAsia="es-ES"/>
        </w:rPr>
      </w:pPr>
      <w:proofErr w:type="spellStart"/>
      <w:r w:rsidRPr="007A33D8">
        <w:rPr>
          <w:rFonts w:ascii="Courier New" w:hAnsi="Courier New" w:cs="Courier New"/>
          <w:color w:val="000000"/>
          <w:sz w:val="20"/>
          <w:szCs w:val="26"/>
          <w:lang w:eastAsia="es-ES"/>
        </w:rPr>
        <w:t>inv_tf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6"/>
          <w:lang w:eastAsia="es-ES"/>
        </w:rPr>
        <w:t xml:space="preserve"> = </w:t>
      </w:r>
      <w:proofErr w:type="spellStart"/>
      <w:r w:rsidRPr="007A33D8">
        <w:rPr>
          <w:rFonts w:ascii="Courier New" w:hAnsi="Courier New" w:cs="Courier New"/>
          <w:color w:val="000000"/>
          <w:sz w:val="20"/>
          <w:szCs w:val="26"/>
          <w:lang w:eastAsia="es-ES"/>
        </w:rPr>
        <w:t>fliptform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6"/>
          <w:lang w:eastAsia="es-ES"/>
        </w:rPr>
        <w:t>(</w:t>
      </w:r>
      <w:proofErr w:type="spellStart"/>
      <w:r w:rsidRPr="007A33D8">
        <w:rPr>
          <w:rFonts w:ascii="Courier New" w:hAnsi="Courier New" w:cs="Courier New"/>
          <w:color w:val="000000"/>
          <w:sz w:val="20"/>
          <w:szCs w:val="26"/>
          <w:lang w:eastAsia="es-ES"/>
        </w:rPr>
        <w:t>tf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6"/>
          <w:lang w:eastAsia="es-ES"/>
        </w:rPr>
        <w:t>);</w:t>
      </w:r>
    </w:p>
    <w:p w14:paraId="0F5D91AD" w14:textId="77777777" w:rsidR="007A33D8" w:rsidRPr="007A33D8" w:rsidRDefault="0008334D" w:rsidP="007A33D8">
      <w:pPr>
        <w:numPr>
          <w:ilvl w:val="2"/>
          <w:numId w:val="34"/>
        </w:numPr>
        <w:suppressAutoHyphens w:val="0"/>
        <w:spacing w:after="240"/>
        <w:jc w:val="both"/>
        <w:rPr>
          <w:sz w:val="22"/>
          <w:lang w:val="en-US"/>
        </w:rPr>
      </w:pPr>
      <w:r>
        <w:rPr>
          <w:sz w:val="22"/>
          <w:lang w:val="en-US"/>
        </w:rPr>
        <w:t>Put the resultant one over the initial image.</w:t>
      </w:r>
    </w:p>
    <w:p w14:paraId="13AA5438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134"/>
        <w:rPr>
          <w:rFonts w:ascii="Courier New" w:hAnsi="Courier New" w:cs="Courier New"/>
          <w:sz w:val="18"/>
          <w:lang w:val="en-US" w:eastAsia="es-ES"/>
        </w:rPr>
      </w:pPr>
      <w:proofErr w:type="spellStart"/>
      <w:r w:rsidRPr="007A33D8">
        <w:rPr>
          <w:rFonts w:ascii="Courier New" w:hAnsi="Courier New" w:cs="Courier New"/>
          <w:color w:val="000000"/>
          <w:sz w:val="20"/>
          <w:szCs w:val="26"/>
          <w:lang w:val="en-US" w:eastAsia="es-ES"/>
        </w:rPr>
        <w:t>imageHolo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6"/>
          <w:lang w:val="en-US" w:eastAsia="es-ES"/>
        </w:rPr>
        <w:t xml:space="preserve"> = </w:t>
      </w:r>
      <w:r w:rsidRPr="007A33D8">
        <w:rPr>
          <w:rFonts w:ascii="Courier New" w:hAnsi="Courier New" w:cs="Courier New"/>
          <w:color w:val="A020F0"/>
          <w:sz w:val="20"/>
          <w:szCs w:val="26"/>
          <w:lang w:val="en-US" w:eastAsia="es-ES"/>
        </w:rPr>
        <w:t>'chiquito.jpg'</w:t>
      </w:r>
      <w:r w:rsidRPr="007A33D8">
        <w:rPr>
          <w:rFonts w:ascii="Courier New" w:hAnsi="Courier New" w:cs="Courier New"/>
          <w:color w:val="000000"/>
          <w:sz w:val="20"/>
          <w:szCs w:val="26"/>
          <w:lang w:val="en-US" w:eastAsia="es-ES"/>
        </w:rPr>
        <w:t>;</w:t>
      </w:r>
    </w:p>
    <w:p w14:paraId="086DAEEE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134"/>
        <w:rPr>
          <w:rFonts w:ascii="Courier New" w:hAnsi="Courier New" w:cs="Courier New"/>
          <w:sz w:val="18"/>
          <w:lang w:val="en-US" w:eastAsia="es-ES"/>
        </w:rPr>
      </w:pPr>
      <w:proofErr w:type="spellStart"/>
      <w:r w:rsidRPr="007A33D8">
        <w:rPr>
          <w:rFonts w:ascii="Courier New" w:hAnsi="Courier New" w:cs="Courier New"/>
          <w:color w:val="000000"/>
          <w:sz w:val="20"/>
          <w:szCs w:val="26"/>
          <w:lang w:val="en-US" w:eastAsia="es-ES"/>
        </w:rPr>
        <w:t>im_holo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6"/>
          <w:lang w:val="en-US" w:eastAsia="es-ES"/>
        </w:rPr>
        <w:t xml:space="preserve"> = </w:t>
      </w:r>
      <w:proofErr w:type="spellStart"/>
      <w:r w:rsidRPr="007A33D8">
        <w:rPr>
          <w:rFonts w:ascii="Courier New" w:hAnsi="Courier New" w:cs="Courier New"/>
          <w:color w:val="000000"/>
          <w:sz w:val="20"/>
          <w:szCs w:val="26"/>
          <w:lang w:val="en-US" w:eastAsia="es-ES"/>
        </w:rPr>
        <w:t>imread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6"/>
          <w:lang w:val="en-US" w:eastAsia="es-ES"/>
        </w:rPr>
        <w:t>(</w:t>
      </w:r>
      <w:proofErr w:type="spellStart"/>
      <w:r w:rsidRPr="007A33D8">
        <w:rPr>
          <w:rFonts w:ascii="Courier New" w:hAnsi="Courier New" w:cs="Courier New"/>
          <w:color w:val="000000"/>
          <w:sz w:val="20"/>
          <w:szCs w:val="26"/>
          <w:lang w:val="en-US" w:eastAsia="es-ES"/>
        </w:rPr>
        <w:t>imageHolo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6"/>
          <w:lang w:val="en-US" w:eastAsia="es-ES"/>
        </w:rPr>
        <w:t>);</w:t>
      </w:r>
    </w:p>
    <w:p w14:paraId="72DC97FB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134"/>
        <w:rPr>
          <w:rFonts w:ascii="Courier New" w:hAnsi="Courier New" w:cs="Courier New"/>
          <w:sz w:val="18"/>
          <w:lang w:val="en-US" w:eastAsia="es-ES"/>
        </w:rPr>
      </w:pPr>
      <w:proofErr w:type="spellStart"/>
      <w:r w:rsidRPr="007A33D8">
        <w:rPr>
          <w:rFonts w:ascii="Courier New" w:hAnsi="Courier New" w:cs="Courier New"/>
          <w:color w:val="000000"/>
          <w:sz w:val="20"/>
          <w:szCs w:val="26"/>
          <w:lang w:val="en-US" w:eastAsia="es-ES"/>
        </w:rPr>
        <w:t>im_holo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6"/>
          <w:lang w:val="en-US" w:eastAsia="es-ES"/>
        </w:rPr>
        <w:t xml:space="preserve"> = rgb2gray(</w:t>
      </w:r>
      <w:proofErr w:type="spellStart"/>
      <w:r w:rsidRPr="007A33D8">
        <w:rPr>
          <w:rFonts w:ascii="Courier New" w:hAnsi="Courier New" w:cs="Courier New"/>
          <w:color w:val="000000"/>
          <w:sz w:val="20"/>
          <w:szCs w:val="26"/>
          <w:lang w:val="en-US" w:eastAsia="es-ES"/>
        </w:rPr>
        <w:t>im_holo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6"/>
          <w:lang w:val="en-US" w:eastAsia="es-ES"/>
        </w:rPr>
        <w:t>);</w:t>
      </w:r>
    </w:p>
    <w:p w14:paraId="13BF68E1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134"/>
        <w:rPr>
          <w:rFonts w:ascii="Courier New" w:hAnsi="Courier New" w:cs="Courier New"/>
          <w:sz w:val="18"/>
          <w:lang w:val="en-GB" w:eastAsia="es-ES"/>
        </w:rPr>
      </w:pPr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img2 = </w:t>
      </w:r>
      <w:proofErr w:type="spellStart"/>
      <w:proofErr w:type="gramStart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imtransform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</w:t>
      </w:r>
      <w:proofErr w:type="spellStart"/>
      <w:proofErr w:type="gramEnd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, </w:t>
      </w:r>
      <w:proofErr w:type="spellStart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tf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, </w:t>
      </w:r>
      <w:r w:rsidRPr="007A33D8">
        <w:rPr>
          <w:rFonts w:ascii="Courier New" w:hAnsi="Courier New" w:cs="Courier New"/>
          <w:color w:val="A020F0"/>
          <w:sz w:val="20"/>
          <w:szCs w:val="26"/>
          <w:lang w:val="en-GB" w:eastAsia="es-ES"/>
        </w:rPr>
        <w:t>'</w:t>
      </w:r>
      <w:proofErr w:type="spellStart"/>
      <w:r w:rsidRPr="007A33D8">
        <w:rPr>
          <w:rFonts w:ascii="Courier New" w:hAnsi="Courier New" w:cs="Courier New"/>
          <w:color w:val="A020F0"/>
          <w:sz w:val="20"/>
          <w:szCs w:val="26"/>
          <w:lang w:val="en-GB" w:eastAsia="es-ES"/>
        </w:rPr>
        <w:t>XData</w:t>
      </w:r>
      <w:proofErr w:type="spellEnd"/>
      <w:r w:rsidRPr="007A33D8">
        <w:rPr>
          <w:rFonts w:ascii="Courier New" w:hAnsi="Courier New" w:cs="Courier New"/>
          <w:color w:val="A020F0"/>
          <w:sz w:val="20"/>
          <w:szCs w:val="26"/>
          <w:lang w:val="en-GB" w:eastAsia="es-ES"/>
        </w:rPr>
        <w:t>'</w:t>
      </w:r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, [1 w], </w:t>
      </w:r>
      <w:r w:rsidRPr="007A33D8">
        <w:rPr>
          <w:rFonts w:ascii="Courier New" w:hAnsi="Courier New" w:cs="Courier New"/>
          <w:color w:val="A020F0"/>
          <w:sz w:val="20"/>
          <w:szCs w:val="26"/>
          <w:lang w:val="en-GB" w:eastAsia="es-ES"/>
        </w:rPr>
        <w:t>'</w:t>
      </w:r>
      <w:proofErr w:type="spellStart"/>
      <w:r w:rsidRPr="007A33D8">
        <w:rPr>
          <w:rFonts w:ascii="Courier New" w:hAnsi="Courier New" w:cs="Courier New"/>
          <w:color w:val="A020F0"/>
          <w:sz w:val="20"/>
          <w:szCs w:val="26"/>
          <w:lang w:val="en-GB" w:eastAsia="es-ES"/>
        </w:rPr>
        <w:t>YData</w:t>
      </w:r>
      <w:proofErr w:type="spellEnd"/>
      <w:r w:rsidRPr="007A33D8">
        <w:rPr>
          <w:rFonts w:ascii="Courier New" w:hAnsi="Courier New" w:cs="Courier New"/>
          <w:color w:val="A020F0"/>
          <w:sz w:val="20"/>
          <w:szCs w:val="26"/>
          <w:lang w:val="en-GB" w:eastAsia="es-ES"/>
        </w:rPr>
        <w:t>'</w:t>
      </w:r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, [1 h]);</w:t>
      </w:r>
    </w:p>
    <w:p w14:paraId="31273A69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134"/>
        <w:rPr>
          <w:rFonts w:ascii="Courier New" w:hAnsi="Courier New" w:cs="Courier New"/>
          <w:sz w:val="18"/>
          <w:lang w:val="en-GB" w:eastAsia="es-ES"/>
        </w:rPr>
      </w:pPr>
      <w:proofErr w:type="spellStart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im_holo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=flip(</w:t>
      </w:r>
      <w:proofErr w:type="spellStart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imresize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(im_</w:t>
      </w:r>
      <w:proofErr w:type="spellStart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holo</w:t>
      </w:r>
      <w:proofErr w:type="spellEnd"/>
      <w:proofErr w:type="gramStart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',size</w:t>
      </w:r>
      <w:proofErr w:type="gramEnd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(img2)),2);</w:t>
      </w:r>
    </w:p>
    <w:p w14:paraId="48F88A3D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134"/>
        <w:rPr>
          <w:rFonts w:ascii="Courier New" w:hAnsi="Courier New" w:cs="Courier New"/>
          <w:sz w:val="18"/>
          <w:lang w:val="en-GB" w:eastAsia="es-ES"/>
        </w:rPr>
      </w:pPr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[</w:t>
      </w:r>
      <w:proofErr w:type="spellStart"/>
      <w:proofErr w:type="gramStart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y,x</w:t>
      </w:r>
      <w:proofErr w:type="spellEnd"/>
      <w:proofErr w:type="gramEnd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]=size(</w:t>
      </w:r>
      <w:proofErr w:type="spellStart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);</w:t>
      </w:r>
    </w:p>
    <w:p w14:paraId="01DC1391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134"/>
        <w:rPr>
          <w:rFonts w:ascii="Courier New" w:hAnsi="Courier New" w:cs="Courier New"/>
          <w:sz w:val="18"/>
          <w:lang w:val="en-GB" w:eastAsia="es-ES"/>
        </w:rPr>
      </w:pPr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img2 = </w:t>
      </w:r>
      <w:proofErr w:type="spellStart"/>
      <w:proofErr w:type="gramStart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imtransform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</w:t>
      </w:r>
      <w:proofErr w:type="spellStart"/>
      <w:proofErr w:type="gramEnd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im_holo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, inv_</w:t>
      </w:r>
      <w:proofErr w:type="spellStart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tf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,</w:t>
      </w:r>
      <w:r w:rsidRPr="007A33D8">
        <w:rPr>
          <w:rFonts w:ascii="Courier New" w:hAnsi="Courier New" w:cs="Courier New"/>
          <w:color w:val="A020F0"/>
          <w:sz w:val="20"/>
          <w:szCs w:val="26"/>
          <w:lang w:val="en-GB" w:eastAsia="es-ES"/>
        </w:rPr>
        <w:t>'</w:t>
      </w:r>
      <w:proofErr w:type="spellStart"/>
      <w:r w:rsidRPr="007A33D8">
        <w:rPr>
          <w:rFonts w:ascii="Courier New" w:hAnsi="Courier New" w:cs="Courier New"/>
          <w:color w:val="A020F0"/>
          <w:sz w:val="20"/>
          <w:szCs w:val="26"/>
          <w:lang w:val="en-GB" w:eastAsia="es-ES"/>
        </w:rPr>
        <w:t>XData</w:t>
      </w:r>
      <w:proofErr w:type="spellEnd"/>
      <w:r w:rsidRPr="007A33D8">
        <w:rPr>
          <w:rFonts w:ascii="Courier New" w:hAnsi="Courier New" w:cs="Courier New"/>
          <w:color w:val="A020F0"/>
          <w:sz w:val="20"/>
          <w:szCs w:val="26"/>
          <w:lang w:val="en-GB" w:eastAsia="es-ES"/>
        </w:rPr>
        <w:t>'</w:t>
      </w:r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, [1 x], </w:t>
      </w:r>
      <w:r w:rsidRPr="007A33D8">
        <w:rPr>
          <w:rFonts w:ascii="Courier New" w:hAnsi="Courier New" w:cs="Courier New"/>
          <w:color w:val="A020F0"/>
          <w:sz w:val="20"/>
          <w:szCs w:val="26"/>
          <w:lang w:val="en-GB" w:eastAsia="es-ES"/>
        </w:rPr>
        <w:t>'</w:t>
      </w:r>
      <w:proofErr w:type="spellStart"/>
      <w:r w:rsidRPr="007A33D8">
        <w:rPr>
          <w:rFonts w:ascii="Courier New" w:hAnsi="Courier New" w:cs="Courier New"/>
          <w:color w:val="A020F0"/>
          <w:sz w:val="20"/>
          <w:szCs w:val="26"/>
          <w:lang w:val="en-GB" w:eastAsia="es-ES"/>
        </w:rPr>
        <w:t>YData</w:t>
      </w:r>
      <w:proofErr w:type="spellEnd"/>
      <w:r w:rsidRPr="007A33D8">
        <w:rPr>
          <w:rFonts w:ascii="Courier New" w:hAnsi="Courier New" w:cs="Courier New"/>
          <w:color w:val="A020F0"/>
          <w:sz w:val="20"/>
          <w:szCs w:val="26"/>
          <w:lang w:val="en-GB" w:eastAsia="es-ES"/>
        </w:rPr>
        <w:t>'</w:t>
      </w:r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, [1 y]);</w:t>
      </w:r>
    </w:p>
    <w:p w14:paraId="72E74723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134"/>
        <w:rPr>
          <w:rFonts w:ascii="Courier New" w:hAnsi="Courier New" w:cs="Courier New"/>
          <w:sz w:val="18"/>
          <w:lang w:val="en-GB" w:eastAsia="es-ES"/>
        </w:rPr>
      </w:pPr>
      <w:proofErr w:type="spellStart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ind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= img2 == 0;</w:t>
      </w:r>
    </w:p>
    <w:p w14:paraId="2DA10307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134"/>
        <w:rPr>
          <w:rFonts w:ascii="Courier New" w:hAnsi="Courier New" w:cs="Courier New"/>
          <w:sz w:val="18"/>
          <w:lang w:val="en-GB" w:eastAsia="es-ES"/>
        </w:rPr>
      </w:pPr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img3 = </w:t>
      </w:r>
      <w:proofErr w:type="spellStart"/>
      <w:proofErr w:type="gramStart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.*</w:t>
      </w:r>
      <w:proofErr w:type="gramEnd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uint8(</w:t>
      </w:r>
      <w:proofErr w:type="spellStart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ind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)+img2.*uint8(~</w:t>
      </w:r>
      <w:proofErr w:type="spellStart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ind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);</w:t>
      </w:r>
    </w:p>
    <w:p w14:paraId="14FDF0F2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134"/>
        <w:rPr>
          <w:rFonts w:ascii="Courier New" w:hAnsi="Courier New" w:cs="Courier New"/>
          <w:sz w:val="18"/>
          <w:lang w:val="en-GB" w:eastAsia="es-ES"/>
        </w:rPr>
      </w:pPr>
      <w:proofErr w:type="spellStart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imshow</w:t>
      </w:r>
      <w:proofErr w:type="spellEnd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(img3);</w:t>
      </w:r>
    </w:p>
    <w:p w14:paraId="6D113FBD" w14:textId="77777777" w:rsidR="007A33D8" w:rsidRPr="007A33D8" w:rsidRDefault="007A33D8" w:rsidP="007A33D8">
      <w:pPr>
        <w:suppressAutoHyphens w:val="0"/>
        <w:autoSpaceDE w:val="0"/>
        <w:autoSpaceDN w:val="0"/>
        <w:adjustRightInd w:val="0"/>
        <w:ind w:left="1134"/>
        <w:rPr>
          <w:rFonts w:ascii="Courier New" w:hAnsi="Courier New" w:cs="Courier New"/>
          <w:sz w:val="18"/>
          <w:lang w:val="en-GB" w:eastAsia="es-ES"/>
        </w:rPr>
      </w:pPr>
      <w:proofErr w:type="gramStart"/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title(</w:t>
      </w:r>
      <w:proofErr w:type="gramEnd"/>
      <w:r w:rsidRPr="007A33D8">
        <w:rPr>
          <w:rFonts w:ascii="Courier New" w:hAnsi="Courier New" w:cs="Courier New"/>
          <w:color w:val="A020F0"/>
          <w:sz w:val="20"/>
          <w:szCs w:val="26"/>
          <w:lang w:val="en-GB" w:eastAsia="es-ES"/>
        </w:rPr>
        <w:t>'AR image'</w:t>
      </w:r>
      <w:r w:rsidRPr="007A33D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);</w:t>
      </w:r>
    </w:p>
    <w:p w14:paraId="49C72EF8" w14:textId="77777777" w:rsidR="003B7093" w:rsidRPr="0008334D" w:rsidRDefault="003B7093" w:rsidP="00492EB9">
      <w:pPr>
        <w:suppressAutoHyphens w:val="0"/>
        <w:ind w:left="1140"/>
        <w:jc w:val="both"/>
        <w:rPr>
          <w:lang w:val="en-US"/>
        </w:rPr>
      </w:pPr>
    </w:p>
    <w:p w14:paraId="7961BCED" w14:textId="77777777" w:rsidR="007A33D8" w:rsidRDefault="00782D11" w:rsidP="007A33D8">
      <w:pPr>
        <w:keepNext/>
        <w:suppressAutoHyphens w:val="0"/>
        <w:jc w:val="center"/>
      </w:pPr>
      <w:r>
        <w:rPr>
          <w:noProof/>
          <w:lang w:val="en-US" w:eastAsia="en-US"/>
        </w:rPr>
        <w:drawing>
          <wp:inline distT="0" distB="0" distL="0" distR="0" wp14:anchorId="12D17150" wp14:editId="07F4C137">
            <wp:extent cx="4393782" cy="2879313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782" cy="287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D253" w14:textId="5C05AB8F" w:rsidR="0008334D" w:rsidRPr="007A33D8" w:rsidRDefault="007A33D8" w:rsidP="007A33D8">
      <w:pPr>
        <w:pStyle w:val="Descripcin"/>
        <w:jc w:val="center"/>
        <w:rPr>
          <w:b/>
          <w:sz w:val="22"/>
          <w:lang w:val="en-GB"/>
        </w:rPr>
      </w:pPr>
      <w:r w:rsidRPr="007A33D8">
        <w:rPr>
          <w:lang w:val="en-GB"/>
        </w:rPr>
        <w:t xml:space="preserve">Image </w:t>
      </w:r>
      <w:r>
        <w:fldChar w:fldCharType="begin"/>
      </w:r>
      <w:r w:rsidRPr="007A33D8">
        <w:rPr>
          <w:lang w:val="en-GB"/>
        </w:rPr>
        <w:instrText xml:space="preserve"> SEQ Image \* ARABIC </w:instrText>
      </w:r>
      <w:r>
        <w:fldChar w:fldCharType="separate"/>
      </w:r>
      <w:r w:rsidR="002162D2">
        <w:rPr>
          <w:noProof/>
          <w:lang w:val="en-GB"/>
        </w:rPr>
        <w:t>2</w:t>
      </w:r>
      <w:r>
        <w:fldChar w:fldCharType="end"/>
      </w:r>
      <w:r w:rsidRPr="007A33D8">
        <w:rPr>
          <w:lang w:val="en-GB"/>
        </w:rPr>
        <w:t xml:space="preserve">. Augmented Reality on the original </w:t>
      </w:r>
      <w:r w:rsidRPr="007A33D8">
        <w:rPr>
          <w:noProof/>
          <w:lang w:val="en-GB"/>
        </w:rPr>
        <w:t>image</w:t>
      </w:r>
    </w:p>
    <w:p w14:paraId="6926884D" w14:textId="77777777" w:rsidR="003B7093" w:rsidRDefault="003B7093">
      <w:pPr>
        <w:suppressAutoHyphens w:val="0"/>
        <w:rPr>
          <w:b/>
          <w:sz w:val="22"/>
          <w:lang w:val="en-US"/>
        </w:rPr>
      </w:pPr>
      <w:r>
        <w:rPr>
          <w:b/>
          <w:sz w:val="22"/>
          <w:lang w:val="en-US"/>
        </w:rPr>
        <w:br w:type="page"/>
      </w:r>
    </w:p>
    <w:p w14:paraId="0647DD20" w14:textId="77777777" w:rsidR="0098236B" w:rsidRDefault="00782D11" w:rsidP="00DE6CF7">
      <w:pPr>
        <w:pStyle w:val="Prrafodelista"/>
        <w:numPr>
          <w:ilvl w:val="0"/>
          <w:numId w:val="35"/>
        </w:numPr>
        <w:suppressAutoHyphens w:val="0"/>
        <w:ind w:left="567" w:hanging="283"/>
        <w:jc w:val="both"/>
        <w:rPr>
          <w:sz w:val="22"/>
          <w:lang w:val="en-US"/>
        </w:rPr>
      </w:pPr>
      <w:r>
        <w:rPr>
          <w:b/>
          <w:sz w:val="22"/>
          <w:lang w:val="en-US"/>
        </w:rPr>
        <w:lastRenderedPageBreak/>
        <w:t xml:space="preserve">Application: Long jump competition. </w:t>
      </w:r>
      <w:r>
        <w:rPr>
          <w:sz w:val="22"/>
          <w:lang w:val="en-US"/>
        </w:rPr>
        <w:t xml:space="preserve">The </w:t>
      </w:r>
      <w:r w:rsidRPr="001D3AB4">
        <w:rPr>
          <w:i/>
          <w:sz w:val="22"/>
          <w:lang w:val="en-US"/>
        </w:rPr>
        <w:t>Olympics committee</w:t>
      </w:r>
      <w:r>
        <w:rPr>
          <w:sz w:val="22"/>
          <w:lang w:val="en-US"/>
        </w:rPr>
        <w:t xml:space="preserve"> has an </w:t>
      </w:r>
      <w:r w:rsidR="0098236B">
        <w:rPr>
          <w:sz w:val="22"/>
          <w:lang w:val="en-US"/>
        </w:rPr>
        <w:t>e</w:t>
      </w:r>
      <w:r>
        <w:rPr>
          <w:sz w:val="22"/>
          <w:lang w:val="en-US"/>
        </w:rPr>
        <w:t xml:space="preserve">special work for us: to develop a computer vision program able to decide if a jump is valid (the </w:t>
      </w:r>
      <w:r w:rsidR="0098236B">
        <w:rPr>
          <w:sz w:val="22"/>
          <w:lang w:val="en-US"/>
        </w:rPr>
        <w:t xml:space="preserve">jumper has not </w:t>
      </w:r>
      <w:r w:rsidR="0098236B" w:rsidRPr="0098236B">
        <w:rPr>
          <w:sz w:val="22"/>
          <w:lang w:val="en-US"/>
        </w:rPr>
        <w:t>overstep</w:t>
      </w:r>
      <w:r w:rsidR="0098236B">
        <w:rPr>
          <w:sz w:val="22"/>
          <w:lang w:val="en-US"/>
        </w:rPr>
        <w:t>ped</w:t>
      </w:r>
      <w:r w:rsidR="0098236B" w:rsidRPr="0098236B">
        <w:rPr>
          <w:sz w:val="22"/>
          <w:lang w:val="en-US"/>
        </w:rPr>
        <w:t xml:space="preserve"> the plasticine board</w:t>
      </w:r>
      <w:r w:rsidR="0098236B">
        <w:rPr>
          <w:sz w:val="22"/>
          <w:lang w:val="en-US"/>
        </w:rPr>
        <w:t xml:space="preserve">) and the distance from the step to this plasticine board. </w:t>
      </w:r>
    </w:p>
    <w:p w14:paraId="0DFABE5D" w14:textId="77777777" w:rsidR="0098236B" w:rsidRDefault="0098236B" w:rsidP="00DE6CF7">
      <w:pPr>
        <w:pStyle w:val="Prrafodelista"/>
        <w:suppressAutoHyphens w:val="0"/>
        <w:ind w:left="360"/>
        <w:jc w:val="both"/>
        <w:rPr>
          <w:sz w:val="22"/>
          <w:lang w:val="en-US"/>
        </w:rPr>
      </w:pPr>
      <w:r>
        <w:rPr>
          <w:noProof/>
          <w:lang w:val="en-US" w:eastAsia="en-US"/>
        </w:rPr>
        <w:drawing>
          <wp:anchor distT="0" distB="0" distL="180340" distR="114300" simplePos="0" relativeHeight="251699200" behindDoc="1" locked="0" layoutInCell="1" allowOverlap="1" wp14:anchorId="522BCE0F" wp14:editId="758CF308">
            <wp:simplePos x="0" y="0"/>
            <wp:positionH relativeFrom="margin">
              <wp:align>right</wp:align>
            </wp:positionH>
            <wp:positionV relativeFrom="paragraph">
              <wp:posOffset>90170</wp:posOffset>
            </wp:positionV>
            <wp:extent cx="1281600" cy="1728000"/>
            <wp:effectExtent l="0" t="0" r="0" b="5715"/>
            <wp:wrapTight wrapText="bothSides">
              <wp:wrapPolygon edited="0">
                <wp:start x="0" y="0"/>
                <wp:lineTo x="0" y="21433"/>
                <wp:lineTo x="21193" y="21433"/>
                <wp:lineTo x="21193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6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65AFED" w14:textId="77777777" w:rsidR="00782D11" w:rsidRPr="0098236B" w:rsidRDefault="0098236B" w:rsidP="00DE6CF7">
      <w:pPr>
        <w:pStyle w:val="Prrafodelista"/>
        <w:suppressAutoHyphens w:val="0"/>
        <w:ind w:left="567"/>
        <w:jc w:val="both"/>
        <w:rPr>
          <w:sz w:val="22"/>
          <w:lang w:val="en-US"/>
        </w:rPr>
      </w:pPr>
      <w:r>
        <w:rPr>
          <w:sz w:val="22"/>
          <w:lang w:val="en-US"/>
        </w:rPr>
        <w:t>The image to the right shows the parts of the</w:t>
      </w:r>
      <w:r w:rsidRPr="0098236B">
        <w:rPr>
          <w:sz w:val="22"/>
          <w:lang w:val="en-US"/>
        </w:rPr>
        <w:t xml:space="preserve"> zone where the jumper has to take-off: the take-off board (with a wid</w:t>
      </w:r>
      <w:r w:rsidR="003B7093">
        <w:rPr>
          <w:sz w:val="22"/>
          <w:lang w:val="en-US"/>
        </w:rPr>
        <w:t>t</w:t>
      </w:r>
      <w:r w:rsidRPr="0098236B">
        <w:rPr>
          <w:sz w:val="22"/>
          <w:lang w:val="en-US"/>
        </w:rPr>
        <w:t>h of 20cm), the take-off line (included in the take-off board) and the plasticine indicator (10 cm width). In total, the area of this zone is 30x122cm.</w:t>
      </w:r>
    </w:p>
    <w:p w14:paraId="431B1580" w14:textId="77777777" w:rsidR="0098236B" w:rsidRDefault="0098236B" w:rsidP="00DE6CF7">
      <w:pPr>
        <w:pStyle w:val="Prrafodelista"/>
        <w:suppressAutoHyphens w:val="0"/>
        <w:ind w:left="360"/>
        <w:jc w:val="both"/>
        <w:rPr>
          <w:b/>
          <w:sz w:val="22"/>
          <w:lang w:val="en-US"/>
        </w:rPr>
      </w:pPr>
    </w:p>
    <w:p w14:paraId="0114B9C1" w14:textId="77777777" w:rsidR="00526150" w:rsidRDefault="0098236B" w:rsidP="00DE6CF7">
      <w:pPr>
        <w:pStyle w:val="Prrafodelista"/>
        <w:suppressAutoHyphens w:val="0"/>
        <w:ind w:left="567"/>
        <w:jc w:val="both"/>
        <w:rPr>
          <w:sz w:val="22"/>
          <w:lang w:val="en-US"/>
        </w:rPr>
      </w:pPr>
      <w:r w:rsidRPr="0098236B">
        <w:rPr>
          <w:sz w:val="22"/>
          <w:lang w:val="en-US"/>
        </w:rPr>
        <w:t xml:space="preserve">The </w:t>
      </w:r>
      <w:r w:rsidRPr="001D3AB4">
        <w:rPr>
          <w:i/>
          <w:sz w:val="22"/>
          <w:lang w:val="en-US"/>
        </w:rPr>
        <w:t>Olympics committee</w:t>
      </w:r>
      <w:r w:rsidRPr="0098236B">
        <w:rPr>
          <w:sz w:val="22"/>
          <w:lang w:val="en-US"/>
        </w:rPr>
        <w:t xml:space="preserve"> wants </w:t>
      </w:r>
      <w:r w:rsidR="003B7093" w:rsidRPr="0098236B">
        <w:rPr>
          <w:sz w:val="22"/>
          <w:lang w:val="en-US"/>
        </w:rPr>
        <w:t>us</w:t>
      </w:r>
      <w:r w:rsidRPr="0098236B">
        <w:rPr>
          <w:sz w:val="22"/>
          <w:lang w:val="en-US"/>
        </w:rPr>
        <w:t xml:space="preserve"> </w:t>
      </w:r>
      <w:r w:rsidR="003B7093">
        <w:rPr>
          <w:sz w:val="22"/>
          <w:lang w:val="en-US"/>
        </w:rPr>
        <w:t xml:space="preserve">to </w:t>
      </w:r>
      <w:r w:rsidRPr="0098236B">
        <w:rPr>
          <w:sz w:val="22"/>
          <w:lang w:val="en-US"/>
        </w:rPr>
        <w:t xml:space="preserve">evaluate our software using a number of provided images, </w:t>
      </w:r>
      <w:r>
        <w:rPr>
          <w:sz w:val="22"/>
          <w:lang w:val="en-US"/>
        </w:rPr>
        <w:t xml:space="preserve">named </w:t>
      </w:r>
      <w:r w:rsidRPr="0098236B">
        <w:rPr>
          <w:i/>
          <w:sz w:val="22"/>
          <w:lang w:val="en-US"/>
        </w:rPr>
        <w:t>long_jump_0.png</w:t>
      </w:r>
      <w:r w:rsidRPr="0098236B">
        <w:rPr>
          <w:sz w:val="22"/>
          <w:lang w:val="en-US"/>
        </w:rPr>
        <w:t xml:space="preserve"> to </w:t>
      </w:r>
      <w:r w:rsidRPr="003B7093">
        <w:rPr>
          <w:i/>
          <w:sz w:val="22"/>
          <w:lang w:val="en-US"/>
        </w:rPr>
        <w:t>lon_jump_4.png</w:t>
      </w:r>
      <w:r>
        <w:rPr>
          <w:sz w:val="22"/>
          <w:lang w:val="en-US"/>
        </w:rPr>
        <w:t xml:space="preserve">, </w:t>
      </w:r>
      <w:r w:rsidR="00526150">
        <w:rPr>
          <w:sz w:val="22"/>
          <w:lang w:val="en-US"/>
        </w:rPr>
        <w:t>which</w:t>
      </w:r>
      <w:r>
        <w:rPr>
          <w:sz w:val="22"/>
          <w:lang w:val="en-US"/>
        </w:rPr>
        <w:t xml:space="preserve"> are annotated with the distance from the jumper sneaker tip to the beginning of the plasticine indicator.</w:t>
      </w:r>
      <w:r w:rsidR="00526150">
        <w:rPr>
          <w:sz w:val="22"/>
          <w:lang w:val="en-US"/>
        </w:rPr>
        <w:t xml:space="preserve"> </w:t>
      </w:r>
      <w:r w:rsidR="003B7093">
        <w:rPr>
          <w:sz w:val="22"/>
          <w:lang w:val="en-US"/>
        </w:rPr>
        <w:t>With this goal</w:t>
      </w:r>
      <w:r w:rsidR="00526150">
        <w:rPr>
          <w:sz w:val="22"/>
          <w:lang w:val="en-US"/>
        </w:rPr>
        <w:t>, implement a code that:</w:t>
      </w:r>
    </w:p>
    <w:p w14:paraId="1326C3F5" w14:textId="77777777" w:rsidR="00526150" w:rsidRDefault="00526150" w:rsidP="00DE6CF7">
      <w:pPr>
        <w:pStyle w:val="Prrafodelista"/>
        <w:suppressAutoHyphens w:val="0"/>
        <w:ind w:left="360"/>
        <w:jc w:val="both"/>
        <w:rPr>
          <w:sz w:val="22"/>
          <w:lang w:val="en-US"/>
        </w:rPr>
      </w:pPr>
    </w:p>
    <w:p w14:paraId="5138533D" w14:textId="77777777" w:rsidR="007A33D8" w:rsidRPr="00B23BAC" w:rsidRDefault="00526150" w:rsidP="00B23BAC">
      <w:pPr>
        <w:pStyle w:val="Prrafodelista"/>
        <w:numPr>
          <w:ilvl w:val="0"/>
          <w:numId w:val="38"/>
        </w:numPr>
        <w:suppressAutoHyphens w:val="0"/>
        <w:spacing w:after="240"/>
        <w:jc w:val="both"/>
        <w:rPr>
          <w:sz w:val="22"/>
          <w:lang w:val="en-US"/>
        </w:rPr>
      </w:pPr>
      <w:r>
        <w:rPr>
          <w:sz w:val="22"/>
          <w:lang w:val="en-US"/>
        </w:rPr>
        <w:t xml:space="preserve">Computes the </w:t>
      </w:r>
      <w:proofErr w:type="spellStart"/>
      <w:r>
        <w:rPr>
          <w:sz w:val="22"/>
          <w:lang w:val="en-US"/>
        </w:rPr>
        <w:t>homography</w:t>
      </w:r>
      <w:proofErr w:type="spellEnd"/>
      <w:r>
        <w:rPr>
          <w:sz w:val="22"/>
          <w:lang w:val="en-US"/>
        </w:rPr>
        <w:t xml:space="preserve"> between the take-off zone in the images and a rectangle with the real size (30x122cm).</w:t>
      </w:r>
    </w:p>
    <w:p w14:paraId="78DE2A34" w14:textId="77777777" w:rsidR="00B23BAC" w:rsidRPr="00B23BAC" w:rsidRDefault="00B23BAC" w:rsidP="00B23BAC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eastAsia="es-ES"/>
        </w:rPr>
      </w:pPr>
      <w:r w:rsidRPr="00B23BAC">
        <w:rPr>
          <w:rFonts w:ascii="Courier New" w:hAnsi="Courier New" w:cs="Courier New"/>
          <w:color w:val="000000"/>
          <w:sz w:val="20"/>
          <w:szCs w:val="26"/>
          <w:lang w:eastAsia="es-ES"/>
        </w:rPr>
        <w:t>w=30;</w:t>
      </w:r>
    </w:p>
    <w:p w14:paraId="7E0609B8" w14:textId="77777777" w:rsidR="00B23BAC" w:rsidRPr="00B23BAC" w:rsidRDefault="00B23BAC" w:rsidP="00B23BAC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color w:val="000000"/>
          <w:sz w:val="20"/>
          <w:szCs w:val="26"/>
          <w:lang w:eastAsia="es-ES"/>
        </w:rPr>
      </w:pPr>
      <w:r w:rsidRPr="00B23BAC">
        <w:rPr>
          <w:rFonts w:ascii="Courier New" w:hAnsi="Courier New" w:cs="Courier New"/>
          <w:color w:val="000000"/>
          <w:sz w:val="20"/>
          <w:szCs w:val="26"/>
          <w:lang w:eastAsia="es-ES"/>
        </w:rPr>
        <w:t>h=122;</w:t>
      </w:r>
    </w:p>
    <w:p w14:paraId="48AFC95C" w14:textId="77777777" w:rsidR="00B23BAC" w:rsidRPr="00B23BAC" w:rsidRDefault="00B23BAC" w:rsidP="00B23BAC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image=</w:t>
      </w:r>
      <w:proofErr w:type="spellStart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sprintf</w:t>
      </w:r>
      <w:proofErr w:type="spellEnd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</w:t>
      </w:r>
      <w:r w:rsidRPr="00B23BAC">
        <w:rPr>
          <w:rFonts w:ascii="Courier New" w:hAnsi="Courier New" w:cs="Courier New"/>
          <w:color w:val="A020F0"/>
          <w:sz w:val="20"/>
          <w:szCs w:val="26"/>
          <w:lang w:val="en-GB" w:eastAsia="es-ES"/>
        </w:rPr>
        <w:t>'long_jump_%d.PNG</w:t>
      </w:r>
      <w:proofErr w:type="gramStart"/>
      <w:r w:rsidRPr="00B23BAC">
        <w:rPr>
          <w:rFonts w:ascii="Courier New" w:hAnsi="Courier New" w:cs="Courier New"/>
          <w:color w:val="A020F0"/>
          <w:sz w:val="20"/>
          <w:szCs w:val="26"/>
          <w:lang w:val="en-GB" w:eastAsia="es-ES"/>
        </w:rPr>
        <w:t>'</w:t>
      </w:r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,</w:t>
      </w:r>
      <w:proofErr w:type="spellStart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</w:t>
      </w:r>
      <w:proofErr w:type="spellEnd"/>
      <w:proofErr w:type="gramEnd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);</w:t>
      </w:r>
    </w:p>
    <w:p w14:paraId="1ACCAF75" w14:textId="77777777" w:rsidR="00B23BAC" w:rsidRPr="00B23BAC" w:rsidRDefault="00B23BAC" w:rsidP="00B23BAC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proofErr w:type="spellStart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</w:t>
      </w:r>
      <w:proofErr w:type="spellEnd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=</w:t>
      </w:r>
      <w:proofErr w:type="spellStart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imread</w:t>
      </w:r>
      <w:proofErr w:type="spellEnd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(image);</w:t>
      </w:r>
    </w:p>
    <w:p w14:paraId="3973D799" w14:textId="77777777" w:rsidR="00B23BAC" w:rsidRPr="00B23BAC" w:rsidRDefault="00B23BAC" w:rsidP="00B23BAC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proofErr w:type="spellStart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imshow</w:t>
      </w:r>
      <w:proofErr w:type="spellEnd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</w:t>
      </w:r>
      <w:proofErr w:type="spellStart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</w:t>
      </w:r>
      <w:proofErr w:type="spellEnd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);</w:t>
      </w:r>
    </w:p>
    <w:p w14:paraId="2C22D5FC" w14:textId="77777777" w:rsidR="00B23BAC" w:rsidRPr="00B23BAC" w:rsidRDefault="00B23BAC" w:rsidP="00B23BAC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proofErr w:type="gramStart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title(</w:t>
      </w:r>
      <w:proofErr w:type="gramEnd"/>
      <w:r w:rsidRPr="00B23BAC">
        <w:rPr>
          <w:rFonts w:ascii="Courier New" w:hAnsi="Courier New" w:cs="Courier New"/>
          <w:color w:val="A020F0"/>
          <w:sz w:val="20"/>
          <w:szCs w:val="26"/>
          <w:lang w:val="en-GB" w:eastAsia="es-ES"/>
        </w:rPr>
        <w:t>'Indicate the four vertices in the image'</w:t>
      </w:r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);</w:t>
      </w:r>
    </w:p>
    <w:p w14:paraId="4F77F060" w14:textId="77777777" w:rsidR="00B23BAC" w:rsidRPr="00B23BAC" w:rsidRDefault="00B23BAC" w:rsidP="00B23BAC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P=</w:t>
      </w:r>
      <w:proofErr w:type="spellStart"/>
      <w:proofErr w:type="gramStart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ginput</w:t>
      </w:r>
      <w:proofErr w:type="spellEnd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</w:t>
      </w:r>
      <w:proofErr w:type="gramEnd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4);</w:t>
      </w:r>
    </w:p>
    <w:p w14:paraId="474D65D2" w14:textId="77777777" w:rsidR="00B23BAC" w:rsidRPr="00B23BAC" w:rsidRDefault="00B23BAC" w:rsidP="00B23BAC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proofErr w:type="spellStart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sortval</w:t>
      </w:r>
      <w:proofErr w:type="spellEnd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=(P</w:t>
      </w:r>
      <w:proofErr w:type="gramStart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(:,</w:t>
      </w:r>
      <w:proofErr w:type="gramEnd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1)-0).^2 + (P(:,2)-0).^2;</w:t>
      </w:r>
    </w:p>
    <w:p w14:paraId="7F48060C" w14:textId="77777777" w:rsidR="00B23BAC" w:rsidRPr="00B23BAC" w:rsidRDefault="00B23BAC" w:rsidP="00B23BAC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[</w:t>
      </w:r>
      <w:proofErr w:type="gramStart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~,</w:t>
      </w:r>
      <w:proofErr w:type="spellStart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sortorder</w:t>
      </w:r>
      <w:proofErr w:type="spellEnd"/>
      <w:proofErr w:type="gramEnd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] = sort(</w:t>
      </w:r>
      <w:proofErr w:type="spellStart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sortval</w:t>
      </w:r>
      <w:proofErr w:type="spellEnd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);</w:t>
      </w:r>
    </w:p>
    <w:p w14:paraId="091CF59F" w14:textId="77777777" w:rsidR="00B23BAC" w:rsidRPr="00B23BAC" w:rsidRDefault="00B23BAC" w:rsidP="00B23BAC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P = </w:t>
      </w:r>
      <w:proofErr w:type="gramStart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P(</w:t>
      </w:r>
      <w:proofErr w:type="spellStart"/>
      <w:proofErr w:type="gramEnd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sortorder</w:t>
      </w:r>
      <w:proofErr w:type="spellEnd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,:);</w:t>
      </w:r>
    </w:p>
    <w:p w14:paraId="37078098" w14:textId="77777777" w:rsidR="00B23BAC" w:rsidRPr="00B23BAC" w:rsidRDefault="00B23BAC" w:rsidP="00B23BAC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P</w:t>
      </w:r>
      <w:proofErr w:type="gramStart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=[</w:t>
      </w:r>
      <w:proofErr w:type="gramEnd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P ones(4,1)]';</w:t>
      </w:r>
    </w:p>
    <w:p w14:paraId="35DD2B06" w14:textId="77777777" w:rsidR="00B23BAC" w:rsidRPr="00B23BAC" w:rsidRDefault="00B23BAC" w:rsidP="00B23BAC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Q</w:t>
      </w:r>
      <w:proofErr w:type="gramStart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=[</w:t>
      </w:r>
      <w:proofErr w:type="gramEnd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0 0 1;</w:t>
      </w:r>
    </w:p>
    <w:p w14:paraId="00C85CED" w14:textId="77777777" w:rsidR="00B23BAC" w:rsidRPr="00B23BAC" w:rsidRDefault="00B23BAC" w:rsidP="00B23BAC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0 h 1;</w:t>
      </w:r>
    </w:p>
    <w:p w14:paraId="21A1981D" w14:textId="77777777" w:rsidR="00B23BAC" w:rsidRPr="00B23BAC" w:rsidRDefault="00B23BAC" w:rsidP="00B23BAC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w 0 1;</w:t>
      </w:r>
    </w:p>
    <w:p w14:paraId="4F5543DD" w14:textId="77777777" w:rsidR="00B23BAC" w:rsidRPr="00B23BAC" w:rsidRDefault="00B23BAC" w:rsidP="00B23BAC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w h 1]';</w:t>
      </w:r>
    </w:p>
    <w:p w14:paraId="15194486" w14:textId="77777777" w:rsidR="003B7093" w:rsidRDefault="00B23BAC" w:rsidP="00B23BAC">
      <w:pPr>
        <w:suppressAutoHyphens w:val="0"/>
        <w:autoSpaceDE w:val="0"/>
        <w:autoSpaceDN w:val="0"/>
        <w:adjustRightInd w:val="0"/>
        <w:spacing w:after="240"/>
        <w:ind w:left="993"/>
        <w:rPr>
          <w:rFonts w:ascii="Courier New" w:hAnsi="Courier New" w:cs="Courier New"/>
          <w:color w:val="000000"/>
          <w:sz w:val="20"/>
          <w:szCs w:val="26"/>
          <w:lang w:val="en-GB" w:eastAsia="es-ES"/>
        </w:rPr>
      </w:pPr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H=homography2d(</w:t>
      </w:r>
      <w:proofErr w:type="gramStart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P,Q</w:t>
      </w:r>
      <w:proofErr w:type="gramEnd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);</w:t>
      </w:r>
    </w:p>
    <w:p w14:paraId="05669290" w14:textId="77777777" w:rsidR="00F44CC8" w:rsidRDefault="00F44CC8" w:rsidP="00F44CC8">
      <w:pPr>
        <w:keepNext/>
        <w:spacing w:after="240"/>
        <w:ind w:left="1134"/>
        <w:rPr>
          <w:sz w:val="22"/>
          <w:lang w:val="en-GB"/>
        </w:rPr>
      </w:pPr>
      <w:r w:rsidRPr="00F44CC8">
        <w:rPr>
          <w:sz w:val="22"/>
          <w:lang w:val="en-GB"/>
        </w:rPr>
        <w:t xml:space="preserve">Although we use here </w:t>
      </w:r>
      <w:proofErr w:type="spellStart"/>
      <w:r w:rsidRPr="00F44CC8">
        <w:rPr>
          <w:sz w:val="22"/>
          <w:lang w:val="en-GB"/>
        </w:rPr>
        <w:t>g</w:t>
      </w:r>
      <w:r>
        <w:rPr>
          <w:sz w:val="22"/>
          <w:lang w:val="en-GB"/>
        </w:rPr>
        <w:t>input</w:t>
      </w:r>
      <w:proofErr w:type="spellEnd"/>
      <w:r>
        <w:rPr>
          <w:sz w:val="22"/>
          <w:lang w:val="en-GB"/>
        </w:rPr>
        <w:t xml:space="preserve">, we could use other method for obtain the four points. For instance, we could use a region method for separate some region and then use </w:t>
      </w:r>
      <w:proofErr w:type="spellStart"/>
      <w:r>
        <w:rPr>
          <w:sz w:val="22"/>
          <w:lang w:val="en-GB"/>
        </w:rPr>
        <w:t>harris</w:t>
      </w:r>
      <w:proofErr w:type="spellEnd"/>
      <w:r>
        <w:rPr>
          <w:sz w:val="22"/>
          <w:lang w:val="en-GB"/>
        </w:rPr>
        <w:t xml:space="preserve"> to guess where that four points are.</w:t>
      </w:r>
    </w:p>
    <w:p w14:paraId="4B115589" w14:textId="77777777" w:rsidR="00F44CC8" w:rsidRDefault="00F44CC8" w:rsidP="00F44CC8">
      <w:pPr>
        <w:keepNext/>
        <w:spacing w:after="240"/>
        <w:ind w:left="1134"/>
        <w:jc w:val="center"/>
      </w:pPr>
      <w:r>
        <w:rPr>
          <w:noProof/>
          <w:sz w:val="22"/>
          <w:lang w:val="en-GB"/>
        </w:rPr>
        <w:drawing>
          <wp:inline distT="0" distB="0" distL="0" distR="0" wp14:anchorId="00882381" wp14:editId="01C6B3E1">
            <wp:extent cx="2156460" cy="1213901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960" cy="121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B3D96" w14:textId="1A5355AD" w:rsidR="00F44CC8" w:rsidRPr="00F44CC8" w:rsidRDefault="00F44CC8" w:rsidP="00F44CC8">
      <w:pPr>
        <w:pStyle w:val="Descripcin"/>
        <w:ind w:left="1134"/>
        <w:jc w:val="center"/>
        <w:rPr>
          <w:sz w:val="22"/>
          <w:lang w:val="en-GB"/>
        </w:rPr>
      </w:pPr>
      <w:r w:rsidRPr="00F44CC8">
        <w:rPr>
          <w:lang w:val="en-GB"/>
        </w:rPr>
        <w:t xml:space="preserve">Image </w:t>
      </w:r>
      <w:r>
        <w:fldChar w:fldCharType="begin"/>
      </w:r>
      <w:r w:rsidRPr="00F44CC8">
        <w:rPr>
          <w:lang w:val="en-GB"/>
        </w:rPr>
        <w:instrText xml:space="preserve"> SEQ Image \* ARABIC </w:instrText>
      </w:r>
      <w:r>
        <w:fldChar w:fldCharType="separate"/>
      </w:r>
      <w:r w:rsidR="002162D2">
        <w:rPr>
          <w:noProof/>
          <w:lang w:val="en-GB"/>
        </w:rPr>
        <w:t>3</w:t>
      </w:r>
      <w:r>
        <w:fldChar w:fldCharType="end"/>
      </w:r>
      <w:r w:rsidRPr="00F44CC8">
        <w:rPr>
          <w:lang w:val="en-GB"/>
        </w:rPr>
        <w:t>. Representation of the d</w:t>
      </w:r>
      <w:r>
        <w:rPr>
          <w:lang w:val="en-GB"/>
        </w:rPr>
        <w:t>escribed method</w:t>
      </w:r>
    </w:p>
    <w:p w14:paraId="11469503" w14:textId="77777777" w:rsidR="00B23BAC" w:rsidRPr="00B23BAC" w:rsidRDefault="00526150" w:rsidP="00B23BAC">
      <w:pPr>
        <w:pStyle w:val="Prrafodelista"/>
        <w:numPr>
          <w:ilvl w:val="0"/>
          <w:numId w:val="38"/>
        </w:numPr>
        <w:suppressAutoHyphens w:val="0"/>
        <w:spacing w:after="240"/>
        <w:jc w:val="both"/>
        <w:rPr>
          <w:sz w:val="22"/>
          <w:lang w:val="en-US"/>
        </w:rPr>
      </w:pPr>
      <w:r>
        <w:rPr>
          <w:sz w:val="22"/>
          <w:lang w:val="en-US"/>
        </w:rPr>
        <w:t>Queries you to point at the jumper sneaker tip in the zone without perspective.</w:t>
      </w:r>
    </w:p>
    <w:p w14:paraId="5BCF4EC2" w14:textId="77777777" w:rsidR="00B23BAC" w:rsidRPr="00B23BAC" w:rsidRDefault="00B23BAC" w:rsidP="00B23BAC">
      <w:pPr>
        <w:suppressAutoHyphens w:val="0"/>
        <w:autoSpaceDE w:val="0"/>
        <w:autoSpaceDN w:val="0"/>
        <w:adjustRightInd w:val="0"/>
        <w:ind w:left="1080"/>
        <w:rPr>
          <w:rFonts w:ascii="Courier New" w:hAnsi="Courier New" w:cs="Courier New"/>
          <w:sz w:val="18"/>
          <w:lang w:val="en-GB" w:eastAsia="es-ES"/>
        </w:rPr>
      </w:pPr>
      <w:proofErr w:type="gramStart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title(</w:t>
      </w:r>
      <w:proofErr w:type="gramEnd"/>
      <w:r w:rsidRPr="00B23BAC">
        <w:rPr>
          <w:rFonts w:ascii="Courier New" w:hAnsi="Courier New" w:cs="Courier New"/>
          <w:color w:val="A020F0"/>
          <w:sz w:val="20"/>
          <w:szCs w:val="26"/>
          <w:lang w:val="en-GB" w:eastAsia="es-ES"/>
        </w:rPr>
        <w:t>'Indicate the jumper sneaker tip'</w:t>
      </w:r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);</w:t>
      </w:r>
    </w:p>
    <w:p w14:paraId="3B0D4AEF" w14:textId="77777777" w:rsidR="00B23BAC" w:rsidRPr="00B23BAC" w:rsidRDefault="00B23BAC" w:rsidP="00B23BAC">
      <w:pPr>
        <w:suppressAutoHyphens w:val="0"/>
        <w:autoSpaceDE w:val="0"/>
        <w:autoSpaceDN w:val="0"/>
        <w:adjustRightInd w:val="0"/>
        <w:ind w:left="1080"/>
        <w:rPr>
          <w:rFonts w:ascii="Courier New" w:hAnsi="Courier New" w:cs="Courier New"/>
          <w:sz w:val="18"/>
          <w:lang w:val="en-GB" w:eastAsia="es-ES"/>
        </w:rPr>
      </w:pPr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[</w:t>
      </w:r>
      <w:proofErr w:type="spellStart"/>
      <w:proofErr w:type="gramStart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x,y</w:t>
      </w:r>
      <w:proofErr w:type="spellEnd"/>
      <w:proofErr w:type="gramEnd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]=</w:t>
      </w:r>
      <w:proofErr w:type="spellStart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ginput</w:t>
      </w:r>
      <w:proofErr w:type="spellEnd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(1);</w:t>
      </w:r>
    </w:p>
    <w:p w14:paraId="0800803B" w14:textId="77777777" w:rsidR="003B7093" w:rsidRPr="00B23BAC" w:rsidRDefault="00B23BAC" w:rsidP="00B23BAC">
      <w:pPr>
        <w:suppressAutoHyphens w:val="0"/>
        <w:autoSpaceDE w:val="0"/>
        <w:autoSpaceDN w:val="0"/>
        <w:adjustRightInd w:val="0"/>
        <w:spacing w:after="240"/>
        <w:ind w:left="1080"/>
        <w:rPr>
          <w:rFonts w:ascii="Courier New" w:hAnsi="Courier New" w:cs="Courier New"/>
          <w:sz w:val="18"/>
          <w:lang w:val="en-GB" w:eastAsia="es-ES"/>
        </w:rPr>
      </w:pPr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p=[</w:t>
      </w:r>
      <w:proofErr w:type="gramStart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x;y</w:t>
      </w:r>
      <w:proofErr w:type="gramEnd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;1];</w:t>
      </w:r>
      <w:r w:rsid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11111</w:t>
      </w:r>
    </w:p>
    <w:p w14:paraId="1643FCE7" w14:textId="77777777" w:rsidR="00526150" w:rsidRPr="00B23BAC" w:rsidRDefault="00526150" w:rsidP="00B23BAC">
      <w:pPr>
        <w:pStyle w:val="Prrafodelista"/>
        <w:numPr>
          <w:ilvl w:val="0"/>
          <w:numId w:val="38"/>
        </w:numPr>
        <w:suppressAutoHyphens w:val="0"/>
        <w:jc w:val="both"/>
        <w:rPr>
          <w:sz w:val="22"/>
          <w:lang w:val="en-US"/>
        </w:rPr>
      </w:pPr>
      <w:r>
        <w:rPr>
          <w:sz w:val="22"/>
          <w:lang w:val="en-US"/>
        </w:rPr>
        <w:lastRenderedPageBreak/>
        <w:t xml:space="preserve">Having the pointed coordinate, computes and reports the distance from it to the plasticine indicator. </w:t>
      </w:r>
      <w:r w:rsidRPr="00526150">
        <w:rPr>
          <w:i/>
          <w:sz w:val="22"/>
          <w:lang w:val="en-US"/>
        </w:rPr>
        <w:t>Note: remember that it is 10cm width.</w:t>
      </w:r>
      <w:r>
        <w:rPr>
          <w:i/>
          <w:sz w:val="22"/>
          <w:lang w:val="en-US"/>
        </w:rPr>
        <w:t xml:space="preserve"> </w:t>
      </w:r>
      <w:r>
        <w:rPr>
          <w:sz w:val="22"/>
          <w:lang w:val="en-US"/>
        </w:rPr>
        <w:t>Is this distance the same as the provided one?</w:t>
      </w:r>
    </w:p>
    <w:p w14:paraId="4949D680" w14:textId="77777777" w:rsidR="00B23BAC" w:rsidRPr="00B23BAC" w:rsidRDefault="00B23BAC" w:rsidP="00B23BAC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q=H*p;</w:t>
      </w:r>
    </w:p>
    <w:p w14:paraId="30B6C943" w14:textId="77777777" w:rsidR="00B23BAC" w:rsidRPr="00B23BAC" w:rsidRDefault="00B23BAC" w:rsidP="00B23BAC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proofErr w:type="spellStart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q_</w:t>
      </w:r>
      <w:proofErr w:type="gramStart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nh</w:t>
      </w:r>
      <w:proofErr w:type="spellEnd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</w:t>
      </w:r>
      <w:proofErr w:type="gramEnd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1:2) = q(1:2)/q(3);</w:t>
      </w:r>
    </w:p>
    <w:p w14:paraId="6F53E43B" w14:textId="77777777" w:rsidR="00B23BAC" w:rsidRPr="00B23BAC" w:rsidRDefault="00B23BAC" w:rsidP="00B23BAC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txt=</w:t>
      </w:r>
      <w:proofErr w:type="spellStart"/>
      <w:proofErr w:type="gramStart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sprintf</w:t>
      </w:r>
      <w:proofErr w:type="spellEnd"/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</w:t>
      </w:r>
      <w:proofErr w:type="gramEnd"/>
      <w:r w:rsidRPr="00B23BAC">
        <w:rPr>
          <w:rFonts w:ascii="Courier New" w:hAnsi="Courier New" w:cs="Courier New"/>
          <w:color w:val="A020F0"/>
          <w:sz w:val="20"/>
          <w:szCs w:val="26"/>
          <w:lang w:val="en-GB" w:eastAsia="es-ES"/>
        </w:rPr>
        <w:t>'Distance from the jumper sneaker to the plasticine indicator: %2.6f cm'</w:t>
      </w:r>
      <w:r w:rsidRPr="00B23BAC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,20-q_nh(1));</w:t>
      </w:r>
    </w:p>
    <w:p w14:paraId="0067A3EC" w14:textId="77777777" w:rsidR="00B23BAC" w:rsidRPr="00B23BAC" w:rsidRDefault="00B23BAC" w:rsidP="00B23BAC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eastAsia="es-ES"/>
        </w:rPr>
      </w:pPr>
      <w:proofErr w:type="spellStart"/>
      <w:r w:rsidRPr="00B23BAC">
        <w:rPr>
          <w:rFonts w:ascii="Courier New" w:hAnsi="Courier New" w:cs="Courier New"/>
          <w:color w:val="000000"/>
          <w:sz w:val="20"/>
          <w:szCs w:val="26"/>
          <w:lang w:eastAsia="es-ES"/>
        </w:rPr>
        <w:t>xlabel</w:t>
      </w:r>
      <w:proofErr w:type="spellEnd"/>
      <w:r w:rsidRPr="00B23BAC">
        <w:rPr>
          <w:rFonts w:ascii="Courier New" w:hAnsi="Courier New" w:cs="Courier New"/>
          <w:color w:val="000000"/>
          <w:sz w:val="20"/>
          <w:szCs w:val="26"/>
          <w:lang w:eastAsia="es-ES"/>
        </w:rPr>
        <w:t>(</w:t>
      </w:r>
      <w:proofErr w:type="spellStart"/>
      <w:r w:rsidRPr="00B23BAC">
        <w:rPr>
          <w:rFonts w:ascii="Courier New" w:hAnsi="Courier New" w:cs="Courier New"/>
          <w:color w:val="000000"/>
          <w:sz w:val="20"/>
          <w:szCs w:val="26"/>
          <w:lang w:eastAsia="es-ES"/>
        </w:rPr>
        <w:t>txt</w:t>
      </w:r>
      <w:proofErr w:type="spellEnd"/>
      <w:r w:rsidRPr="00B23BAC">
        <w:rPr>
          <w:rFonts w:ascii="Courier New" w:hAnsi="Courier New" w:cs="Courier New"/>
          <w:color w:val="000000"/>
          <w:sz w:val="20"/>
          <w:szCs w:val="26"/>
          <w:lang w:eastAsia="es-ES"/>
        </w:rPr>
        <w:t>);</w:t>
      </w:r>
    </w:p>
    <w:p w14:paraId="23084B36" w14:textId="77777777" w:rsidR="00B23BAC" w:rsidRDefault="00B23BAC" w:rsidP="00526150">
      <w:pPr>
        <w:pStyle w:val="Prrafodelista"/>
        <w:suppressAutoHyphens w:val="0"/>
        <w:ind w:left="1080"/>
        <w:jc w:val="both"/>
        <w:rPr>
          <w:sz w:val="22"/>
          <w:lang w:val="en-US"/>
        </w:rPr>
      </w:pPr>
    </w:p>
    <w:p w14:paraId="103A0C1F" w14:textId="77777777" w:rsidR="00F44CC8" w:rsidRDefault="00F44CC8" w:rsidP="00526150">
      <w:pPr>
        <w:pStyle w:val="Prrafodelista"/>
        <w:suppressAutoHyphens w:val="0"/>
        <w:ind w:left="1080"/>
        <w:jc w:val="both"/>
        <w:rPr>
          <w:sz w:val="22"/>
          <w:lang w:val="en-US"/>
        </w:rPr>
      </w:pPr>
      <w:r>
        <w:rPr>
          <w:sz w:val="22"/>
          <w:lang w:val="en-US"/>
        </w:rPr>
        <w:t xml:space="preserve">As we see in the images, the distances are </w:t>
      </w:r>
      <w:proofErr w:type="gramStart"/>
      <w:r>
        <w:rPr>
          <w:sz w:val="22"/>
          <w:lang w:val="en-US"/>
        </w:rPr>
        <w:t>really proximate</w:t>
      </w:r>
      <w:proofErr w:type="gramEnd"/>
      <w:r>
        <w:rPr>
          <w:sz w:val="22"/>
          <w:lang w:val="en-US"/>
        </w:rPr>
        <w:t xml:space="preserve"> from the real value. Some are by 0.5 and some by decimals.</w:t>
      </w:r>
    </w:p>
    <w:p w14:paraId="1DEFB74A" w14:textId="77777777" w:rsidR="003B7093" w:rsidRDefault="003B7093" w:rsidP="00526150">
      <w:pPr>
        <w:pStyle w:val="Prrafodelista"/>
        <w:suppressAutoHyphens w:val="0"/>
        <w:ind w:left="1080"/>
        <w:jc w:val="both"/>
        <w:rPr>
          <w:sz w:val="22"/>
          <w:lang w:val="en-US"/>
        </w:rPr>
      </w:pPr>
    </w:p>
    <w:p w14:paraId="105743F0" w14:textId="77777777" w:rsidR="00F44CC8" w:rsidRDefault="00F44CC8" w:rsidP="00F44CC8">
      <w:pPr>
        <w:keepNext/>
        <w:suppressAutoHyphens w:val="0"/>
        <w:jc w:val="center"/>
      </w:pPr>
      <w:r>
        <w:rPr>
          <w:noProof/>
          <w:sz w:val="22"/>
          <w:lang w:val="en-US" w:eastAsia="en-US"/>
        </w:rPr>
        <w:drawing>
          <wp:inline distT="0" distB="0" distL="0" distR="0" wp14:anchorId="3EEF7211" wp14:editId="02F7C56A">
            <wp:extent cx="2816734" cy="1607024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rabajo\Docencia\Asignaturas\Vision por Computador\Practicas\2017-2018\Exercise 7 - Homographies\imagenes_homografias\long_jump_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971" cy="161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  <w:lang w:val="en-US" w:eastAsia="en-US"/>
        </w:rPr>
        <w:drawing>
          <wp:inline distT="0" distB="0" distL="0" distR="0" wp14:anchorId="765D2675" wp14:editId="6E994420">
            <wp:extent cx="2816734" cy="1607024"/>
            <wp:effectExtent l="0" t="0" r="317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rabajo\Docencia\Asignaturas\Vision por Computador\Practicas\2017-2018\Exercise 7 - Homographies\imagenes_homografias\long_jump_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971" cy="161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60E8C" w14:textId="51BBE981" w:rsidR="00F44CC8" w:rsidRDefault="00F44CC8" w:rsidP="00F44CC8">
      <w:pPr>
        <w:pStyle w:val="Descripcin"/>
        <w:ind w:left="1416" w:firstLine="708"/>
      </w:pPr>
      <w:proofErr w:type="spellStart"/>
      <w:r>
        <w:t>Image</w:t>
      </w:r>
      <w:proofErr w:type="spellEnd"/>
      <w:r>
        <w:t xml:space="preserve"> </w:t>
      </w:r>
      <w:fldSimple w:instr=" SEQ Image \* ARABIC ">
        <w:r w:rsidR="002162D2">
          <w:rPr>
            <w:noProof/>
          </w:rPr>
          <w:t>4</w:t>
        </w:r>
      </w:fldSimple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Image</w:t>
      </w:r>
      <w:proofErr w:type="spellEnd"/>
      <w:r>
        <w:t xml:space="preserve"> </w:t>
      </w:r>
      <w:fldSimple w:instr=" SEQ Image \* ARABIC ">
        <w:r w:rsidR="002162D2">
          <w:rPr>
            <w:noProof/>
          </w:rPr>
          <w:t>5</w:t>
        </w:r>
      </w:fldSimple>
    </w:p>
    <w:p w14:paraId="74F9122F" w14:textId="77777777" w:rsidR="00F44CC8" w:rsidRDefault="00F44CC8" w:rsidP="00F44CC8">
      <w:pPr>
        <w:keepNext/>
        <w:suppressAutoHyphens w:val="0"/>
        <w:jc w:val="center"/>
      </w:pPr>
      <w:r>
        <w:rPr>
          <w:noProof/>
          <w:sz w:val="22"/>
          <w:lang w:val="en-US" w:eastAsia="en-US"/>
        </w:rPr>
        <w:drawing>
          <wp:inline distT="0" distB="0" distL="0" distR="0" wp14:anchorId="08D76681" wp14:editId="4A842579">
            <wp:extent cx="2816734" cy="1607024"/>
            <wp:effectExtent l="0" t="0" r="317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rabajo\Docencia\Asignaturas\Vision por Computador\Practicas\2017-2018\Exercise 7 - Homographies\imagenes_homografias\long_jump_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971" cy="161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  <w:lang w:val="en-US" w:eastAsia="en-US"/>
        </w:rPr>
        <w:drawing>
          <wp:inline distT="0" distB="0" distL="0" distR="0" wp14:anchorId="4A9E7F27" wp14:editId="3D80E019">
            <wp:extent cx="2816734" cy="1607024"/>
            <wp:effectExtent l="0" t="0" r="317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rabajo\Docencia\Asignaturas\Vision por Computador\Practicas\2017-2018\Exercise 7 - Homographies\imagenes_homografias\long_jump_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971" cy="161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B82B3" w14:textId="46424D1F" w:rsidR="00F44CC8" w:rsidRDefault="00F44CC8" w:rsidP="00F44CC8">
      <w:pPr>
        <w:pStyle w:val="Descripcin"/>
        <w:ind w:left="1416" w:firstLine="708"/>
      </w:pPr>
      <w:proofErr w:type="spellStart"/>
      <w:r>
        <w:t>Image</w:t>
      </w:r>
      <w:proofErr w:type="spellEnd"/>
      <w:r>
        <w:t xml:space="preserve"> </w:t>
      </w:r>
      <w:fldSimple w:instr=" SEQ Image \* ARABIC ">
        <w:r w:rsidR="002162D2">
          <w:rPr>
            <w:noProof/>
          </w:rPr>
          <w:t>6</w:t>
        </w:r>
      </w:fldSimple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Image</w:t>
      </w:r>
      <w:proofErr w:type="spellEnd"/>
      <w:r>
        <w:t xml:space="preserve"> </w:t>
      </w:r>
      <w:fldSimple w:instr=" SEQ Image \* ARABIC ">
        <w:r w:rsidR="002162D2">
          <w:rPr>
            <w:noProof/>
          </w:rPr>
          <w:t>7</w:t>
        </w:r>
      </w:fldSimple>
    </w:p>
    <w:p w14:paraId="1011B69E" w14:textId="77777777" w:rsidR="00F44CC8" w:rsidRDefault="00B23BAC" w:rsidP="00F44CC8">
      <w:pPr>
        <w:keepNext/>
        <w:suppressAutoHyphens w:val="0"/>
        <w:jc w:val="center"/>
      </w:pPr>
      <w:r>
        <w:rPr>
          <w:noProof/>
          <w:sz w:val="22"/>
          <w:lang w:val="en-US" w:eastAsia="en-US"/>
        </w:rPr>
        <w:drawing>
          <wp:inline distT="0" distB="0" distL="0" distR="0" wp14:anchorId="1421EC43" wp14:editId="74717D42">
            <wp:extent cx="2816734" cy="1607024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rabajo\Docencia\Asignaturas\Vision por Computador\Practicas\2017-2018\Exercise 7 - Homographies\imagenes_homografias\long_jump_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971" cy="161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7779C" w14:textId="7CF3D131" w:rsidR="00526150" w:rsidRDefault="00F44CC8" w:rsidP="00F44CC8">
      <w:pPr>
        <w:pStyle w:val="Descripcin"/>
        <w:jc w:val="center"/>
        <w:rPr>
          <w:sz w:val="22"/>
          <w:lang w:val="en-US"/>
        </w:rPr>
      </w:pPr>
      <w:proofErr w:type="spellStart"/>
      <w:r>
        <w:t>Image</w:t>
      </w:r>
      <w:proofErr w:type="spellEnd"/>
      <w:r>
        <w:t xml:space="preserve"> </w:t>
      </w:r>
      <w:fldSimple w:instr=" SEQ Image \* ARABIC ">
        <w:r w:rsidR="002162D2">
          <w:rPr>
            <w:noProof/>
          </w:rPr>
          <w:t>8</w:t>
        </w:r>
      </w:fldSimple>
    </w:p>
    <w:p w14:paraId="57D45597" w14:textId="77777777" w:rsidR="00526150" w:rsidRDefault="00526150" w:rsidP="00526150">
      <w:pPr>
        <w:suppressAutoHyphens w:val="0"/>
        <w:jc w:val="center"/>
        <w:rPr>
          <w:sz w:val="22"/>
          <w:lang w:val="en-US"/>
        </w:rPr>
      </w:pPr>
    </w:p>
    <w:p w14:paraId="07E46B5C" w14:textId="77777777" w:rsidR="00526150" w:rsidRDefault="00526150" w:rsidP="00526150">
      <w:pPr>
        <w:suppressAutoHyphens w:val="0"/>
        <w:jc w:val="center"/>
        <w:rPr>
          <w:sz w:val="22"/>
          <w:lang w:val="en-US"/>
        </w:rPr>
      </w:pPr>
    </w:p>
    <w:p w14:paraId="60F7524E" w14:textId="77777777" w:rsidR="003B7093" w:rsidRDefault="003B7093">
      <w:pPr>
        <w:suppressAutoHyphens w:val="0"/>
        <w:rPr>
          <w:b/>
          <w:sz w:val="22"/>
          <w:lang w:val="en-US"/>
        </w:rPr>
      </w:pPr>
      <w:r>
        <w:rPr>
          <w:b/>
          <w:sz w:val="22"/>
          <w:lang w:val="en-US"/>
        </w:rPr>
        <w:br w:type="page"/>
      </w:r>
    </w:p>
    <w:p w14:paraId="0B1D68C9" w14:textId="77777777" w:rsidR="00526150" w:rsidRDefault="00526150" w:rsidP="00DE6CF7">
      <w:pPr>
        <w:pStyle w:val="Prrafodelista"/>
        <w:numPr>
          <w:ilvl w:val="0"/>
          <w:numId w:val="38"/>
        </w:numPr>
        <w:suppressAutoHyphens w:val="0"/>
        <w:ind w:left="426" w:hanging="284"/>
        <w:jc w:val="both"/>
        <w:rPr>
          <w:sz w:val="22"/>
          <w:lang w:val="en-US"/>
        </w:rPr>
      </w:pPr>
      <w:r w:rsidRPr="00526150">
        <w:rPr>
          <w:b/>
          <w:sz w:val="22"/>
          <w:lang w:val="en-US"/>
        </w:rPr>
        <w:lastRenderedPageBreak/>
        <w:t xml:space="preserve">OPTIONAL! Application: Offside detection. </w:t>
      </w:r>
      <w:proofErr w:type="spellStart"/>
      <w:r w:rsidR="000F021F" w:rsidRPr="001D3AB4">
        <w:rPr>
          <w:i/>
          <w:sz w:val="22"/>
          <w:lang w:val="en-US"/>
        </w:rPr>
        <w:t>LaLiga</w:t>
      </w:r>
      <w:proofErr w:type="spellEnd"/>
      <w:r w:rsidR="000F021F">
        <w:rPr>
          <w:sz w:val="22"/>
          <w:lang w:val="en-US"/>
        </w:rPr>
        <w:t xml:space="preserve"> has also called to our offices asking for a software to draw a line at the position of the last defender in a soccer match, making easier in this way </w:t>
      </w:r>
      <w:r w:rsidR="003B7093">
        <w:rPr>
          <w:sz w:val="22"/>
          <w:lang w:val="en-US"/>
        </w:rPr>
        <w:t xml:space="preserve">to decide </w:t>
      </w:r>
      <w:r w:rsidR="000F021F">
        <w:rPr>
          <w:sz w:val="22"/>
          <w:lang w:val="en-US"/>
        </w:rPr>
        <w:t xml:space="preserve">if a player was offside. </w:t>
      </w:r>
      <w:r w:rsidR="001D3AB4">
        <w:rPr>
          <w:sz w:val="22"/>
          <w:lang w:val="en-US"/>
        </w:rPr>
        <w:t>To fulfill this requirement, develop a code that:</w:t>
      </w:r>
    </w:p>
    <w:p w14:paraId="02499075" w14:textId="77777777" w:rsidR="001D3AB4" w:rsidRDefault="001D3AB4" w:rsidP="00DE6CF7">
      <w:pPr>
        <w:pStyle w:val="Prrafodelista"/>
        <w:suppressAutoHyphens w:val="0"/>
        <w:ind w:left="993"/>
        <w:jc w:val="both"/>
        <w:rPr>
          <w:sz w:val="22"/>
          <w:lang w:val="en-US"/>
        </w:rPr>
      </w:pPr>
    </w:p>
    <w:p w14:paraId="5B379D23" w14:textId="77777777" w:rsidR="00F44CC8" w:rsidRPr="00F44CC8" w:rsidRDefault="001D3AB4" w:rsidP="00F44CC8">
      <w:pPr>
        <w:pStyle w:val="Prrafodelista"/>
        <w:numPr>
          <w:ilvl w:val="1"/>
          <w:numId w:val="36"/>
        </w:numPr>
        <w:suppressAutoHyphens w:val="0"/>
        <w:spacing w:after="240"/>
        <w:ind w:left="993" w:hanging="284"/>
        <w:jc w:val="both"/>
        <w:rPr>
          <w:sz w:val="22"/>
          <w:lang w:val="en-US"/>
        </w:rPr>
      </w:pPr>
      <w:r>
        <w:rPr>
          <w:sz w:val="22"/>
          <w:lang w:val="en-US"/>
        </w:rPr>
        <w:t xml:space="preserve">Removes the perspective of the penalty area. The size of this area is 16.5x40.3m. Use </w:t>
      </w:r>
      <w:r w:rsidR="003B7093">
        <w:rPr>
          <w:sz w:val="22"/>
          <w:lang w:val="en-US"/>
        </w:rPr>
        <w:t xml:space="preserve">the </w:t>
      </w:r>
      <w:r>
        <w:rPr>
          <w:sz w:val="22"/>
          <w:lang w:val="en-US"/>
        </w:rPr>
        <w:t xml:space="preserve">provided image </w:t>
      </w:r>
      <w:r w:rsidRPr="001D3AB4">
        <w:rPr>
          <w:i/>
          <w:sz w:val="22"/>
          <w:lang w:val="en-US"/>
        </w:rPr>
        <w:t>offside.jpg</w:t>
      </w:r>
      <w:r w:rsidR="003B7093">
        <w:rPr>
          <w:i/>
          <w:sz w:val="22"/>
          <w:lang w:val="en-US"/>
        </w:rPr>
        <w:t xml:space="preserve"> </w:t>
      </w:r>
      <w:r w:rsidR="003B7093">
        <w:rPr>
          <w:sz w:val="22"/>
          <w:lang w:val="en-US"/>
        </w:rPr>
        <w:t>for that</w:t>
      </w:r>
      <w:r>
        <w:rPr>
          <w:sz w:val="22"/>
          <w:lang w:val="en-US"/>
        </w:rPr>
        <w:t>.</w:t>
      </w:r>
    </w:p>
    <w:p w14:paraId="7F94303D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w=16.5;</w:t>
      </w:r>
    </w:p>
    <w:p w14:paraId="730B93E9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h=40.3;</w:t>
      </w:r>
    </w:p>
    <w:p w14:paraId="1E36464F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figure</w:t>
      </w:r>
    </w:p>
    <w:p w14:paraId="2334177F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image=</w:t>
      </w:r>
      <w:r w:rsidRPr="00F44CC8">
        <w:rPr>
          <w:rFonts w:ascii="Courier New" w:hAnsi="Courier New" w:cs="Courier New"/>
          <w:color w:val="A020F0"/>
          <w:sz w:val="20"/>
          <w:szCs w:val="26"/>
          <w:lang w:val="en-GB" w:eastAsia="es-ES"/>
        </w:rPr>
        <w:t>'offside.jpg'</w:t>
      </w:r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;</w:t>
      </w:r>
    </w:p>
    <w:p w14:paraId="207631F7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proofErr w:type="spellStart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</w:t>
      </w:r>
      <w:proofErr w:type="spellEnd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=</w:t>
      </w:r>
      <w:proofErr w:type="spellStart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imread</w:t>
      </w:r>
      <w:proofErr w:type="spellEnd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(image);</w:t>
      </w:r>
    </w:p>
    <w:p w14:paraId="71678780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proofErr w:type="spellStart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imshow</w:t>
      </w:r>
      <w:proofErr w:type="spellEnd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</w:t>
      </w:r>
      <w:proofErr w:type="spellStart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</w:t>
      </w:r>
      <w:proofErr w:type="spellEnd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);</w:t>
      </w:r>
    </w:p>
    <w:p w14:paraId="2BC6313D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proofErr w:type="gramStart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title(</w:t>
      </w:r>
      <w:proofErr w:type="gramEnd"/>
      <w:r w:rsidRPr="00F44CC8">
        <w:rPr>
          <w:rFonts w:ascii="Courier New" w:hAnsi="Courier New" w:cs="Courier New"/>
          <w:color w:val="A020F0"/>
          <w:sz w:val="20"/>
          <w:szCs w:val="26"/>
          <w:lang w:val="en-GB" w:eastAsia="es-ES"/>
        </w:rPr>
        <w:t>'Indicate the four vertices in the image'</w:t>
      </w:r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);</w:t>
      </w:r>
    </w:p>
    <w:p w14:paraId="6D5BAED3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P=</w:t>
      </w:r>
      <w:proofErr w:type="spellStart"/>
      <w:proofErr w:type="gramStart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ginput</w:t>
      </w:r>
      <w:proofErr w:type="spellEnd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</w:t>
      </w:r>
      <w:proofErr w:type="gramEnd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4);</w:t>
      </w:r>
    </w:p>
    <w:p w14:paraId="714EC14C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proofErr w:type="spellStart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sortval</w:t>
      </w:r>
      <w:proofErr w:type="spellEnd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=(P</w:t>
      </w:r>
      <w:proofErr w:type="gramStart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(:,</w:t>
      </w:r>
      <w:proofErr w:type="gramEnd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1)-0).^2 + (P(:,2)-0).^2;</w:t>
      </w:r>
    </w:p>
    <w:p w14:paraId="755A6922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[</w:t>
      </w:r>
      <w:proofErr w:type="gramStart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~,</w:t>
      </w:r>
      <w:proofErr w:type="spellStart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sortorder</w:t>
      </w:r>
      <w:proofErr w:type="spellEnd"/>
      <w:proofErr w:type="gramEnd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] = sort(</w:t>
      </w:r>
      <w:proofErr w:type="spellStart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sortval</w:t>
      </w:r>
      <w:proofErr w:type="spellEnd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);</w:t>
      </w:r>
    </w:p>
    <w:p w14:paraId="2880262E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P = </w:t>
      </w:r>
      <w:proofErr w:type="gramStart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P(</w:t>
      </w:r>
      <w:proofErr w:type="spellStart"/>
      <w:proofErr w:type="gramEnd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sortorder</w:t>
      </w:r>
      <w:proofErr w:type="spellEnd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,:);</w:t>
      </w:r>
    </w:p>
    <w:p w14:paraId="57456AAE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P</w:t>
      </w:r>
      <w:proofErr w:type="gramStart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=[</w:t>
      </w:r>
      <w:proofErr w:type="gramEnd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P ones(4,1)]';</w:t>
      </w:r>
    </w:p>
    <w:p w14:paraId="1D1A895A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Q</w:t>
      </w:r>
      <w:proofErr w:type="gramStart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=[</w:t>
      </w:r>
      <w:proofErr w:type="gramEnd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0 0 1;</w:t>
      </w:r>
    </w:p>
    <w:p w14:paraId="1E140A01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0 h 1;</w:t>
      </w:r>
    </w:p>
    <w:p w14:paraId="01D086B5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w 0 1;</w:t>
      </w:r>
    </w:p>
    <w:p w14:paraId="37CC8607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w h 1]';</w:t>
      </w:r>
    </w:p>
    <w:p w14:paraId="3C3E7DD5" w14:textId="77777777" w:rsidR="003B7093" w:rsidRPr="00F44CC8" w:rsidRDefault="00F44CC8" w:rsidP="00F44CC8">
      <w:pPr>
        <w:suppressAutoHyphens w:val="0"/>
        <w:autoSpaceDE w:val="0"/>
        <w:autoSpaceDN w:val="0"/>
        <w:adjustRightInd w:val="0"/>
        <w:spacing w:after="240"/>
        <w:ind w:left="993"/>
        <w:rPr>
          <w:rFonts w:ascii="Courier New" w:hAnsi="Courier New" w:cs="Courier New"/>
          <w:sz w:val="18"/>
          <w:lang w:val="en-GB" w:eastAsia="es-E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H=homography2d(</w:t>
      </w:r>
      <w:proofErr w:type="gramStart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P,Q</w:t>
      </w:r>
      <w:proofErr w:type="gramEnd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);</w:t>
      </w:r>
    </w:p>
    <w:p w14:paraId="446E2334" w14:textId="77777777" w:rsidR="00F44CC8" w:rsidRPr="00F44CC8" w:rsidRDefault="001D3AB4" w:rsidP="00F44CC8">
      <w:pPr>
        <w:pStyle w:val="Prrafodelista"/>
        <w:numPr>
          <w:ilvl w:val="1"/>
          <w:numId w:val="36"/>
        </w:numPr>
        <w:suppressAutoHyphens w:val="0"/>
        <w:spacing w:after="240"/>
        <w:ind w:left="993" w:hanging="284"/>
        <w:jc w:val="both"/>
        <w:rPr>
          <w:sz w:val="22"/>
          <w:lang w:val="en-US"/>
        </w:rPr>
      </w:pPr>
      <w:r>
        <w:rPr>
          <w:sz w:val="22"/>
          <w:lang w:val="en-US"/>
        </w:rPr>
        <w:t>Queries you to point at the position of the last defender.</w:t>
      </w:r>
    </w:p>
    <w:p w14:paraId="50495F07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proofErr w:type="gramStart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title(</w:t>
      </w:r>
      <w:proofErr w:type="gramEnd"/>
      <w:r w:rsidRPr="00F44CC8">
        <w:rPr>
          <w:rFonts w:ascii="Courier New" w:hAnsi="Courier New" w:cs="Courier New"/>
          <w:color w:val="A020F0"/>
          <w:sz w:val="20"/>
          <w:szCs w:val="26"/>
          <w:lang w:val="en-GB" w:eastAsia="es-ES"/>
        </w:rPr>
        <w:t>'Indicate the last defender'</w:t>
      </w:r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);</w:t>
      </w:r>
    </w:p>
    <w:p w14:paraId="29CF60EB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993"/>
        <w:rPr>
          <w:rFonts w:ascii="Courier New" w:hAnsi="Courier New" w:cs="Courier New"/>
          <w:sz w:val="18"/>
          <w:lang w:val="en-GB" w:eastAsia="es-E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[</w:t>
      </w:r>
      <w:proofErr w:type="spellStart"/>
      <w:proofErr w:type="gramStart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x,y</w:t>
      </w:r>
      <w:proofErr w:type="spellEnd"/>
      <w:proofErr w:type="gramEnd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]=</w:t>
      </w:r>
      <w:proofErr w:type="spellStart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ginput</w:t>
      </w:r>
      <w:proofErr w:type="spellEnd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(1);</w:t>
      </w:r>
    </w:p>
    <w:p w14:paraId="13C5D4E4" w14:textId="77777777" w:rsidR="003B7093" w:rsidRDefault="00F44CC8" w:rsidP="00F44CC8">
      <w:pPr>
        <w:suppressAutoHyphens w:val="0"/>
        <w:autoSpaceDE w:val="0"/>
        <w:autoSpaceDN w:val="0"/>
        <w:adjustRightInd w:val="0"/>
        <w:spacing w:after="240"/>
        <w:ind w:left="993"/>
        <w:rPr>
          <w:sz w:val="22"/>
          <w:lang w:val="en-U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p=[</w:t>
      </w:r>
      <w:proofErr w:type="gramStart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x;y</w:t>
      </w:r>
      <w:proofErr w:type="gramEnd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;1];</w:t>
      </w:r>
    </w:p>
    <w:p w14:paraId="2784E72D" w14:textId="77777777" w:rsidR="008F2E31" w:rsidRDefault="001D3AB4" w:rsidP="00DE6CF7">
      <w:pPr>
        <w:pStyle w:val="Prrafodelista"/>
        <w:numPr>
          <w:ilvl w:val="1"/>
          <w:numId w:val="36"/>
        </w:numPr>
        <w:suppressAutoHyphens w:val="0"/>
        <w:ind w:left="993" w:hanging="284"/>
        <w:jc w:val="both"/>
        <w:rPr>
          <w:sz w:val="22"/>
          <w:lang w:val="en-US"/>
        </w:rPr>
      </w:pPr>
      <w:r>
        <w:rPr>
          <w:sz w:val="22"/>
          <w:lang w:val="en-US"/>
        </w:rPr>
        <w:t xml:space="preserve">Draws a line in the initial image crossing that position. </w:t>
      </w:r>
      <w:r w:rsidR="008F2E31">
        <w:rPr>
          <w:sz w:val="22"/>
          <w:lang w:val="en-US"/>
        </w:rPr>
        <w:t>There are two ways for doing this (just choose one):</w:t>
      </w:r>
    </w:p>
    <w:p w14:paraId="30A5739A" w14:textId="77777777" w:rsidR="008F2E31" w:rsidRPr="008F2E31" w:rsidRDefault="008F2E31" w:rsidP="008F2E31">
      <w:pPr>
        <w:pStyle w:val="Prrafodelista"/>
        <w:rPr>
          <w:i/>
          <w:sz w:val="22"/>
          <w:lang w:val="en-US"/>
        </w:rPr>
      </w:pPr>
    </w:p>
    <w:p w14:paraId="5650B502" w14:textId="77777777" w:rsidR="008F2E31" w:rsidRPr="008F2E31" w:rsidRDefault="008F2E31" w:rsidP="008F2E31">
      <w:pPr>
        <w:pStyle w:val="Prrafodelista"/>
        <w:numPr>
          <w:ilvl w:val="2"/>
          <w:numId w:val="36"/>
        </w:numPr>
        <w:suppressAutoHyphens w:val="0"/>
        <w:ind w:left="1701" w:hanging="141"/>
        <w:jc w:val="both"/>
        <w:rPr>
          <w:sz w:val="22"/>
          <w:lang w:val="en-US"/>
        </w:rPr>
      </w:pPr>
      <w:r>
        <w:rPr>
          <w:sz w:val="22"/>
          <w:lang w:val="en-US"/>
        </w:rPr>
        <w:t>B</w:t>
      </w:r>
      <w:r w:rsidRPr="008F2E31">
        <w:rPr>
          <w:sz w:val="22"/>
          <w:lang w:val="en-US"/>
        </w:rPr>
        <w:t>uilding the line ax + by - c = 0</w:t>
      </w:r>
      <w:r>
        <w:rPr>
          <w:sz w:val="22"/>
          <w:lang w:val="en-US"/>
        </w:rPr>
        <w:t xml:space="preserve"> in the image without perspective</w:t>
      </w:r>
      <w:r w:rsidRPr="008F2E31">
        <w:rPr>
          <w:sz w:val="22"/>
          <w:lang w:val="en-US"/>
        </w:rPr>
        <w:t>, and using H' to compute its coordinates in the initial image.</w:t>
      </w:r>
      <w:r>
        <w:rPr>
          <w:sz w:val="22"/>
          <w:lang w:val="en-US"/>
        </w:rPr>
        <w:t xml:space="preserve"> Remind that l = H</w:t>
      </w:r>
      <w:r w:rsidRPr="008F2E31">
        <w:rPr>
          <w:sz w:val="22"/>
          <w:vertAlign w:val="superscript"/>
          <w:lang w:val="en-US"/>
        </w:rPr>
        <w:t>T</w:t>
      </w:r>
      <w:r>
        <w:rPr>
          <w:sz w:val="22"/>
          <w:lang w:val="en-US"/>
        </w:rPr>
        <w:t>l’.</w:t>
      </w:r>
    </w:p>
    <w:p w14:paraId="713CF44D" w14:textId="77777777" w:rsidR="001D3AB4" w:rsidRDefault="008F2E31" w:rsidP="008F2E31">
      <w:pPr>
        <w:pStyle w:val="Prrafodelista"/>
        <w:numPr>
          <w:ilvl w:val="2"/>
          <w:numId w:val="36"/>
        </w:numPr>
        <w:suppressAutoHyphens w:val="0"/>
        <w:ind w:left="1701" w:hanging="141"/>
        <w:jc w:val="both"/>
        <w:rPr>
          <w:sz w:val="22"/>
          <w:lang w:val="en-US"/>
        </w:rPr>
      </w:pPr>
      <w:r w:rsidRPr="008F2E31">
        <w:rPr>
          <w:sz w:val="22"/>
          <w:lang w:val="en-US"/>
        </w:rPr>
        <w:t>D</w:t>
      </w:r>
      <w:r w:rsidR="001D3AB4" w:rsidRPr="008F2E31">
        <w:rPr>
          <w:sz w:val="22"/>
          <w:lang w:val="en-US"/>
        </w:rPr>
        <w:t xml:space="preserve">efine </w:t>
      </w:r>
      <w:r w:rsidRPr="008F2E31">
        <w:rPr>
          <w:sz w:val="22"/>
          <w:lang w:val="en-US"/>
        </w:rPr>
        <w:t xml:space="preserve">first </w:t>
      </w:r>
      <w:r w:rsidR="001D3AB4" w:rsidRPr="008F2E31">
        <w:rPr>
          <w:sz w:val="22"/>
          <w:lang w:val="en-US"/>
        </w:rPr>
        <w:t xml:space="preserve">a line crossing this point in the image without perspective by setting two points, and then translate these points to the initial image using the inverse </w:t>
      </w:r>
      <w:proofErr w:type="spellStart"/>
      <w:r w:rsidR="001D3AB4" w:rsidRPr="008F2E31">
        <w:rPr>
          <w:sz w:val="22"/>
          <w:lang w:val="en-US"/>
        </w:rPr>
        <w:t>homography</w:t>
      </w:r>
      <w:proofErr w:type="spellEnd"/>
      <w:r w:rsidRPr="008F2E31">
        <w:rPr>
          <w:sz w:val="22"/>
          <w:lang w:val="en-US"/>
        </w:rPr>
        <w:t>.</w:t>
      </w:r>
      <w:r w:rsidR="001D3AB4" w:rsidRPr="008F2E31">
        <w:rPr>
          <w:sz w:val="22"/>
          <w:lang w:val="en-US"/>
        </w:rPr>
        <w:t xml:space="preserve"> </w:t>
      </w:r>
      <w:r w:rsidRPr="008F2E31">
        <w:rPr>
          <w:sz w:val="22"/>
          <w:lang w:val="en-US"/>
        </w:rPr>
        <w:t>F</w:t>
      </w:r>
      <w:r w:rsidR="00DE6CF7" w:rsidRPr="008F2E31">
        <w:rPr>
          <w:sz w:val="22"/>
          <w:lang w:val="en-US"/>
        </w:rPr>
        <w:t xml:space="preserve">inally </w:t>
      </w:r>
      <w:r w:rsidR="001D3AB4" w:rsidRPr="008F2E31">
        <w:rPr>
          <w:sz w:val="22"/>
          <w:lang w:val="en-US"/>
        </w:rPr>
        <w:t>draw a line connecting them.</w:t>
      </w:r>
    </w:p>
    <w:p w14:paraId="4A75215D" w14:textId="77777777" w:rsidR="00F44CC8" w:rsidRDefault="00F44CC8" w:rsidP="00F44CC8">
      <w:pPr>
        <w:pStyle w:val="Prrafodelista"/>
        <w:suppressAutoHyphens w:val="0"/>
        <w:ind w:left="1701"/>
        <w:jc w:val="both"/>
        <w:rPr>
          <w:sz w:val="22"/>
          <w:lang w:val="en-US"/>
        </w:rPr>
      </w:pPr>
    </w:p>
    <w:p w14:paraId="0A8DBC23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1701"/>
        <w:rPr>
          <w:rFonts w:ascii="Courier New" w:hAnsi="Courier New" w:cs="Courier New"/>
          <w:sz w:val="18"/>
          <w:lang w:val="en-US" w:eastAsia="es-E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val="en-US" w:eastAsia="es-ES"/>
        </w:rPr>
        <w:t>q=H*p;</w:t>
      </w:r>
    </w:p>
    <w:p w14:paraId="7A774BE6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1701"/>
        <w:rPr>
          <w:rFonts w:ascii="Courier New" w:hAnsi="Courier New" w:cs="Courier New"/>
          <w:sz w:val="18"/>
          <w:lang w:val="en-US" w:eastAsia="es-ES"/>
        </w:rPr>
      </w:pPr>
      <w:proofErr w:type="spellStart"/>
      <w:r w:rsidRPr="00F44CC8">
        <w:rPr>
          <w:rFonts w:ascii="Courier New" w:hAnsi="Courier New" w:cs="Courier New"/>
          <w:color w:val="000000"/>
          <w:sz w:val="20"/>
          <w:szCs w:val="26"/>
          <w:lang w:val="en-US" w:eastAsia="es-ES"/>
        </w:rPr>
        <w:t>q_</w:t>
      </w:r>
      <w:proofErr w:type="gramStart"/>
      <w:r w:rsidRPr="00F44CC8">
        <w:rPr>
          <w:rFonts w:ascii="Courier New" w:hAnsi="Courier New" w:cs="Courier New"/>
          <w:color w:val="000000"/>
          <w:sz w:val="20"/>
          <w:szCs w:val="26"/>
          <w:lang w:val="en-US" w:eastAsia="es-ES"/>
        </w:rPr>
        <w:t>nh</w:t>
      </w:r>
      <w:proofErr w:type="spellEnd"/>
      <w:r w:rsidRPr="00F44CC8">
        <w:rPr>
          <w:rFonts w:ascii="Courier New" w:hAnsi="Courier New" w:cs="Courier New"/>
          <w:color w:val="000000"/>
          <w:sz w:val="20"/>
          <w:szCs w:val="26"/>
          <w:lang w:val="en-US" w:eastAsia="es-ES"/>
        </w:rPr>
        <w:t>(</w:t>
      </w:r>
      <w:proofErr w:type="gramEnd"/>
      <w:r w:rsidRPr="00F44CC8">
        <w:rPr>
          <w:rFonts w:ascii="Courier New" w:hAnsi="Courier New" w:cs="Courier New"/>
          <w:color w:val="000000"/>
          <w:sz w:val="20"/>
          <w:szCs w:val="26"/>
          <w:lang w:val="en-US" w:eastAsia="es-ES"/>
        </w:rPr>
        <w:t>1:2) = q(1:2)/q(3);</w:t>
      </w:r>
    </w:p>
    <w:p w14:paraId="4DA7B7CE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1701"/>
        <w:rPr>
          <w:rFonts w:ascii="Courier New" w:hAnsi="Courier New" w:cs="Courier New"/>
          <w:sz w:val="18"/>
          <w:lang w:eastAsia="es-E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eastAsia="es-ES"/>
        </w:rPr>
        <w:t>pq1=[</w:t>
      </w:r>
      <w:proofErr w:type="spellStart"/>
      <w:r w:rsidRPr="00F44CC8">
        <w:rPr>
          <w:rFonts w:ascii="Courier New" w:hAnsi="Courier New" w:cs="Courier New"/>
          <w:color w:val="000000"/>
          <w:sz w:val="20"/>
          <w:szCs w:val="26"/>
          <w:lang w:eastAsia="es-ES"/>
        </w:rPr>
        <w:t>q_</w:t>
      </w:r>
      <w:proofErr w:type="gramStart"/>
      <w:r w:rsidRPr="00F44CC8">
        <w:rPr>
          <w:rFonts w:ascii="Courier New" w:hAnsi="Courier New" w:cs="Courier New"/>
          <w:color w:val="000000"/>
          <w:sz w:val="20"/>
          <w:szCs w:val="26"/>
          <w:lang w:eastAsia="es-ES"/>
        </w:rPr>
        <w:t>nh</w:t>
      </w:r>
      <w:proofErr w:type="spellEnd"/>
      <w:r w:rsidRPr="00F44CC8">
        <w:rPr>
          <w:rFonts w:ascii="Courier New" w:hAnsi="Courier New" w:cs="Courier New"/>
          <w:color w:val="000000"/>
          <w:sz w:val="20"/>
          <w:szCs w:val="26"/>
          <w:lang w:eastAsia="es-ES"/>
        </w:rPr>
        <w:t>(</w:t>
      </w:r>
      <w:proofErr w:type="gramEnd"/>
      <w:r w:rsidRPr="00F44CC8">
        <w:rPr>
          <w:rFonts w:ascii="Courier New" w:hAnsi="Courier New" w:cs="Courier New"/>
          <w:color w:val="000000"/>
          <w:sz w:val="20"/>
          <w:szCs w:val="26"/>
          <w:lang w:eastAsia="es-ES"/>
        </w:rPr>
        <w:t>1);0;1];</w:t>
      </w:r>
    </w:p>
    <w:p w14:paraId="3643406A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1701"/>
        <w:rPr>
          <w:rFonts w:ascii="Courier New" w:hAnsi="Courier New" w:cs="Courier New"/>
          <w:sz w:val="18"/>
          <w:lang w:eastAsia="es-E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eastAsia="es-ES"/>
        </w:rPr>
        <w:t>pq2=[</w:t>
      </w:r>
      <w:proofErr w:type="spellStart"/>
      <w:r w:rsidRPr="00F44CC8">
        <w:rPr>
          <w:rFonts w:ascii="Courier New" w:hAnsi="Courier New" w:cs="Courier New"/>
          <w:color w:val="000000"/>
          <w:sz w:val="20"/>
          <w:szCs w:val="26"/>
          <w:lang w:eastAsia="es-ES"/>
        </w:rPr>
        <w:t>q_nh</w:t>
      </w:r>
      <w:proofErr w:type="spellEnd"/>
      <w:r w:rsidRPr="00F44CC8">
        <w:rPr>
          <w:rFonts w:ascii="Courier New" w:hAnsi="Courier New" w:cs="Courier New"/>
          <w:color w:val="000000"/>
          <w:sz w:val="20"/>
          <w:szCs w:val="26"/>
          <w:lang w:eastAsia="es-ES"/>
        </w:rPr>
        <w:t>(1</w:t>
      </w:r>
      <w:proofErr w:type="gramStart"/>
      <w:r w:rsidRPr="00F44CC8">
        <w:rPr>
          <w:rFonts w:ascii="Courier New" w:hAnsi="Courier New" w:cs="Courier New"/>
          <w:color w:val="000000"/>
          <w:sz w:val="20"/>
          <w:szCs w:val="26"/>
          <w:lang w:eastAsia="es-ES"/>
        </w:rPr>
        <w:t>);h</w:t>
      </w:r>
      <w:proofErr w:type="gramEnd"/>
      <w:r w:rsidRPr="00F44CC8">
        <w:rPr>
          <w:rFonts w:ascii="Courier New" w:hAnsi="Courier New" w:cs="Courier New"/>
          <w:color w:val="000000"/>
          <w:sz w:val="20"/>
          <w:szCs w:val="26"/>
          <w:lang w:eastAsia="es-ES"/>
        </w:rPr>
        <w:t>;1];</w:t>
      </w:r>
    </w:p>
    <w:p w14:paraId="4D0AEF89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1701"/>
        <w:rPr>
          <w:rFonts w:ascii="Courier New" w:hAnsi="Courier New" w:cs="Courier New"/>
          <w:sz w:val="18"/>
          <w:lang w:val="en-GB" w:eastAsia="es-E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p1=</w:t>
      </w:r>
      <w:proofErr w:type="spellStart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inv</w:t>
      </w:r>
      <w:proofErr w:type="spellEnd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(H)*pq1;</w:t>
      </w:r>
    </w:p>
    <w:p w14:paraId="37942A1F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1701"/>
        <w:rPr>
          <w:rFonts w:ascii="Courier New" w:hAnsi="Courier New" w:cs="Courier New"/>
          <w:sz w:val="18"/>
          <w:lang w:val="en-GB" w:eastAsia="es-E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p1=p1(1:2)/p1(3);</w:t>
      </w:r>
    </w:p>
    <w:p w14:paraId="4A20A873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1701"/>
        <w:rPr>
          <w:rFonts w:ascii="Courier New" w:hAnsi="Courier New" w:cs="Courier New"/>
          <w:sz w:val="18"/>
          <w:lang w:val="en-GB" w:eastAsia="es-E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p2=</w:t>
      </w:r>
      <w:proofErr w:type="spellStart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inv</w:t>
      </w:r>
      <w:proofErr w:type="spellEnd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(H)*pq2;</w:t>
      </w:r>
    </w:p>
    <w:p w14:paraId="61EB1EAA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1701"/>
        <w:rPr>
          <w:rFonts w:ascii="Courier New" w:hAnsi="Courier New" w:cs="Courier New"/>
          <w:sz w:val="18"/>
          <w:lang w:val="en-GB" w:eastAsia="es-E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p2=p2(1:2)/p2(3);</w:t>
      </w:r>
    </w:p>
    <w:p w14:paraId="14044643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1701"/>
        <w:rPr>
          <w:rFonts w:ascii="Courier New" w:hAnsi="Courier New" w:cs="Courier New"/>
          <w:sz w:val="18"/>
          <w:lang w:val="en-GB" w:eastAsia="es-E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x=[p1(1</w:t>
      </w:r>
      <w:proofErr w:type="gramStart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),p</w:t>
      </w:r>
      <w:proofErr w:type="gramEnd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2(1)];</w:t>
      </w:r>
    </w:p>
    <w:p w14:paraId="03083E67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1701"/>
        <w:rPr>
          <w:rFonts w:ascii="Courier New" w:hAnsi="Courier New" w:cs="Courier New"/>
          <w:sz w:val="18"/>
          <w:lang w:val="en-GB" w:eastAsia="es-E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y=[p1(2</w:t>
      </w:r>
      <w:proofErr w:type="gramStart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),p</w:t>
      </w:r>
      <w:proofErr w:type="gramEnd"/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2(2)];</w:t>
      </w:r>
    </w:p>
    <w:p w14:paraId="6E4EA286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1701"/>
        <w:rPr>
          <w:rFonts w:ascii="Courier New" w:hAnsi="Courier New" w:cs="Courier New"/>
          <w:sz w:val="18"/>
          <w:lang w:val="en-GB" w:eastAsia="es-E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hold </w:t>
      </w:r>
      <w:r w:rsidRPr="00F44CC8">
        <w:rPr>
          <w:rFonts w:ascii="Courier New" w:hAnsi="Courier New" w:cs="Courier New"/>
          <w:color w:val="A020F0"/>
          <w:sz w:val="20"/>
          <w:szCs w:val="26"/>
          <w:lang w:val="en-GB" w:eastAsia="es-ES"/>
        </w:rPr>
        <w:t>on</w:t>
      </w:r>
    </w:p>
    <w:p w14:paraId="59BDD5DB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1701"/>
        <w:rPr>
          <w:rFonts w:ascii="Courier New" w:hAnsi="Courier New" w:cs="Courier New"/>
          <w:sz w:val="18"/>
          <w:lang w:eastAsia="es-ES"/>
        </w:rPr>
      </w:pPr>
      <w:r w:rsidRPr="00F44CC8">
        <w:rPr>
          <w:rFonts w:ascii="Courier New" w:hAnsi="Courier New" w:cs="Courier New"/>
          <w:color w:val="000000"/>
          <w:sz w:val="20"/>
          <w:szCs w:val="26"/>
          <w:lang w:eastAsia="es-ES"/>
        </w:rPr>
        <w:t>l=</w:t>
      </w:r>
      <w:proofErr w:type="spellStart"/>
      <w:r w:rsidRPr="00F44CC8">
        <w:rPr>
          <w:rFonts w:ascii="Courier New" w:hAnsi="Courier New" w:cs="Courier New"/>
          <w:color w:val="000000"/>
          <w:sz w:val="20"/>
          <w:szCs w:val="26"/>
          <w:lang w:eastAsia="es-ES"/>
        </w:rPr>
        <w:t>plot</w:t>
      </w:r>
      <w:proofErr w:type="spellEnd"/>
      <w:r w:rsidRPr="00F44CC8">
        <w:rPr>
          <w:rFonts w:ascii="Courier New" w:hAnsi="Courier New" w:cs="Courier New"/>
          <w:color w:val="000000"/>
          <w:sz w:val="20"/>
          <w:szCs w:val="26"/>
          <w:lang w:eastAsia="es-ES"/>
        </w:rPr>
        <w:t>(</w:t>
      </w:r>
      <w:proofErr w:type="spellStart"/>
      <w:proofErr w:type="gramStart"/>
      <w:r w:rsidRPr="00F44CC8">
        <w:rPr>
          <w:rFonts w:ascii="Courier New" w:hAnsi="Courier New" w:cs="Courier New"/>
          <w:color w:val="000000"/>
          <w:sz w:val="20"/>
          <w:szCs w:val="26"/>
          <w:lang w:eastAsia="es-ES"/>
        </w:rPr>
        <w:t>x,y</w:t>
      </w:r>
      <w:proofErr w:type="gramEnd"/>
      <w:r w:rsidRPr="00F44CC8">
        <w:rPr>
          <w:rFonts w:ascii="Courier New" w:hAnsi="Courier New" w:cs="Courier New"/>
          <w:color w:val="000000"/>
          <w:sz w:val="20"/>
          <w:szCs w:val="26"/>
          <w:lang w:eastAsia="es-ES"/>
        </w:rPr>
        <w:t>,</w:t>
      </w:r>
      <w:r w:rsidRPr="00F44CC8">
        <w:rPr>
          <w:rFonts w:ascii="Courier New" w:hAnsi="Courier New" w:cs="Courier New"/>
          <w:color w:val="A020F0"/>
          <w:sz w:val="20"/>
          <w:szCs w:val="26"/>
          <w:lang w:eastAsia="es-ES"/>
        </w:rPr>
        <w:t>'r</w:t>
      </w:r>
      <w:proofErr w:type="spellEnd"/>
      <w:r w:rsidRPr="00F44CC8">
        <w:rPr>
          <w:rFonts w:ascii="Courier New" w:hAnsi="Courier New" w:cs="Courier New"/>
          <w:color w:val="A020F0"/>
          <w:sz w:val="20"/>
          <w:szCs w:val="26"/>
          <w:lang w:eastAsia="es-ES"/>
        </w:rPr>
        <w:t>'</w:t>
      </w:r>
      <w:r w:rsidRPr="00F44CC8">
        <w:rPr>
          <w:rFonts w:ascii="Courier New" w:hAnsi="Courier New" w:cs="Courier New"/>
          <w:color w:val="000000"/>
          <w:sz w:val="20"/>
          <w:szCs w:val="26"/>
          <w:lang w:eastAsia="es-ES"/>
        </w:rPr>
        <w:t>);</w:t>
      </w:r>
    </w:p>
    <w:p w14:paraId="62C227F8" w14:textId="77777777" w:rsidR="00F44CC8" w:rsidRPr="00F44CC8" w:rsidRDefault="00F44CC8" w:rsidP="00F44CC8">
      <w:pPr>
        <w:suppressAutoHyphens w:val="0"/>
        <w:autoSpaceDE w:val="0"/>
        <w:autoSpaceDN w:val="0"/>
        <w:adjustRightInd w:val="0"/>
        <w:ind w:left="1701"/>
        <w:rPr>
          <w:rFonts w:ascii="Courier New" w:hAnsi="Courier New" w:cs="Courier New"/>
          <w:sz w:val="18"/>
          <w:lang w:eastAsia="es-ES"/>
        </w:rPr>
      </w:pPr>
      <w:proofErr w:type="spellStart"/>
      <w:r w:rsidRPr="00F44CC8">
        <w:rPr>
          <w:rFonts w:ascii="Courier New" w:hAnsi="Courier New" w:cs="Courier New"/>
          <w:color w:val="000000"/>
          <w:sz w:val="20"/>
          <w:szCs w:val="26"/>
          <w:lang w:eastAsia="es-ES"/>
        </w:rPr>
        <w:t>l.LineWidth</w:t>
      </w:r>
      <w:proofErr w:type="spellEnd"/>
      <w:r w:rsidRPr="00F44CC8">
        <w:rPr>
          <w:rFonts w:ascii="Courier New" w:hAnsi="Courier New" w:cs="Courier New"/>
          <w:color w:val="000000"/>
          <w:sz w:val="20"/>
          <w:szCs w:val="26"/>
          <w:lang w:eastAsia="es-ES"/>
        </w:rPr>
        <w:t>=2;</w:t>
      </w:r>
    </w:p>
    <w:p w14:paraId="4D844722" w14:textId="77777777" w:rsidR="003B7093" w:rsidRPr="003B7093" w:rsidRDefault="003B7093" w:rsidP="00DE6CF7">
      <w:pPr>
        <w:suppressAutoHyphens w:val="0"/>
        <w:jc w:val="both"/>
        <w:rPr>
          <w:sz w:val="22"/>
          <w:lang w:val="en-US"/>
        </w:rPr>
      </w:pPr>
    </w:p>
    <w:p w14:paraId="66A9CEB9" w14:textId="77777777" w:rsidR="00A52665" w:rsidRDefault="001D3AB4" w:rsidP="00DE6CF7">
      <w:pPr>
        <w:pStyle w:val="Prrafodelista"/>
        <w:numPr>
          <w:ilvl w:val="1"/>
          <w:numId w:val="36"/>
        </w:numPr>
        <w:suppressAutoHyphens w:val="0"/>
        <w:ind w:left="993" w:hanging="284"/>
        <w:jc w:val="both"/>
        <w:rPr>
          <w:sz w:val="22"/>
          <w:lang w:val="en-US"/>
        </w:rPr>
      </w:pPr>
      <w:r>
        <w:rPr>
          <w:sz w:val="22"/>
          <w:lang w:val="en-US"/>
        </w:rPr>
        <w:t>Is the Luis Suarez goal legal?</w:t>
      </w:r>
    </w:p>
    <w:p w14:paraId="1B6C7437" w14:textId="77777777" w:rsidR="00F44CC8" w:rsidRDefault="00F44CC8" w:rsidP="00F44CC8">
      <w:pPr>
        <w:pStyle w:val="Prrafodelista"/>
        <w:suppressAutoHyphens w:val="0"/>
        <w:ind w:left="993"/>
        <w:jc w:val="both"/>
        <w:rPr>
          <w:sz w:val="22"/>
          <w:lang w:val="en-US"/>
        </w:rPr>
      </w:pPr>
    </w:p>
    <w:p w14:paraId="2AB30FC3" w14:textId="77777777" w:rsidR="00F44CC8" w:rsidRDefault="00F44CC8" w:rsidP="00F44CC8">
      <w:pPr>
        <w:pStyle w:val="Prrafodelista"/>
        <w:suppressAutoHyphens w:val="0"/>
        <w:ind w:left="993"/>
        <w:jc w:val="both"/>
        <w:rPr>
          <w:sz w:val="22"/>
          <w:lang w:val="en-US"/>
        </w:rPr>
      </w:pPr>
      <w:r>
        <w:rPr>
          <w:sz w:val="22"/>
          <w:lang w:val="en-US"/>
        </w:rPr>
        <w:t>No, it isn’t</w:t>
      </w:r>
    </w:p>
    <w:p w14:paraId="32708501" w14:textId="77777777" w:rsidR="003B7093" w:rsidRDefault="003B7093" w:rsidP="003B7093">
      <w:pPr>
        <w:pStyle w:val="Prrafodelista"/>
        <w:suppressAutoHyphens w:val="0"/>
        <w:ind w:left="993"/>
        <w:rPr>
          <w:sz w:val="22"/>
          <w:lang w:val="en-US"/>
        </w:rPr>
      </w:pPr>
    </w:p>
    <w:p w14:paraId="21AB570D" w14:textId="77777777" w:rsidR="00EA1158" w:rsidRDefault="00A52665" w:rsidP="00EA1158">
      <w:pPr>
        <w:keepNext/>
        <w:suppressAutoHyphens w:val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40DF52A6" wp14:editId="527285F1">
            <wp:extent cx="5523195" cy="3136169"/>
            <wp:effectExtent l="0" t="0" r="1905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rabajo\Docencia\Asignaturas\Vision por Computador\Practicas\2017-2018\Exercise 7 - Homographies\offside_lin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195" cy="313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73F7A" w14:textId="1AB3D852" w:rsidR="001D3AB4" w:rsidRPr="00EA1158" w:rsidRDefault="00EA1158" w:rsidP="00EA1158">
      <w:pPr>
        <w:pStyle w:val="Descripcin"/>
        <w:jc w:val="center"/>
        <w:rPr>
          <w:sz w:val="22"/>
          <w:lang w:val="en-GB"/>
        </w:rPr>
      </w:pPr>
      <w:r w:rsidRPr="00EA1158">
        <w:rPr>
          <w:lang w:val="en-GB"/>
        </w:rPr>
        <w:t xml:space="preserve">Image </w:t>
      </w:r>
      <w:r>
        <w:fldChar w:fldCharType="begin"/>
      </w:r>
      <w:r w:rsidRPr="00EA1158">
        <w:rPr>
          <w:lang w:val="en-GB"/>
        </w:rPr>
        <w:instrText xml:space="preserve"> SEQ Image \* ARABIC </w:instrText>
      </w:r>
      <w:r>
        <w:fldChar w:fldCharType="separate"/>
      </w:r>
      <w:r w:rsidR="002162D2">
        <w:rPr>
          <w:noProof/>
          <w:lang w:val="en-GB"/>
        </w:rPr>
        <w:t>9</w:t>
      </w:r>
      <w:r>
        <w:fldChar w:fldCharType="end"/>
      </w:r>
      <w:r w:rsidRPr="00EA1158">
        <w:rPr>
          <w:lang w:val="en-GB"/>
        </w:rPr>
        <w:t>. Verification of the g</w:t>
      </w:r>
      <w:r>
        <w:rPr>
          <w:lang w:val="en-GB"/>
        </w:rPr>
        <w:t>oal</w:t>
      </w:r>
    </w:p>
    <w:p w14:paraId="738AF62C" w14:textId="77777777" w:rsidR="001D3AB4" w:rsidRPr="00526150" w:rsidRDefault="001D3AB4" w:rsidP="001D3AB4">
      <w:pPr>
        <w:pStyle w:val="Prrafodelista"/>
        <w:suppressAutoHyphens w:val="0"/>
        <w:ind w:left="993"/>
        <w:rPr>
          <w:sz w:val="22"/>
          <w:lang w:val="en-US"/>
        </w:rPr>
      </w:pPr>
      <w:bookmarkStart w:id="0" w:name="_GoBack"/>
      <w:bookmarkEnd w:id="0"/>
    </w:p>
    <w:sectPr w:rsidR="001D3AB4" w:rsidRPr="00526150" w:rsidSect="00FD368F">
      <w:headerReference w:type="default" r:id="rId15"/>
      <w:pgSz w:w="11906" w:h="16838"/>
      <w:pgMar w:top="1667" w:right="1416" w:bottom="1418" w:left="1418" w:header="709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75ADF7" w14:textId="77777777" w:rsidR="00167313" w:rsidRDefault="00167313">
      <w:r>
        <w:separator/>
      </w:r>
    </w:p>
  </w:endnote>
  <w:endnote w:type="continuationSeparator" w:id="0">
    <w:p w14:paraId="2CF58A31" w14:textId="77777777" w:rsidR="00167313" w:rsidRDefault="001673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bertus Extra Bold">
    <w:altName w:val="Times New Roman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charset w:val="00"/>
    <w:family w:val="swiss"/>
    <w:pitch w:val="variable"/>
    <w:sig w:usb0="E7000EFF" w:usb1="5200F5FF" w:usb2="0A242021" w:usb3="00000000" w:csb0="000001BF" w:csb1="00000000"/>
  </w:font>
  <w:font w:name="Lohit Hindi">
    <w:charset w:val="8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23BB2D" w14:textId="77777777" w:rsidR="00167313" w:rsidRDefault="00167313">
      <w:r>
        <w:separator/>
      </w:r>
    </w:p>
  </w:footnote>
  <w:footnote w:type="continuationSeparator" w:id="0">
    <w:p w14:paraId="29AAA279" w14:textId="77777777" w:rsidR="00167313" w:rsidRDefault="001673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70FE3A" w14:textId="77777777" w:rsidR="00931C13" w:rsidRDefault="00AE100A">
    <w:pPr>
      <w:pStyle w:val="Encabezado"/>
    </w:pPr>
    <w:r>
      <w:rPr>
        <w:noProof/>
        <w:lang w:val="en-US" w:eastAsia="en-US"/>
      </w:rPr>
      <w:drawing>
        <wp:anchor distT="0" distB="0" distL="114935" distR="114935" simplePos="0" relativeHeight="251657728" behindDoc="1" locked="0" layoutInCell="1" allowOverlap="1" wp14:anchorId="0503732D" wp14:editId="70664B1A">
          <wp:simplePos x="0" y="0"/>
          <wp:positionH relativeFrom="column">
            <wp:posOffset>5102225</wp:posOffset>
          </wp:positionH>
          <wp:positionV relativeFrom="paragraph">
            <wp:posOffset>-224155</wp:posOffset>
          </wp:positionV>
          <wp:extent cx="643255" cy="665480"/>
          <wp:effectExtent l="0" t="0" r="4445" b="1270"/>
          <wp:wrapTight wrapText="bothSides">
            <wp:wrapPolygon edited="0">
              <wp:start x="0" y="0"/>
              <wp:lineTo x="0" y="21023"/>
              <wp:lineTo x="21110" y="21023"/>
              <wp:lineTo x="21110" y="0"/>
              <wp:lineTo x="0" y="0"/>
            </wp:wrapPolygon>
          </wp:wrapTight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3255" cy="66548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31C13">
      <w:t>Dpto. Ingeniería de Sistemas y Automática</w:t>
    </w:r>
  </w:p>
  <w:p w14:paraId="76D5D507" w14:textId="77777777" w:rsidR="00931C13" w:rsidRDefault="00931C13">
    <w:pPr>
      <w:pStyle w:val="Encabezado"/>
    </w:pPr>
    <w:r>
      <w:t xml:space="preserve">Universidad de </w:t>
    </w:r>
    <w:r w:rsidR="00D355B8">
      <w:t>Málaga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435"/>
      </w:p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</w:lvl>
    <w:lvl w:ilvl="2">
      <w:start w:val="1"/>
      <w:numFmt w:val="lowerRoman"/>
      <w:lvlText w:val="%3."/>
      <w:lvlJc w:val="left"/>
      <w:pPr>
        <w:tabs>
          <w:tab w:val="num" w:pos="2505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>
      <w:start w:val="1"/>
      <w:numFmt w:val="lowerRoman"/>
      <w:lvlText w:val="%6."/>
      <w:lvlJc w:val="left"/>
      <w:pPr>
        <w:tabs>
          <w:tab w:val="num" w:pos="4665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>
      <w:start w:val="1"/>
      <w:numFmt w:val="lowerRoman"/>
      <w:lvlText w:val="%9."/>
      <w:lvlJc w:val="left"/>
      <w:pPr>
        <w:tabs>
          <w:tab w:val="num" w:pos="6825"/>
        </w:tabs>
        <w:ind w:left="6825" w:hanging="18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00973CC2"/>
    <w:multiLevelType w:val="hybridMultilevel"/>
    <w:tmpl w:val="295E6AB6"/>
    <w:lvl w:ilvl="0" w:tplc="E6C4A0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C85D63"/>
    <w:multiLevelType w:val="hybridMultilevel"/>
    <w:tmpl w:val="ACEEAFB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4C0179"/>
    <w:multiLevelType w:val="hybridMultilevel"/>
    <w:tmpl w:val="64AEBD7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B0C740F"/>
    <w:multiLevelType w:val="hybridMultilevel"/>
    <w:tmpl w:val="81B0E620"/>
    <w:lvl w:ilvl="0" w:tplc="023AD3A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A0369D"/>
    <w:multiLevelType w:val="hybridMultilevel"/>
    <w:tmpl w:val="A6720F7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4B3E85"/>
    <w:multiLevelType w:val="hybridMultilevel"/>
    <w:tmpl w:val="71AC3AEE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5812FD1"/>
    <w:multiLevelType w:val="hybridMultilevel"/>
    <w:tmpl w:val="3D3EC72A"/>
    <w:lvl w:ilvl="0" w:tplc="4A2C003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14B6C6E8">
      <w:start w:val="173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68E47B7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BD366AB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4C9C599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B09CE8F2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544421B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A8CE7C9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3FE6A6D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11" w15:restartNumberingAfterBreak="0">
    <w:nsid w:val="18AE7EE2"/>
    <w:multiLevelType w:val="multilevel"/>
    <w:tmpl w:val="D070DDE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CAA4EE3"/>
    <w:multiLevelType w:val="multilevel"/>
    <w:tmpl w:val="512EDA7E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435"/>
      </w:pPr>
    </w:lvl>
    <w:lvl w:ilvl="1">
      <w:start w:val="1"/>
      <w:numFmt w:val="lowerLetter"/>
      <w:lvlText w:val="%2)"/>
      <w:lvlJc w:val="left"/>
      <w:pPr>
        <w:tabs>
          <w:tab w:val="num" w:pos="1353"/>
        </w:tabs>
        <w:ind w:left="1353" w:hanging="360"/>
      </w:pPr>
    </w:lvl>
    <w:lvl w:ilvl="2">
      <w:start w:val="1"/>
      <w:numFmt w:val="lowerRoman"/>
      <w:lvlText w:val="%3."/>
      <w:lvlJc w:val="left"/>
      <w:pPr>
        <w:tabs>
          <w:tab w:val="num" w:pos="2505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>
      <w:start w:val="1"/>
      <w:numFmt w:val="lowerRoman"/>
      <w:lvlText w:val="%6."/>
      <w:lvlJc w:val="left"/>
      <w:pPr>
        <w:tabs>
          <w:tab w:val="num" w:pos="4665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>
      <w:start w:val="1"/>
      <w:numFmt w:val="lowerRoman"/>
      <w:lvlText w:val="%9."/>
      <w:lvlJc w:val="left"/>
      <w:pPr>
        <w:tabs>
          <w:tab w:val="num" w:pos="6825"/>
        </w:tabs>
        <w:ind w:left="6825" w:hanging="180"/>
      </w:pPr>
    </w:lvl>
  </w:abstractNum>
  <w:abstractNum w:abstractNumId="13" w15:restartNumberingAfterBreak="0">
    <w:nsid w:val="228D2A7B"/>
    <w:multiLevelType w:val="hybridMultilevel"/>
    <w:tmpl w:val="41B40540"/>
    <w:lvl w:ilvl="0" w:tplc="023AD3A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1B6A4C"/>
    <w:multiLevelType w:val="hybridMultilevel"/>
    <w:tmpl w:val="674C2B0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B06615"/>
    <w:multiLevelType w:val="hybridMultilevel"/>
    <w:tmpl w:val="F8D2408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177155"/>
    <w:multiLevelType w:val="hybridMultilevel"/>
    <w:tmpl w:val="105E6204"/>
    <w:lvl w:ilvl="0" w:tplc="0C0A000F">
      <w:start w:val="1"/>
      <w:numFmt w:val="decimal"/>
      <w:lvlText w:val="%1."/>
      <w:lvlJc w:val="left"/>
      <w:pPr>
        <w:ind w:left="717" w:hanging="360"/>
      </w:pPr>
    </w:lvl>
    <w:lvl w:ilvl="1" w:tplc="0C0A0019" w:tentative="1">
      <w:start w:val="1"/>
      <w:numFmt w:val="lowerLetter"/>
      <w:lvlText w:val="%2."/>
      <w:lvlJc w:val="left"/>
      <w:pPr>
        <w:ind w:left="1437" w:hanging="360"/>
      </w:pPr>
    </w:lvl>
    <w:lvl w:ilvl="2" w:tplc="0C0A001B" w:tentative="1">
      <w:start w:val="1"/>
      <w:numFmt w:val="lowerRoman"/>
      <w:lvlText w:val="%3."/>
      <w:lvlJc w:val="right"/>
      <w:pPr>
        <w:ind w:left="2157" w:hanging="180"/>
      </w:pPr>
    </w:lvl>
    <w:lvl w:ilvl="3" w:tplc="0C0A000F" w:tentative="1">
      <w:start w:val="1"/>
      <w:numFmt w:val="decimal"/>
      <w:lvlText w:val="%4."/>
      <w:lvlJc w:val="left"/>
      <w:pPr>
        <w:ind w:left="2877" w:hanging="360"/>
      </w:pPr>
    </w:lvl>
    <w:lvl w:ilvl="4" w:tplc="0C0A0019" w:tentative="1">
      <w:start w:val="1"/>
      <w:numFmt w:val="lowerLetter"/>
      <w:lvlText w:val="%5."/>
      <w:lvlJc w:val="left"/>
      <w:pPr>
        <w:ind w:left="3597" w:hanging="360"/>
      </w:pPr>
    </w:lvl>
    <w:lvl w:ilvl="5" w:tplc="0C0A001B" w:tentative="1">
      <w:start w:val="1"/>
      <w:numFmt w:val="lowerRoman"/>
      <w:lvlText w:val="%6."/>
      <w:lvlJc w:val="right"/>
      <w:pPr>
        <w:ind w:left="4317" w:hanging="180"/>
      </w:pPr>
    </w:lvl>
    <w:lvl w:ilvl="6" w:tplc="0C0A000F" w:tentative="1">
      <w:start w:val="1"/>
      <w:numFmt w:val="decimal"/>
      <w:lvlText w:val="%7."/>
      <w:lvlJc w:val="left"/>
      <w:pPr>
        <w:ind w:left="5037" w:hanging="360"/>
      </w:pPr>
    </w:lvl>
    <w:lvl w:ilvl="7" w:tplc="0C0A0019" w:tentative="1">
      <w:start w:val="1"/>
      <w:numFmt w:val="lowerLetter"/>
      <w:lvlText w:val="%8."/>
      <w:lvlJc w:val="left"/>
      <w:pPr>
        <w:ind w:left="5757" w:hanging="360"/>
      </w:pPr>
    </w:lvl>
    <w:lvl w:ilvl="8" w:tplc="0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 w15:restartNumberingAfterBreak="0">
    <w:nsid w:val="2A94269A"/>
    <w:multiLevelType w:val="hybridMultilevel"/>
    <w:tmpl w:val="2556CE1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D5129C1"/>
    <w:multiLevelType w:val="hybridMultilevel"/>
    <w:tmpl w:val="F456212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2009E7"/>
    <w:multiLevelType w:val="hybridMultilevel"/>
    <w:tmpl w:val="7E82D1E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5AD5DE5"/>
    <w:multiLevelType w:val="multilevel"/>
    <w:tmpl w:val="0DBA1CA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  <w:rPr>
        <w:i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1C0262B"/>
    <w:multiLevelType w:val="multilevel"/>
    <w:tmpl w:val="003A0CF8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435"/>
      </w:pPr>
    </w:lvl>
    <w:lvl w:ilvl="1">
      <w:start w:val="1"/>
      <w:numFmt w:val="lowerLetter"/>
      <w:lvlText w:val="%2)"/>
      <w:lvlJc w:val="left"/>
      <w:pPr>
        <w:tabs>
          <w:tab w:val="num" w:pos="1353"/>
        </w:tabs>
        <w:ind w:left="1353" w:hanging="360"/>
      </w:pPr>
    </w:lvl>
    <w:lvl w:ilvl="2">
      <w:start w:val="1"/>
      <w:numFmt w:val="lowerRoman"/>
      <w:lvlText w:val="%3."/>
      <w:lvlJc w:val="left"/>
      <w:pPr>
        <w:tabs>
          <w:tab w:val="num" w:pos="2505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>
      <w:start w:val="1"/>
      <w:numFmt w:val="lowerRoman"/>
      <w:lvlText w:val="%6."/>
      <w:lvlJc w:val="left"/>
      <w:pPr>
        <w:tabs>
          <w:tab w:val="num" w:pos="4665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>
      <w:start w:val="1"/>
      <w:numFmt w:val="lowerRoman"/>
      <w:lvlText w:val="%9."/>
      <w:lvlJc w:val="left"/>
      <w:pPr>
        <w:tabs>
          <w:tab w:val="num" w:pos="6825"/>
        </w:tabs>
        <w:ind w:left="6825" w:hanging="180"/>
      </w:pPr>
    </w:lvl>
  </w:abstractNum>
  <w:abstractNum w:abstractNumId="22" w15:restartNumberingAfterBreak="0">
    <w:nsid w:val="45E23F7C"/>
    <w:multiLevelType w:val="multilevel"/>
    <w:tmpl w:val="957676CC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435"/>
      </w:pPr>
    </w:lvl>
    <w:lvl w:ilvl="1">
      <w:start w:val="1"/>
      <w:numFmt w:val="lowerLetter"/>
      <w:lvlText w:val="%2)"/>
      <w:lvlJc w:val="left"/>
      <w:pPr>
        <w:tabs>
          <w:tab w:val="num" w:pos="1353"/>
        </w:tabs>
        <w:ind w:left="1353" w:hanging="360"/>
      </w:pPr>
    </w:lvl>
    <w:lvl w:ilvl="2">
      <w:start w:val="1"/>
      <w:numFmt w:val="lowerRoman"/>
      <w:lvlText w:val="%3."/>
      <w:lvlJc w:val="left"/>
      <w:pPr>
        <w:tabs>
          <w:tab w:val="num" w:pos="2505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>
      <w:start w:val="1"/>
      <w:numFmt w:val="lowerRoman"/>
      <w:lvlText w:val="%6."/>
      <w:lvlJc w:val="left"/>
      <w:pPr>
        <w:tabs>
          <w:tab w:val="num" w:pos="4665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>
      <w:start w:val="1"/>
      <w:numFmt w:val="lowerRoman"/>
      <w:lvlText w:val="%9."/>
      <w:lvlJc w:val="left"/>
      <w:pPr>
        <w:tabs>
          <w:tab w:val="num" w:pos="6825"/>
        </w:tabs>
        <w:ind w:left="6825" w:hanging="180"/>
      </w:pPr>
    </w:lvl>
  </w:abstractNum>
  <w:abstractNum w:abstractNumId="23" w15:restartNumberingAfterBreak="0">
    <w:nsid w:val="46F8681B"/>
    <w:multiLevelType w:val="hybridMultilevel"/>
    <w:tmpl w:val="6310EE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B41621"/>
    <w:multiLevelType w:val="hybridMultilevel"/>
    <w:tmpl w:val="6D3E77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9C6A78"/>
    <w:multiLevelType w:val="hybridMultilevel"/>
    <w:tmpl w:val="41B40540"/>
    <w:lvl w:ilvl="0" w:tplc="023AD3A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CD28AC"/>
    <w:multiLevelType w:val="hybridMultilevel"/>
    <w:tmpl w:val="2E4C6F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D43431"/>
    <w:multiLevelType w:val="hybridMultilevel"/>
    <w:tmpl w:val="CC94036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D0A2340"/>
    <w:multiLevelType w:val="hybridMultilevel"/>
    <w:tmpl w:val="1646E11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1B47CAA"/>
    <w:multiLevelType w:val="hybridMultilevel"/>
    <w:tmpl w:val="C2E692E0"/>
    <w:lvl w:ilvl="0" w:tplc="F9606E58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35A2F2C"/>
    <w:multiLevelType w:val="hybridMultilevel"/>
    <w:tmpl w:val="DBF83854"/>
    <w:lvl w:ilvl="0" w:tplc="0C0A0017">
      <w:start w:val="1"/>
      <w:numFmt w:val="lowerLetter"/>
      <w:lvlText w:val="%1)"/>
      <w:lvlJc w:val="left"/>
      <w:pPr>
        <w:ind w:left="70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4E2080E"/>
    <w:multiLevelType w:val="multilevel"/>
    <w:tmpl w:val="484E326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65A54A76"/>
    <w:multiLevelType w:val="hybridMultilevel"/>
    <w:tmpl w:val="94AE71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241406"/>
    <w:multiLevelType w:val="hybridMultilevel"/>
    <w:tmpl w:val="DCBA538C"/>
    <w:lvl w:ilvl="0" w:tplc="0C0A0019">
      <w:start w:val="1"/>
      <w:numFmt w:val="lowerLetter"/>
      <w:lvlText w:val="%1."/>
      <w:lvlJc w:val="left"/>
      <w:pPr>
        <w:ind w:left="1074" w:hanging="360"/>
      </w:pPr>
    </w:lvl>
    <w:lvl w:ilvl="1" w:tplc="0C0A0019" w:tentative="1">
      <w:start w:val="1"/>
      <w:numFmt w:val="lowerLetter"/>
      <w:lvlText w:val="%2."/>
      <w:lvlJc w:val="left"/>
      <w:pPr>
        <w:ind w:left="1794" w:hanging="360"/>
      </w:pPr>
    </w:lvl>
    <w:lvl w:ilvl="2" w:tplc="0C0A001B" w:tentative="1">
      <w:start w:val="1"/>
      <w:numFmt w:val="lowerRoman"/>
      <w:lvlText w:val="%3."/>
      <w:lvlJc w:val="right"/>
      <w:pPr>
        <w:ind w:left="2514" w:hanging="180"/>
      </w:pPr>
    </w:lvl>
    <w:lvl w:ilvl="3" w:tplc="0C0A000F" w:tentative="1">
      <w:start w:val="1"/>
      <w:numFmt w:val="decimal"/>
      <w:lvlText w:val="%4."/>
      <w:lvlJc w:val="left"/>
      <w:pPr>
        <w:ind w:left="3234" w:hanging="360"/>
      </w:pPr>
    </w:lvl>
    <w:lvl w:ilvl="4" w:tplc="0C0A0019" w:tentative="1">
      <w:start w:val="1"/>
      <w:numFmt w:val="lowerLetter"/>
      <w:lvlText w:val="%5."/>
      <w:lvlJc w:val="left"/>
      <w:pPr>
        <w:ind w:left="3954" w:hanging="360"/>
      </w:pPr>
    </w:lvl>
    <w:lvl w:ilvl="5" w:tplc="0C0A001B" w:tentative="1">
      <w:start w:val="1"/>
      <w:numFmt w:val="lowerRoman"/>
      <w:lvlText w:val="%6."/>
      <w:lvlJc w:val="right"/>
      <w:pPr>
        <w:ind w:left="4674" w:hanging="180"/>
      </w:pPr>
    </w:lvl>
    <w:lvl w:ilvl="6" w:tplc="0C0A000F" w:tentative="1">
      <w:start w:val="1"/>
      <w:numFmt w:val="decimal"/>
      <w:lvlText w:val="%7."/>
      <w:lvlJc w:val="left"/>
      <w:pPr>
        <w:ind w:left="5394" w:hanging="360"/>
      </w:pPr>
    </w:lvl>
    <w:lvl w:ilvl="7" w:tplc="0C0A0019" w:tentative="1">
      <w:start w:val="1"/>
      <w:numFmt w:val="lowerLetter"/>
      <w:lvlText w:val="%8."/>
      <w:lvlJc w:val="left"/>
      <w:pPr>
        <w:ind w:left="6114" w:hanging="360"/>
      </w:pPr>
    </w:lvl>
    <w:lvl w:ilvl="8" w:tplc="0C0A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34" w15:restartNumberingAfterBreak="0">
    <w:nsid w:val="6E3B212E"/>
    <w:multiLevelType w:val="hybridMultilevel"/>
    <w:tmpl w:val="6408E7D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55E5AF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770723F0"/>
    <w:multiLevelType w:val="hybridMultilevel"/>
    <w:tmpl w:val="0A0851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B9B3DDC"/>
    <w:multiLevelType w:val="multilevel"/>
    <w:tmpl w:val="24F4253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6"/>
  </w:num>
  <w:num w:numId="5">
    <w:abstractNumId w:val="17"/>
  </w:num>
  <w:num w:numId="6">
    <w:abstractNumId w:val="15"/>
  </w:num>
  <w:num w:numId="7">
    <w:abstractNumId w:val="10"/>
  </w:num>
  <w:num w:numId="8">
    <w:abstractNumId w:val="8"/>
  </w:num>
  <w:num w:numId="9">
    <w:abstractNumId w:val="28"/>
  </w:num>
  <w:num w:numId="10">
    <w:abstractNumId w:val="9"/>
  </w:num>
  <w:num w:numId="11">
    <w:abstractNumId w:val="4"/>
  </w:num>
  <w:num w:numId="12">
    <w:abstractNumId w:val="34"/>
  </w:num>
  <w:num w:numId="13">
    <w:abstractNumId w:val="29"/>
  </w:num>
  <w:num w:numId="14">
    <w:abstractNumId w:val="19"/>
  </w:num>
  <w:num w:numId="15">
    <w:abstractNumId w:val="14"/>
  </w:num>
  <w:num w:numId="16">
    <w:abstractNumId w:val="32"/>
  </w:num>
  <w:num w:numId="17">
    <w:abstractNumId w:val="18"/>
  </w:num>
  <w:num w:numId="18">
    <w:abstractNumId w:val="5"/>
  </w:num>
  <w:num w:numId="19">
    <w:abstractNumId w:val="33"/>
  </w:num>
  <w:num w:numId="20">
    <w:abstractNumId w:val="26"/>
  </w:num>
  <w:num w:numId="21">
    <w:abstractNumId w:val="16"/>
  </w:num>
  <w:num w:numId="22">
    <w:abstractNumId w:val="24"/>
  </w:num>
  <w:num w:numId="23">
    <w:abstractNumId w:val="25"/>
  </w:num>
  <w:num w:numId="24">
    <w:abstractNumId w:val="13"/>
  </w:num>
  <w:num w:numId="25">
    <w:abstractNumId w:val="7"/>
  </w:num>
  <w:num w:numId="26">
    <w:abstractNumId w:val="30"/>
  </w:num>
  <w:num w:numId="27">
    <w:abstractNumId w:val="3"/>
  </w:num>
  <w:num w:numId="28">
    <w:abstractNumId w:val="22"/>
  </w:num>
  <w:num w:numId="29">
    <w:abstractNumId w:val="12"/>
  </w:num>
  <w:num w:numId="30">
    <w:abstractNumId w:val="21"/>
  </w:num>
  <w:num w:numId="31">
    <w:abstractNumId w:val="35"/>
  </w:num>
  <w:num w:numId="32">
    <w:abstractNumId w:val="11"/>
  </w:num>
  <w:num w:numId="33">
    <w:abstractNumId w:val="31"/>
  </w:num>
  <w:num w:numId="34">
    <w:abstractNumId w:val="20"/>
  </w:num>
  <w:num w:numId="35">
    <w:abstractNumId w:val="37"/>
  </w:num>
  <w:num w:numId="36">
    <w:abstractNumId w:val="36"/>
  </w:num>
  <w:num w:numId="37">
    <w:abstractNumId w:val="23"/>
  </w:num>
  <w:num w:numId="3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5B8"/>
    <w:rsid w:val="000041A9"/>
    <w:rsid w:val="00016FB5"/>
    <w:rsid w:val="000254B5"/>
    <w:rsid w:val="0003440C"/>
    <w:rsid w:val="00035B55"/>
    <w:rsid w:val="00053D77"/>
    <w:rsid w:val="0008334D"/>
    <w:rsid w:val="000971D9"/>
    <w:rsid w:val="000C285F"/>
    <w:rsid w:val="000C592B"/>
    <w:rsid w:val="000D30CD"/>
    <w:rsid w:val="000F021F"/>
    <w:rsid w:val="000F022F"/>
    <w:rsid w:val="000F6863"/>
    <w:rsid w:val="00112CDE"/>
    <w:rsid w:val="0011378B"/>
    <w:rsid w:val="001314C4"/>
    <w:rsid w:val="001428C8"/>
    <w:rsid w:val="00167313"/>
    <w:rsid w:val="00182C94"/>
    <w:rsid w:val="00184049"/>
    <w:rsid w:val="00193060"/>
    <w:rsid w:val="001B692F"/>
    <w:rsid w:val="001D3AB4"/>
    <w:rsid w:val="00204211"/>
    <w:rsid w:val="00206CDB"/>
    <w:rsid w:val="00210B1E"/>
    <w:rsid w:val="002162D2"/>
    <w:rsid w:val="00245FA4"/>
    <w:rsid w:val="002A503F"/>
    <w:rsid w:val="002A76A3"/>
    <w:rsid w:val="002B0C00"/>
    <w:rsid w:val="002D7C50"/>
    <w:rsid w:val="002E1060"/>
    <w:rsid w:val="00305103"/>
    <w:rsid w:val="00307CAC"/>
    <w:rsid w:val="0031289D"/>
    <w:rsid w:val="00324CCA"/>
    <w:rsid w:val="00345A69"/>
    <w:rsid w:val="00351B66"/>
    <w:rsid w:val="00354730"/>
    <w:rsid w:val="00383826"/>
    <w:rsid w:val="00394007"/>
    <w:rsid w:val="003B7093"/>
    <w:rsid w:val="003D72A1"/>
    <w:rsid w:val="003E1F00"/>
    <w:rsid w:val="0040007A"/>
    <w:rsid w:val="004167D3"/>
    <w:rsid w:val="00422DCE"/>
    <w:rsid w:val="00430935"/>
    <w:rsid w:val="00434A46"/>
    <w:rsid w:val="00452911"/>
    <w:rsid w:val="00460358"/>
    <w:rsid w:val="00461FFC"/>
    <w:rsid w:val="004675C1"/>
    <w:rsid w:val="00474286"/>
    <w:rsid w:val="00492EB9"/>
    <w:rsid w:val="00496C89"/>
    <w:rsid w:val="004B5F87"/>
    <w:rsid w:val="004D4956"/>
    <w:rsid w:val="004D68F0"/>
    <w:rsid w:val="004E141F"/>
    <w:rsid w:val="004E68D1"/>
    <w:rsid w:val="004F2B2B"/>
    <w:rsid w:val="004F5170"/>
    <w:rsid w:val="00526150"/>
    <w:rsid w:val="00542E67"/>
    <w:rsid w:val="00573A7B"/>
    <w:rsid w:val="00583784"/>
    <w:rsid w:val="00593462"/>
    <w:rsid w:val="005A26A2"/>
    <w:rsid w:val="005E4C60"/>
    <w:rsid w:val="006577C1"/>
    <w:rsid w:val="0066271D"/>
    <w:rsid w:val="00674724"/>
    <w:rsid w:val="006A63FA"/>
    <w:rsid w:val="006B6266"/>
    <w:rsid w:val="006C59C8"/>
    <w:rsid w:val="00712143"/>
    <w:rsid w:val="00713486"/>
    <w:rsid w:val="00764EF6"/>
    <w:rsid w:val="007652DB"/>
    <w:rsid w:val="0077473A"/>
    <w:rsid w:val="007754DA"/>
    <w:rsid w:val="00782D11"/>
    <w:rsid w:val="007A33D8"/>
    <w:rsid w:val="007C232E"/>
    <w:rsid w:val="007C7725"/>
    <w:rsid w:val="007C7DA5"/>
    <w:rsid w:val="007D1ACF"/>
    <w:rsid w:val="007D7CD9"/>
    <w:rsid w:val="007E10F0"/>
    <w:rsid w:val="007F131F"/>
    <w:rsid w:val="008B5955"/>
    <w:rsid w:val="008E24AB"/>
    <w:rsid w:val="008F2E31"/>
    <w:rsid w:val="0092664A"/>
    <w:rsid w:val="00931C13"/>
    <w:rsid w:val="00934506"/>
    <w:rsid w:val="009562A2"/>
    <w:rsid w:val="009604A3"/>
    <w:rsid w:val="0098236B"/>
    <w:rsid w:val="009E6623"/>
    <w:rsid w:val="009F2666"/>
    <w:rsid w:val="00A02DCB"/>
    <w:rsid w:val="00A0538E"/>
    <w:rsid w:val="00A217A3"/>
    <w:rsid w:val="00A52665"/>
    <w:rsid w:val="00A70D0D"/>
    <w:rsid w:val="00A71731"/>
    <w:rsid w:val="00A82A52"/>
    <w:rsid w:val="00A871FD"/>
    <w:rsid w:val="00AA7BC6"/>
    <w:rsid w:val="00AB33FB"/>
    <w:rsid w:val="00AC239F"/>
    <w:rsid w:val="00AC3247"/>
    <w:rsid w:val="00AE100A"/>
    <w:rsid w:val="00AE7CF9"/>
    <w:rsid w:val="00B23BAC"/>
    <w:rsid w:val="00B326EC"/>
    <w:rsid w:val="00B354E9"/>
    <w:rsid w:val="00B77186"/>
    <w:rsid w:val="00BD5B67"/>
    <w:rsid w:val="00BE1A13"/>
    <w:rsid w:val="00C01B41"/>
    <w:rsid w:val="00C14076"/>
    <w:rsid w:val="00C44175"/>
    <w:rsid w:val="00C4493D"/>
    <w:rsid w:val="00C50DBA"/>
    <w:rsid w:val="00C510B4"/>
    <w:rsid w:val="00C554B9"/>
    <w:rsid w:val="00C84994"/>
    <w:rsid w:val="00C97A9A"/>
    <w:rsid w:val="00CA2F86"/>
    <w:rsid w:val="00CC1621"/>
    <w:rsid w:val="00D13AE5"/>
    <w:rsid w:val="00D355B8"/>
    <w:rsid w:val="00D44EE8"/>
    <w:rsid w:val="00D81587"/>
    <w:rsid w:val="00DD2642"/>
    <w:rsid w:val="00DE3CC7"/>
    <w:rsid w:val="00DE6CF7"/>
    <w:rsid w:val="00E33E72"/>
    <w:rsid w:val="00E358F5"/>
    <w:rsid w:val="00E51C3E"/>
    <w:rsid w:val="00E557AD"/>
    <w:rsid w:val="00E62DAE"/>
    <w:rsid w:val="00E712AF"/>
    <w:rsid w:val="00E74DF4"/>
    <w:rsid w:val="00E82920"/>
    <w:rsid w:val="00EA1158"/>
    <w:rsid w:val="00EB63CD"/>
    <w:rsid w:val="00ED40C8"/>
    <w:rsid w:val="00EE3AD1"/>
    <w:rsid w:val="00EE6713"/>
    <w:rsid w:val="00F44CC8"/>
    <w:rsid w:val="00F47871"/>
    <w:rsid w:val="00F86DB3"/>
    <w:rsid w:val="00F94102"/>
    <w:rsid w:val="00FB7F49"/>
    <w:rsid w:val="00FD1BC6"/>
    <w:rsid w:val="00FD3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7D65E144"/>
  <w15:docId w15:val="{A4FDA83A-E760-46FB-8BFB-83AAD1958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4A46"/>
    <w:pPr>
      <w:suppressAutoHyphens/>
    </w:pPr>
    <w:rPr>
      <w:sz w:val="24"/>
      <w:szCs w:val="24"/>
      <w:lang w:eastAsia="ar-SA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jc w:val="center"/>
      <w:outlineLvl w:val="0"/>
    </w:pPr>
    <w:rPr>
      <w:rFonts w:ascii="Albertus Extra Bold" w:hAnsi="Albertus Extra Bold"/>
      <w:b/>
      <w:bCs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Fuentedeprrafopredeter1">
    <w:name w:val="Fuente de párrafo predeter.1"/>
  </w:style>
  <w:style w:type="character" w:customStyle="1" w:styleId="EncabezadoCar">
    <w:name w:val="Encabezado Car"/>
    <w:rPr>
      <w:sz w:val="24"/>
      <w:szCs w:val="24"/>
      <w:lang w:val="es-ES"/>
    </w:rPr>
  </w:style>
  <w:style w:type="character" w:customStyle="1" w:styleId="PiedepginaCar">
    <w:name w:val="Pie de página Car"/>
    <w:rPr>
      <w:sz w:val="24"/>
      <w:szCs w:val="24"/>
      <w:lang w:val="es-ES"/>
    </w:rPr>
  </w:style>
  <w:style w:type="paragraph" w:customStyle="1" w:styleId="Heading">
    <w:name w:val="Heading"/>
    <w:basedOn w:val="Normal"/>
    <w:next w:val="Textoindependiente"/>
    <w:pPr>
      <w:keepNext/>
      <w:spacing w:before="240" w:after="120"/>
    </w:pPr>
    <w:rPr>
      <w:rFonts w:ascii="Arial" w:eastAsia="DejaVu Sans" w:hAnsi="Arial" w:cs="Lohit Hindi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Lohit Hindi"/>
    </w:rPr>
  </w:style>
  <w:style w:type="paragraph" w:customStyle="1" w:styleId="Epgrafe1">
    <w:name w:val="Epígrafe1"/>
    <w:basedOn w:val="Normal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extosinformato1">
    <w:name w:val="Texto sin formato1"/>
    <w:basedOn w:val="Normal"/>
    <w:rPr>
      <w:rFonts w:ascii="Courier New" w:hAnsi="Courier New" w:cs="Courier New"/>
      <w:sz w:val="20"/>
      <w:szCs w:val="20"/>
    </w:rPr>
  </w:style>
  <w:style w:type="paragraph" w:styleId="Sangradetextonormal">
    <w:name w:val="Body Text Indent"/>
    <w:basedOn w:val="Normal"/>
    <w:pPr>
      <w:ind w:firstLine="354"/>
    </w:pPr>
    <w:rPr>
      <w:i/>
      <w:sz w:val="22"/>
      <w:szCs w:val="20"/>
      <w:lang w:val="es-ES_tradnl"/>
    </w:rPr>
  </w:style>
  <w:style w:type="paragraph" w:styleId="Encabezado">
    <w:name w:val="header"/>
    <w:basedOn w:val="Normal"/>
    <w:pPr>
      <w:tabs>
        <w:tab w:val="center" w:pos="4680"/>
        <w:tab w:val="right" w:pos="9360"/>
      </w:tabs>
    </w:pPr>
  </w:style>
  <w:style w:type="paragraph" w:styleId="Piedepgina">
    <w:name w:val="footer"/>
    <w:basedOn w:val="Normal"/>
    <w:pPr>
      <w:tabs>
        <w:tab w:val="center" w:pos="4680"/>
        <w:tab w:val="right" w:pos="9360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E100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100A"/>
    <w:rPr>
      <w:rFonts w:ascii="Tahoma" w:hAnsi="Tahoma" w:cs="Tahoma"/>
      <w:sz w:val="16"/>
      <w:szCs w:val="16"/>
      <w:lang w:eastAsia="ar-SA"/>
    </w:rPr>
  </w:style>
  <w:style w:type="paragraph" w:styleId="Prrafodelista">
    <w:name w:val="List Paragraph"/>
    <w:basedOn w:val="Normal"/>
    <w:uiPriority w:val="34"/>
    <w:qFormat/>
    <w:rsid w:val="00A0538E"/>
    <w:pPr>
      <w:ind w:left="720"/>
      <w:contextualSpacing/>
    </w:pPr>
  </w:style>
  <w:style w:type="table" w:styleId="Tablaconcuadrcula">
    <w:name w:val="Table Grid"/>
    <w:basedOn w:val="Tablanormal"/>
    <w:uiPriority w:val="59"/>
    <w:rsid w:val="00A053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C84994"/>
    <w:rPr>
      <w:color w:val="808080"/>
    </w:rPr>
  </w:style>
  <w:style w:type="paragraph" w:styleId="Descripcin">
    <w:name w:val="caption"/>
    <w:basedOn w:val="Normal"/>
    <w:next w:val="Normal"/>
    <w:uiPriority w:val="35"/>
    <w:unhideWhenUsed/>
    <w:qFormat/>
    <w:rsid w:val="007A33D8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7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5C3A18-188A-4E85-88CD-9BC104F5B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971</Words>
  <Characters>5346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1</vt:lpstr>
    </vt:vector>
  </TitlesOfParts>
  <Company/>
  <LinksUpToDate>false</LinksUpToDate>
  <CharactersWithSpaces>6305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</dc:title>
  <dc:creator>jgonzalez</dc:creator>
  <cp:lastModifiedBy>franco emanuel gonzalez sanchez</cp:lastModifiedBy>
  <cp:revision>4</cp:revision>
  <cp:lastPrinted>2019-01-13T22:57:00Z</cp:lastPrinted>
  <dcterms:created xsi:type="dcterms:W3CDTF">2019-01-13T22:22:00Z</dcterms:created>
  <dcterms:modified xsi:type="dcterms:W3CDTF">2019-01-13T22:58:00Z</dcterms:modified>
</cp:coreProperties>
</file>