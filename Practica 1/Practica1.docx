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6AA3B98" w14:textId="77777777" w:rsidR="00931C13" w:rsidRPr="0040007A" w:rsidRDefault="00931C13">
      <w:pPr>
        <w:pStyle w:val="Ttulo1"/>
        <w:pBdr>
          <w:bottom w:val="single" w:sz="8" w:space="1" w:color="000000"/>
        </w:pBdr>
        <w:rPr>
          <w:rFonts w:ascii="Times New Roman" w:hAnsi="Times New Roman"/>
        </w:rPr>
      </w:pPr>
      <w:bookmarkStart w:id="0" w:name="_GoBack"/>
      <w:bookmarkEnd w:id="0"/>
    </w:p>
    <w:p w14:paraId="6BBCF694" w14:textId="77777777" w:rsidR="00044753" w:rsidRDefault="00186404">
      <w:pPr>
        <w:pStyle w:val="Ttulo1"/>
        <w:pBdr>
          <w:bottom w:val="single" w:sz="8" w:space="1" w:color="000000"/>
        </w:pBdr>
        <w:rPr>
          <w:rFonts w:ascii="Times New Roman" w:hAnsi="Times New Roman"/>
        </w:rPr>
      </w:pPr>
      <w:bookmarkStart w:id="1" w:name="OLE_LINK1"/>
      <w:bookmarkStart w:id="2" w:name="OLE_LINK2"/>
      <w:r>
        <w:rPr>
          <w:rFonts w:ascii="Times New Roman" w:hAnsi="Times New Roman"/>
        </w:rPr>
        <w:t>COMPUTER VISION</w:t>
      </w:r>
    </w:p>
    <w:p w14:paraId="4B4C8D17" w14:textId="77777777" w:rsidR="00044753" w:rsidRPr="0040007A" w:rsidRDefault="00044753" w:rsidP="00044753">
      <w:pPr>
        <w:pStyle w:val="Ttulo1"/>
        <w:pBdr>
          <w:bottom w:val="single" w:sz="8" w:space="1" w:color="000000"/>
        </w:pBdr>
        <w:jc w:val="both"/>
        <w:rPr>
          <w:rFonts w:ascii="Times New Roman" w:hAnsi="Times New Roman"/>
          <w:b w:val="0"/>
          <w:sz w:val="24"/>
          <w:szCs w:val="24"/>
        </w:rPr>
      </w:pPr>
    </w:p>
    <w:p w14:paraId="52CD98FA" w14:textId="77777777" w:rsidR="00044753" w:rsidRPr="00B801C4" w:rsidRDefault="00044753" w:rsidP="00044753">
      <w:pPr>
        <w:jc w:val="both"/>
        <w:rPr>
          <w:sz w:val="22"/>
          <w:szCs w:val="22"/>
          <w:lang w:val="en-US"/>
        </w:rPr>
      </w:pPr>
      <w:r w:rsidRPr="00B801C4">
        <w:rPr>
          <w:b/>
          <w:lang w:val="en-US"/>
        </w:rPr>
        <w:t xml:space="preserve">EXERCISE 1.a: </w:t>
      </w:r>
      <w:r>
        <w:rPr>
          <w:b/>
          <w:lang w:val="en-US"/>
        </w:rPr>
        <w:t xml:space="preserve">Introducing </w:t>
      </w:r>
      <w:proofErr w:type="spellStart"/>
      <w:r>
        <w:rPr>
          <w:b/>
          <w:lang w:val="en-US"/>
        </w:rPr>
        <w:t>mVision</w:t>
      </w:r>
      <w:proofErr w:type="spellEnd"/>
    </w:p>
    <w:p w14:paraId="34727EB2" w14:textId="77777777" w:rsidR="00044753" w:rsidRPr="00B801C4" w:rsidRDefault="00044753" w:rsidP="00044753">
      <w:pPr>
        <w:pBdr>
          <w:bottom w:val="single" w:sz="8" w:space="1" w:color="000000"/>
        </w:pBdr>
        <w:jc w:val="both"/>
        <w:rPr>
          <w:sz w:val="18"/>
          <w:lang w:val="en-US"/>
        </w:rPr>
      </w:pPr>
      <w:r w:rsidRPr="00B801C4">
        <w:rPr>
          <w:sz w:val="20"/>
          <w:lang w:val="en-US"/>
        </w:rPr>
        <w:t xml:space="preserve">Concepts: </w:t>
      </w:r>
      <w:r>
        <w:rPr>
          <w:sz w:val="20"/>
          <w:lang w:val="en-US"/>
        </w:rPr>
        <w:t>Matlab GUIs</w:t>
      </w:r>
    </w:p>
    <w:p w14:paraId="27733E45" w14:textId="77777777" w:rsidR="00044753" w:rsidRPr="00B801C4" w:rsidRDefault="00044753" w:rsidP="00044753">
      <w:pPr>
        <w:jc w:val="both"/>
        <w:rPr>
          <w:lang w:val="en-US"/>
        </w:rPr>
      </w:pPr>
    </w:p>
    <w:p w14:paraId="0B289B1C" w14:textId="77777777" w:rsidR="00B05814" w:rsidRDefault="00B05814" w:rsidP="00B05814">
      <w:pPr>
        <w:jc w:val="both"/>
        <w:rPr>
          <w:lang w:val="en-US"/>
        </w:rPr>
      </w:pPr>
      <w:r>
        <w:rPr>
          <w:lang w:val="en-US"/>
        </w:rPr>
        <w:t xml:space="preserve">In this first exercise we are going to enhance and smooth images. </w:t>
      </w:r>
      <w:r w:rsidR="003B31E1">
        <w:rPr>
          <w:lang w:val="en-US"/>
        </w:rPr>
        <w:t xml:space="preserve">Let’s play a bit with </w:t>
      </w:r>
      <w:proofErr w:type="spellStart"/>
      <w:r w:rsidR="003B31E1">
        <w:rPr>
          <w:lang w:val="en-US"/>
        </w:rPr>
        <w:t>mVision</w:t>
      </w:r>
      <w:proofErr w:type="spellEnd"/>
      <w:r w:rsidR="003B31E1">
        <w:rPr>
          <w:lang w:val="en-US"/>
        </w:rPr>
        <w:t xml:space="preserve"> to gain insight in</w:t>
      </w:r>
      <w:r w:rsidR="00D50C9D">
        <w:rPr>
          <w:lang w:val="en-US"/>
        </w:rPr>
        <w:t>to</w:t>
      </w:r>
      <w:r w:rsidR="003B31E1">
        <w:rPr>
          <w:lang w:val="en-US"/>
        </w:rPr>
        <w:t xml:space="preserve"> them, and then implement some code:</w:t>
      </w:r>
    </w:p>
    <w:p w14:paraId="2FD343EF" w14:textId="77777777" w:rsidR="003B31E1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 xml:space="preserve">Launch the main </w:t>
      </w:r>
      <w:proofErr w:type="spellStart"/>
      <w:r>
        <w:rPr>
          <w:lang w:val="en-US"/>
        </w:rPr>
        <w:t>mVision</w:t>
      </w:r>
      <w:proofErr w:type="spellEnd"/>
      <w:r>
        <w:rPr>
          <w:lang w:val="en-US"/>
        </w:rPr>
        <w:t xml:space="preserve"> GUI by introducing </w:t>
      </w:r>
      <w:proofErr w:type="spellStart"/>
      <w:r w:rsidRPr="00D50C9D">
        <w:rPr>
          <w:i/>
          <w:lang w:val="en-US"/>
        </w:rPr>
        <w:t>mVisionGUI</w:t>
      </w:r>
      <w:proofErr w:type="spellEnd"/>
      <w:r>
        <w:rPr>
          <w:lang w:val="en-US"/>
        </w:rPr>
        <w:t xml:space="preserve"> in the command window. Then launch the first GUI, </w:t>
      </w:r>
      <w:r w:rsidRPr="00D50C9D">
        <w:rPr>
          <w:i/>
          <w:lang w:val="en-US"/>
        </w:rPr>
        <w:t>Smoothing</w:t>
      </w:r>
      <w:r>
        <w:rPr>
          <w:lang w:val="en-US"/>
        </w:rPr>
        <w:t>.</w:t>
      </w:r>
    </w:p>
    <w:p w14:paraId="56E1FB98" w14:textId="77777777" w:rsidR="00A61C25" w:rsidRPr="00571F32" w:rsidRDefault="00571F32" w:rsidP="00571F32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35712" behindDoc="0" locked="0" layoutInCell="1" allowOverlap="1" wp14:anchorId="78071958" wp14:editId="43642E51">
            <wp:simplePos x="0" y="0"/>
            <wp:positionH relativeFrom="column">
              <wp:posOffset>62865</wp:posOffset>
            </wp:positionH>
            <wp:positionV relativeFrom="paragraph">
              <wp:posOffset>441960</wp:posOffset>
            </wp:positionV>
            <wp:extent cx="2519680" cy="30861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1072" behindDoc="0" locked="0" layoutInCell="1" allowOverlap="1" wp14:anchorId="7551C23F" wp14:editId="5C95EF82">
            <wp:simplePos x="0" y="0"/>
            <wp:positionH relativeFrom="column">
              <wp:posOffset>2991031</wp:posOffset>
            </wp:positionH>
            <wp:positionV relativeFrom="paragraph">
              <wp:posOffset>441960</wp:posOffset>
            </wp:positionV>
            <wp:extent cx="2519680" cy="308610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1E1">
        <w:rPr>
          <w:lang w:val="en-US"/>
        </w:rPr>
        <w:t xml:space="preserve">Load an image (for example, </w:t>
      </w:r>
      <w:r w:rsidR="003B31E1" w:rsidRPr="00D50C9D">
        <w:rPr>
          <w:b/>
          <w:lang w:val="en-US"/>
        </w:rPr>
        <w:t>kids</w:t>
      </w:r>
      <w:r w:rsidR="003B31E1">
        <w:rPr>
          <w:lang w:val="en-US"/>
        </w:rPr>
        <w:t>), and try the three available smoothing techniques</w:t>
      </w:r>
      <w:r w:rsidR="00D50C9D">
        <w:rPr>
          <w:lang w:val="en-US"/>
        </w:rPr>
        <w:t xml:space="preserve">: </w:t>
      </w:r>
      <w:r w:rsidR="00D50C9D" w:rsidRPr="00D50C9D">
        <w:rPr>
          <w:i/>
          <w:lang w:val="en-US"/>
        </w:rPr>
        <w:t>Averaged environment</w:t>
      </w:r>
      <w:r w:rsidR="00D50C9D">
        <w:rPr>
          <w:lang w:val="en-US"/>
        </w:rPr>
        <w:t xml:space="preserve">, </w:t>
      </w:r>
      <w:r w:rsidR="00D50C9D" w:rsidRPr="00D50C9D">
        <w:rPr>
          <w:i/>
          <w:lang w:val="en-US"/>
        </w:rPr>
        <w:t>Gaussian filter</w:t>
      </w:r>
      <w:r w:rsidR="00D50C9D">
        <w:rPr>
          <w:lang w:val="en-US"/>
        </w:rPr>
        <w:t xml:space="preserve"> and </w:t>
      </w:r>
      <w:r w:rsidR="00D50C9D" w:rsidRPr="00D50C9D">
        <w:rPr>
          <w:i/>
          <w:lang w:val="en-US"/>
        </w:rPr>
        <w:t>Median filter</w:t>
      </w:r>
      <w:r w:rsidR="003B31E1">
        <w:rPr>
          <w:lang w:val="en-US"/>
        </w:rPr>
        <w:t>.</w:t>
      </w:r>
    </w:p>
    <w:p w14:paraId="367DD2E8" w14:textId="77777777" w:rsidR="00A61C25" w:rsidRPr="00571F32" w:rsidRDefault="00571F32" w:rsidP="00571F32">
      <w:pPr>
        <w:ind w:left="360"/>
        <w:jc w:val="both"/>
        <w:rPr>
          <w:lang w:val="en-US"/>
        </w:rPr>
      </w:pPr>
      <w:r>
        <w:rPr>
          <w:noProof/>
        </w:rPr>
        <w:pict w14:anchorId="6CA4D84B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35.05pt;margin-top:251.95pt;width:210.95pt;height:20.35pt;z-index:251666432" stroked="f">
            <v:textbox style="mso-next-textbox:#_x0000_s1028;mso-fit-shape-to-text:t" inset="0,0,0,0">
              <w:txbxContent>
                <w:p w14:paraId="6365CEF7" w14:textId="77777777" w:rsidR="00867CDC" w:rsidRPr="00FF3AC6" w:rsidRDefault="00867CDC" w:rsidP="00571F32">
                  <w:pPr>
                    <w:pStyle w:val="Descripcin"/>
                    <w:rPr>
                      <w:noProof/>
                      <w:lang w:val="en-US"/>
                    </w:rPr>
                  </w:pPr>
                  <w:proofErr w:type="spellStart"/>
                  <w:r>
                    <w:t>Image</w:t>
                  </w:r>
                  <w:proofErr w:type="spellEnd"/>
                  <w:r>
                    <w:t xml:space="preserve"> 2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0B0AA02C">
          <v:shape id="_x0000_s1027" type="#_x0000_t202" style="position:absolute;left:0;text-align:left;margin-left:5.35pt;margin-top:251.95pt;width:51pt;height:20.35pt;z-index:251665408" stroked="f">
            <v:textbox style="mso-next-textbox:#_x0000_s1027;mso-fit-shape-to-text:t" inset="0,0,0,0">
              <w:txbxContent>
                <w:p w14:paraId="48EA1AB5" w14:textId="77777777" w:rsidR="00867CDC" w:rsidRPr="00FF3AC6" w:rsidRDefault="00867CDC" w:rsidP="00571F32">
                  <w:pPr>
                    <w:pStyle w:val="Descripcin"/>
                    <w:rPr>
                      <w:noProof/>
                      <w:lang w:val="en-US"/>
                    </w:rPr>
                  </w:pPr>
                  <w:r w:rsidRPr="00571F32">
                    <w:rPr>
                      <w:lang w:val="en-GB"/>
                    </w:rPr>
                    <w:t>Image</w:t>
                  </w:r>
                  <w:r>
                    <w:t xml:space="preserve"> 1</w:t>
                  </w:r>
                </w:p>
              </w:txbxContent>
            </v:textbox>
            <w10:wrap type="square"/>
          </v:shape>
        </w:pict>
      </w:r>
    </w:p>
    <w:p w14:paraId="1410DC36" w14:textId="77777777" w:rsidR="00A61C25" w:rsidRPr="00571F32" w:rsidRDefault="00571F32" w:rsidP="00A61C25">
      <w:pPr>
        <w:pStyle w:val="Descripcin"/>
        <w:jc w:val="both"/>
        <w:rPr>
          <w:lang w:val="en-GB"/>
        </w:rPr>
      </w:pPr>
      <w:r>
        <w:rPr>
          <w:noProof/>
        </w:rPr>
        <w:pict w14:anchorId="31AF7341">
          <v:shape id="_x0000_s1029" type="#_x0000_t202" style="position:absolute;left:0;text-align:left;margin-left:169.35pt;margin-top:266.15pt;width:203.2pt;height:20.35pt;z-index:251668480" stroked="f">
            <v:textbox style="mso-fit-shape-to-text:t" inset="0,0,0,0">
              <w:txbxContent>
                <w:p w14:paraId="4C62B38F" w14:textId="77777777" w:rsidR="00867CDC" w:rsidRPr="005E3578" w:rsidRDefault="00867CDC" w:rsidP="00571F32">
                  <w:pPr>
                    <w:pStyle w:val="Descripcin"/>
                    <w:rPr>
                      <w:noProof/>
                      <w:lang w:val="en-US"/>
                    </w:rPr>
                  </w:pPr>
                  <w:proofErr w:type="spellStart"/>
                  <w:r>
                    <w:t>Image</w:t>
                  </w:r>
                  <w:proofErr w:type="spellEnd"/>
                  <w:r>
                    <w:t xml:space="preserve"> 4</w:t>
                  </w:r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755345ED" wp14:editId="16AE9035">
            <wp:simplePos x="0" y="0"/>
            <wp:positionH relativeFrom="column">
              <wp:posOffset>2150745</wp:posOffset>
            </wp:positionH>
            <wp:positionV relativeFrom="paragraph">
              <wp:posOffset>163195</wp:posOffset>
            </wp:positionV>
            <wp:extent cx="2580640" cy="315976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2CBF72CD" wp14:editId="47A3E349">
            <wp:simplePos x="0" y="0"/>
            <wp:positionH relativeFrom="column">
              <wp:posOffset>-774700</wp:posOffset>
            </wp:positionH>
            <wp:positionV relativeFrom="paragraph">
              <wp:posOffset>166370</wp:posOffset>
            </wp:positionV>
            <wp:extent cx="2581275" cy="3159760"/>
            <wp:effectExtent l="0" t="0" r="0" b="0"/>
            <wp:wrapTight wrapText="bothSides">
              <wp:wrapPolygon edited="0">
                <wp:start x="0" y="0"/>
                <wp:lineTo x="0" y="21487"/>
                <wp:lineTo x="21520" y="21487"/>
                <wp:lineTo x="21520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CB37F" w14:textId="77777777" w:rsidR="00A61C25" w:rsidRDefault="00A61C25" w:rsidP="00A61C25">
      <w:pPr>
        <w:pStyle w:val="Prrafodelista"/>
        <w:ind w:left="0"/>
        <w:jc w:val="both"/>
        <w:rPr>
          <w:lang w:val="en-US"/>
        </w:rPr>
      </w:pPr>
    </w:p>
    <w:p w14:paraId="5EDEEB99" w14:textId="77777777" w:rsidR="00A61C25" w:rsidRDefault="00A61C25" w:rsidP="00A61C25">
      <w:pPr>
        <w:pStyle w:val="Prrafodelista"/>
        <w:ind w:left="0"/>
        <w:jc w:val="both"/>
        <w:rPr>
          <w:lang w:val="en-US"/>
        </w:rPr>
      </w:pPr>
    </w:p>
    <w:p w14:paraId="29012BF8" w14:textId="77777777" w:rsidR="007C66DB" w:rsidRDefault="00571F32" w:rsidP="00A61C25">
      <w:pPr>
        <w:pStyle w:val="Prrafodelista"/>
        <w:ind w:left="0"/>
        <w:jc w:val="both"/>
        <w:rPr>
          <w:lang w:val="en-US"/>
        </w:rPr>
      </w:pPr>
      <w:r>
        <w:rPr>
          <w:noProof/>
        </w:rPr>
        <w:pict w14:anchorId="196C4785">
          <v:shape id="_x0000_s1026" type="#_x0000_t202" style="position:absolute;left:0;text-align:left;margin-left:-210.8pt;margin-top:205.25pt;width:210.95pt;height:20.35pt;z-index:251662336" stroked="f">
            <v:textbox style="mso-fit-shape-to-text:t" inset="0,0,0,0">
              <w:txbxContent>
                <w:p w14:paraId="15AE2D22" w14:textId="77777777" w:rsidR="00867CDC" w:rsidRPr="00FF3AC6" w:rsidRDefault="00867CDC" w:rsidP="00571F32">
                  <w:pPr>
                    <w:pStyle w:val="Descripcin"/>
                    <w:rPr>
                      <w:noProof/>
                      <w:lang w:val="en-US"/>
                    </w:rPr>
                  </w:pPr>
                  <w:proofErr w:type="spellStart"/>
                  <w:r>
                    <w:t>Image</w:t>
                  </w:r>
                  <w:proofErr w:type="spellEnd"/>
                  <w:r>
                    <w:t xml:space="preserve"> 3</w:t>
                  </w:r>
                </w:p>
              </w:txbxContent>
            </v:textbox>
            <w10:wrap type="square"/>
          </v:shape>
        </w:pict>
      </w:r>
    </w:p>
    <w:p w14:paraId="2D008556" w14:textId="77777777" w:rsidR="00571F32" w:rsidRDefault="00550DA9" w:rsidP="00571F32">
      <w:pPr>
        <w:pStyle w:val="Prrafodelista"/>
        <w:keepNext/>
        <w:ind w:left="0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7F123B8B" wp14:editId="79834438">
            <wp:extent cx="2656497" cy="32513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97" cy="32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0F95" w14:textId="77777777" w:rsidR="00A61C25" w:rsidRDefault="00571F32" w:rsidP="00571F32">
      <w:pPr>
        <w:pStyle w:val="Descripcin"/>
        <w:jc w:val="both"/>
        <w:rPr>
          <w:lang w:val="en-US"/>
        </w:rPr>
      </w:pPr>
      <w:proofErr w:type="spellStart"/>
      <w:r>
        <w:t>Image</w:t>
      </w:r>
      <w:proofErr w:type="spellEnd"/>
      <w:r>
        <w:t xml:space="preserve"> 5</w:t>
      </w:r>
    </w:p>
    <w:p w14:paraId="384A8AB7" w14:textId="77777777" w:rsidR="003B31E1" w:rsidRDefault="003B31E1" w:rsidP="003B31E1">
      <w:pPr>
        <w:pStyle w:val="Prrafodelista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What is the effect of changing the mask (kernel) size?</w:t>
      </w:r>
    </w:p>
    <w:p w14:paraId="1EB8622D" w14:textId="77777777" w:rsidR="00A61C25" w:rsidRDefault="00A61C25" w:rsidP="00A61C25">
      <w:pPr>
        <w:pStyle w:val="Prrafodelista"/>
        <w:ind w:left="1440"/>
        <w:jc w:val="both"/>
        <w:rPr>
          <w:lang w:val="en-US"/>
        </w:rPr>
      </w:pPr>
      <w:r>
        <w:rPr>
          <w:lang w:val="en-US"/>
        </w:rPr>
        <w:t xml:space="preserve">If </w:t>
      </w:r>
      <w:r w:rsidR="00571F32">
        <w:rPr>
          <w:lang w:val="en-US"/>
        </w:rPr>
        <w:t>we increase the kernel size, t</w:t>
      </w:r>
      <w:r>
        <w:rPr>
          <w:lang w:val="en-US"/>
        </w:rPr>
        <w:t xml:space="preserve">he image </w:t>
      </w:r>
      <w:r w:rsidR="00571F32">
        <w:rPr>
          <w:lang w:val="en-US"/>
        </w:rPr>
        <w:t xml:space="preserve">will </w:t>
      </w:r>
      <w:r>
        <w:rPr>
          <w:lang w:val="en-US"/>
        </w:rPr>
        <w:t>get more blurred in the edges</w:t>
      </w:r>
      <w:r w:rsidR="00571F32">
        <w:rPr>
          <w:lang w:val="en-US"/>
        </w:rPr>
        <w:t xml:space="preserve">, as we see in the </w:t>
      </w:r>
      <w:r w:rsidR="001D588B">
        <w:rPr>
          <w:lang w:val="en-US"/>
        </w:rPr>
        <w:t>odd numeration images which they are more blurred in the edges than the even numeration images.</w:t>
      </w:r>
    </w:p>
    <w:p w14:paraId="229B2E11" w14:textId="77777777" w:rsidR="00550DA9" w:rsidRDefault="003B31E1" w:rsidP="003B31E1">
      <w:pPr>
        <w:pStyle w:val="Prrafodelista"/>
        <w:numPr>
          <w:ilvl w:val="1"/>
          <w:numId w:val="8"/>
        </w:numPr>
        <w:jc w:val="both"/>
        <w:rPr>
          <w:lang w:val="en-US"/>
        </w:rPr>
      </w:pPr>
      <w:r>
        <w:rPr>
          <w:lang w:val="en-US"/>
        </w:rPr>
        <w:t>Which technique is the slowest (largest execution time)? Why?</w:t>
      </w:r>
    </w:p>
    <w:p w14:paraId="36431439" w14:textId="77777777" w:rsidR="001D588B" w:rsidRDefault="001D588B" w:rsidP="001D588B">
      <w:pPr>
        <w:pStyle w:val="Prrafodelista"/>
        <w:ind w:left="1440"/>
        <w:jc w:val="both"/>
        <w:rPr>
          <w:lang w:val="en-US"/>
        </w:rPr>
      </w:pPr>
      <w:r>
        <w:rPr>
          <w:lang w:val="en-US"/>
        </w:rPr>
        <w:t>The slowest is the median filter because the algorithm haves a high computational cost.</w:t>
      </w:r>
    </w:p>
    <w:p w14:paraId="466BA493" w14:textId="77777777" w:rsidR="00B05814" w:rsidRPr="00550DA9" w:rsidRDefault="00550DA9" w:rsidP="00550DA9">
      <w:pPr>
        <w:rPr>
          <w:lang w:val="en-US"/>
        </w:rPr>
      </w:pPr>
      <w:r>
        <w:rPr>
          <w:lang w:val="en-US"/>
        </w:rPr>
        <w:br w:type="page"/>
      </w:r>
    </w:p>
    <w:p w14:paraId="2A957B63" w14:textId="77777777" w:rsidR="003B31E1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Now launch the second GUI, </w:t>
      </w:r>
      <w:r w:rsidRPr="00D50C9D">
        <w:rPr>
          <w:i/>
          <w:lang w:val="en-US"/>
        </w:rPr>
        <w:t>Enhancement</w:t>
      </w:r>
      <w:r>
        <w:rPr>
          <w:lang w:val="en-US"/>
        </w:rPr>
        <w:t>.</w:t>
      </w:r>
    </w:p>
    <w:p w14:paraId="43AB5297" w14:textId="77777777" w:rsidR="001D588B" w:rsidRPr="001D588B" w:rsidRDefault="003B31E1" w:rsidP="001D588B">
      <w:pPr>
        <w:pStyle w:val="Prrafodelista"/>
        <w:keepNext/>
        <w:numPr>
          <w:ilvl w:val="0"/>
          <w:numId w:val="8"/>
        </w:numPr>
        <w:ind w:left="0" w:firstLine="360"/>
        <w:jc w:val="both"/>
      </w:pPr>
      <w:r>
        <w:rPr>
          <w:lang w:val="en-US"/>
        </w:rPr>
        <w:t xml:space="preserve">Load the images </w:t>
      </w:r>
      <w:r w:rsidRPr="00D50C9D">
        <w:rPr>
          <w:b/>
          <w:lang w:val="en-US"/>
        </w:rPr>
        <w:t>kids</w:t>
      </w:r>
      <w:r>
        <w:rPr>
          <w:lang w:val="en-US"/>
        </w:rPr>
        <w:t xml:space="preserve">, </w:t>
      </w:r>
      <w:r w:rsidRPr="00D50C9D">
        <w:rPr>
          <w:b/>
          <w:lang w:val="en-US"/>
        </w:rPr>
        <w:t>lily</w:t>
      </w:r>
      <w:r>
        <w:rPr>
          <w:lang w:val="en-US"/>
        </w:rPr>
        <w:t xml:space="preserve"> and </w:t>
      </w:r>
      <w:r w:rsidRPr="00D50C9D">
        <w:rPr>
          <w:b/>
          <w:lang w:val="en-US"/>
        </w:rPr>
        <w:t>blood</w:t>
      </w:r>
      <w:r w:rsidR="00D50C9D">
        <w:rPr>
          <w:lang w:val="en-US"/>
        </w:rPr>
        <w:t>. Which one show the highest quality?</w:t>
      </w:r>
      <w:r w:rsidR="00BE3739" w:rsidRPr="00BE3739">
        <w:rPr>
          <w:noProof/>
          <w:lang w:val="en-US"/>
        </w:rPr>
        <w:t xml:space="preserve"> </w:t>
      </w:r>
    </w:p>
    <w:p w14:paraId="1E8C4B97" w14:textId="77777777" w:rsidR="001D588B" w:rsidRDefault="001D588B" w:rsidP="001D588B">
      <w:pPr>
        <w:pStyle w:val="Prrafodelista"/>
        <w:keepNext/>
        <w:ind w:left="360"/>
        <w:jc w:val="both"/>
      </w:pPr>
    </w:p>
    <w:p w14:paraId="073CA671" w14:textId="77777777" w:rsidR="001D588B" w:rsidRDefault="00BE3739" w:rsidP="001D588B">
      <w:pPr>
        <w:pStyle w:val="Prrafodelista"/>
        <w:keepNext/>
        <w:ind w:left="0"/>
        <w:jc w:val="both"/>
      </w:pPr>
      <w:r>
        <w:rPr>
          <w:noProof/>
          <w:lang w:val="en-US"/>
        </w:rPr>
        <w:drawing>
          <wp:inline distT="0" distB="0" distL="0" distR="0" wp14:anchorId="430DB9D4" wp14:editId="009ECD6A">
            <wp:extent cx="5396865" cy="3330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F493" w14:textId="77777777" w:rsidR="001D588B" w:rsidRDefault="001D588B" w:rsidP="001D588B">
      <w:pPr>
        <w:pStyle w:val="Descripcin"/>
        <w:jc w:val="both"/>
      </w:pPr>
      <w:proofErr w:type="spellStart"/>
      <w:r>
        <w:t>Image</w:t>
      </w:r>
      <w:proofErr w:type="spellEnd"/>
      <w:r>
        <w:t xml:space="preserve"> 6</w:t>
      </w:r>
    </w:p>
    <w:p w14:paraId="2AB875BC" w14:textId="77777777" w:rsidR="001D588B" w:rsidRDefault="001D588B" w:rsidP="001D588B">
      <w:pPr>
        <w:keepNext/>
      </w:pPr>
      <w:r>
        <w:rPr>
          <w:noProof/>
          <w:lang w:val="en-US"/>
        </w:rPr>
        <w:drawing>
          <wp:inline distT="0" distB="0" distL="0" distR="0" wp14:anchorId="75A3B2FC" wp14:editId="241675C5">
            <wp:extent cx="5396865" cy="33305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10" cy="334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67F8" w14:textId="77777777" w:rsidR="001D588B" w:rsidRPr="001D588B" w:rsidRDefault="001D588B" w:rsidP="001D588B">
      <w:pPr>
        <w:pStyle w:val="Descripcin"/>
      </w:pPr>
      <w:proofErr w:type="spellStart"/>
      <w:r>
        <w:t>Image</w:t>
      </w:r>
      <w:proofErr w:type="spellEnd"/>
      <w:r>
        <w:t xml:space="preserve"> 7</w:t>
      </w:r>
    </w:p>
    <w:p w14:paraId="0F665131" w14:textId="77777777" w:rsidR="003B31E1" w:rsidRDefault="003B31E1" w:rsidP="001D588B">
      <w:pPr>
        <w:pStyle w:val="Prrafodelista"/>
        <w:ind w:left="0"/>
        <w:jc w:val="both"/>
        <w:rPr>
          <w:lang w:val="en-US"/>
        </w:rPr>
      </w:pPr>
    </w:p>
    <w:p w14:paraId="63456BD6" w14:textId="77777777" w:rsidR="002514AE" w:rsidRDefault="002514AE" w:rsidP="001D588B">
      <w:pPr>
        <w:pStyle w:val="Prrafodelista"/>
        <w:ind w:left="0"/>
        <w:jc w:val="both"/>
        <w:rPr>
          <w:lang w:val="en-US"/>
        </w:rPr>
      </w:pPr>
    </w:p>
    <w:p w14:paraId="7946EE6E" w14:textId="77777777" w:rsidR="002514AE" w:rsidRDefault="002514AE" w:rsidP="001D588B">
      <w:pPr>
        <w:pStyle w:val="Prrafodelista"/>
        <w:ind w:left="0"/>
        <w:jc w:val="both"/>
        <w:rPr>
          <w:lang w:val="en-US"/>
        </w:rPr>
      </w:pPr>
    </w:p>
    <w:p w14:paraId="3135F9E2" w14:textId="77777777" w:rsidR="002514AE" w:rsidRDefault="002514AE" w:rsidP="001D588B">
      <w:pPr>
        <w:pStyle w:val="Prrafodelista"/>
        <w:ind w:left="0"/>
        <w:jc w:val="both"/>
        <w:rPr>
          <w:lang w:val="en-US"/>
        </w:rPr>
      </w:pPr>
    </w:p>
    <w:p w14:paraId="7EC019C1" w14:textId="77777777" w:rsidR="002514AE" w:rsidRDefault="002514AE" w:rsidP="001D588B">
      <w:pPr>
        <w:pStyle w:val="Prrafodelista"/>
        <w:ind w:left="0"/>
        <w:jc w:val="both"/>
        <w:rPr>
          <w:lang w:val="en-US"/>
        </w:rPr>
      </w:pPr>
    </w:p>
    <w:p w14:paraId="2AA90C55" w14:textId="77777777" w:rsidR="002514AE" w:rsidRDefault="002514AE" w:rsidP="001D588B">
      <w:pPr>
        <w:pStyle w:val="Prrafodelista"/>
        <w:ind w:left="0"/>
        <w:jc w:val="both"/>
        <w:rPr>
          <w:lang w:val="en-US"/>
        </w:rPr>
      </w:pPr>
    </w:p>
    <w:p w14:paraId="324ADF3D" w14:textId="77777777" w:rsidR="002514AE" w:rsidRDefault="002514AE" w:rsidP="001D588B">
      <w:pPr>
        <w:pStyle w:val="Prrafodelista"/>
        <w:ind w:left="0"/>
        <w:jc w:val="both"/>
        <w:rPr>
          <w:lang w:val="en-US"/>
        </w:rPr>
      </w:pPr>
    </w:p>
    <w:p w14:paraId="7D62F023" w14:textId="77777777" w:rsidR="001D588B" w:rsidRDefault="00550DA9" w:rsidP="001D588B">
      <w:pPr>
        <w:pStyle w:val="Prrafodelista"/>
        <w:keepNext/>
        <w:ind w:left="0"/>
        <w:jc w:val="both"/>
      </w:pPr>
      <w:r>
        <w:rPr>
          <w:noProof/>
          <w:lang w:val="en-US"/>
        </w:rPr>
        <w:drawing>
          <wp:inline distT="0" distB="0" distL="0" distR="0" wp14:anchorId="0CB0C2BD" wp14:editId="742B7AAA">
            <wp:extent cx="5396865" cy="33305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6BC5" w14:textId="77777777" w:rsidR="00550DA9" w:rsidRDefault="001D588B" w:rsidP="001D588B">
      <w:pPr>
        <w:pStyle w:val="Descripcin"/>
        <w:jc w:val="both"/>
        <w:rPr>
          <w:lang w:val="en-US"/>
        </w:rPr>
      </w:pPr>
      <w:r w:rsidRPr="002514AE">
        <w:rPr>
          <w:lang w:val="en-GB"/>
        </w:rPr>
        <w:t>Image 8</w:t>
      </w:r>
    </w:p>
    <w:p w14:paraId="336A448D" w14:textId="77777777" w:rsidR="00BE3739" w:rsidRDefault="002514AE" w:rsidP="00BE3739">
      <w:pPr>
        <w:pStyle w:val="Prrafodelista"/>
        <w:ind w:left="0"/>
        <w:jc w:val="both"/>
        <w:rPr>
          <w:lang w:val="en-US"/>
        </w:rPr>
      </w:pPr>
      <w:r>
        <w:rPr>
          <w:lang w:val="en-US"/>
        </w:rPr>
        <w:t xml:space="preserve">The image with the most quality is the lily because in his histogram is more distributed than the other ones. </w:t>
      </w:r>
    </w:p>
    <w:p w14:paraId="0ED4A2DA" w14:textId="77777777" w:rsidR="002514AE" w:rsidRDefault="002514AE" w:rsidP="00BE3739">
      <w:pPr>
        <w:pStyle w:val="Prrafodelista"/>
        <w:ind w:left="0"/>
        <w:jc w:val="both"/>
        <w:rPr>
          <w:lang w:val="en-US"/>
        </w:rPr>
      </w:pPr>
    </w:p>
    <w:p w14:paraId="0E783F91" w14:textId="77777777" w:rsidR="00BE3739" w:rsidRDefault="003B31E1" w:rsidP="003B31E1">
      <w:pPr>
        <w:pStyle w:val="Prrafodelista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Finally, play a bit with the two implement</w:t>
      </w:r>
      <w:r w:rsidR="00F363C4">
        <w:rPr>
          <w:lang w:val="en-US"/>
        </w:rPr>
        <w:t>ed</w:t>
      </w:r>
      <w:r>
        <w:rPr>
          <w:lang w:val="en-US"/>
        </w:rPr>
        <w:t xml:space="preserve"> enhancement techniques</w:t>
      </w:r>
      <w:r w:rsidR="00D50C9D">
        <w:rPr>
          <w:lang w:val="en-US"/>
        </w:rPr>
        <w:t xml:space="preserve">: </w:t>
      </w:r>
      <w:r w:rsidR="00D50C9D" w:rsidRPr="00D50C9D">
        <w:rPr>
          <w:i/>
          <w:lang w:val="en-US"/>
        </w:rPr>
        <w:t>Palette transformation</w:t>
      </w:r>
      <w:r w:rsidR="00D50C9D">
        <w:rPr>
          <w:lang w:val="en-US"/>
        </w:rPr>
        <w:t xml:space="preserve"> and </w:t>
      </w:r>
      <w:r w:rsidR="00D50C9D" w:rsidRPr="00D50C9D">
        <w:rPr>
          <w:i/>
          <w:lang w:val="en-US"/>
        </w:rPr>
        <w:t>Histogram equalization</w:t>
      </w:r>
      <w:r>
        <w:rPr>
          <w:lang w:val="en-US"/>
        </w:rPr>
        <w:t xml:space="preserve">, and </w:t>
      </w:r>
      <w:r w:rsidR="00D50C9D">
        <w:rPr>
          <w:lang w:val="en-US"/>
        </w:rPr>
        <w:t>discuss an example of image enhancement that you consider interesting.</w:t>
      </w:r>
    </w:p>
    <w:p w14:paraId="362B6442" w14:textId="77777777" w:rsidR="001D588B" w:rsidRDefault="001D588B" w:rsidP="001D588B">
      <w:pPr>
        <w:pStyle w:val="Prrafodelista"/>
        <w:jc w:val="both"/>
        <w:rPr>
          <w:lang w:val="en-US"/>
        </w:rPr>
      </w:pPr>
    </w:p>
    <w:p w14:paraId="39B215DD" w14:textId="77777777" w:rsidR="001D588B" w:rsidRDefault="00BE3739" w:rsidP="001D588B">
      <w:pPr>
        <w:keepNext/>
        <w:jc w:val="both"/>
      </w:pPr>
      <w:r w:rsidRPr="00BE3739">
        <w:rPr>
          <w:noProof/>
          <w:lang w:val="en-GB"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673B155A" wp14:editId="60AF003A">
            <wp:extent cx="5297864" cy="32694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442" cy="327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899C" w14:textId="77777777" w:rsidR="00D50C9D" w:rsidRDefault="001D588B" w:rsidP="001D588B">
      <w:pPr>
        <w:pStyle w:val="Descripcin"/>
        <w:jc w:val="both"/>
      </w:pPr>
      <w:proofErr w:type="spellStart"/>
      <w:r>
        <w:t>Image</w:t>
      </w:r>
      <w:proofErr w:type="spellEnd"/>
      <w:r>
        <w:t xml:space="preserve"> 9</w:t>
      </w:r>
    </w:p>
    <w:p w14:paraId="3C952D11" w14:textId="77777777" w:rsidR="002514AE" w:rsidRDefault="002514AE" w:rsidP="002514AE"/>
    <w:p w14:paraId="41EEC7B5" w14:textId="77777777" w:rsidR="002514AE" w:rsidRDefault="002514AE" w:rsidP="002514AE"/>
    <w:p w14:paraId="00703F21" w14:textId="77777777" w:rsidR="002514AE" w:rsidRDefault="002514AE" w:rsidP="002514AE"/>
    <w:p w14:paraId="6D327654" w14:textId="77777777" w:rsidR="002514AE" w:rsidRDefault="002514AE" w:rsidP="002514AE"/>
    <w:p w14:paraId="43F26E33" w14:textId="77777777" w:rsidR="002514AE" w:rsidRPr="002514AE" w:rsidRDefault="002514AE" w:rsidP="002514AE"/>
    <w:p w14:paraId="467A7F4E" w14:textId="77777777" w:rsidR="001D588B" w:rsidRDefault="00550DA9" w:rsidP="001D588B">
      <w:pPr>
        <w:keepNext/>
        <w:jc w:val="both"/>
      </w:pPr>
      <w:r>
        <w:rPr>
          <w:noProof/>
          <w:lang w:val="en-US" w:eastAsia="es-ES"/>
        </w:rPr>
        <w:drawing>
          <wp:inline distT="0" distB="0" distL="0" distR="0" wp14:anchorId="34A890E8" wp14:editId="41CBD3F8">
            <wp:extent cx="5445227" cy="33604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13" cy="337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B8F0" w14:textId="208A24FF" w:rsidR="00D50C9D" w:rsidRDefault="001D588B" w:rsidP="001D588B">
      <w:pPr>
        <w:pStyle w:val="Descripcin"/>
        <w:jc w:val="both"/>
      </w:pPr>
      <w:proofErr w:type="spellStart"/>
      <w:r>
        <w:t>Image</w:t>
      </w:r>
      <w:proofErr w:type="spellEnd"/>
      <w:r>
        <w:t xml:space="preserve"> </w:t>
      </w:r>
      <w:fldSimple w:instr=" SEQ Image \* ARABIC ">
        <w:r w:rsidR="003158CF">
          <w:rPr>
            <w:noProof/>
          </w:rPr>
          <w:t>1</w:t>
        </w:r>
      </w:fldSimple>
      <w:r w:rsidR="002514AE">
        <w:t>0</w:t>
      </w:r>
    </w:p>
    <w:p w14:paraId="202DB4B8" w14:textId="77777777" w:rsidR="002514AE" w:rsidRPr="002514AE" w:rsidRDefault="002514AE" w:rsidP="002514AE">
      <w:pPr>
        <w:rPr>
          <w:lang w:val="en-GB"/>
        </w:rPr>
      </w:pPr>
      <w:r w:rsidRPr="002514AE">
        <w:rPr>
          <w:lang w:val="en-GB"/>
        </w:rPr>
        <w:t>As we see in b</w:t>
      </w:r>
      <w:r>
        <w:rPr>
          <w:lang w:val="en-GB"/>
        </w:rPr>
        <w:t>oth images, if we equalized the image</w:t>
      </w:r>
      <w:r w:rsidR="00151437">
        <w:rPr>
          <w:lang w:val="en-GB"/>
        </w:rPr>
        <w:t>, we have a more contrasted image than if we use a LUT. However, with a LUT we can modify the image as we want, even to make it negative.</w:t>
      </w:r>
    </w:p>
    <w:p w14:paraId="147AAF0B" w14:textId="77777777" w:rsidR="00BE3739" w:rsidRPr="00D50C9D" w:rsidRDefault="00BE3739" w:rsidP="00D50C9D">
      <w:pPr>
        <w:ind w:left="360"/>
        <w:jc w:val="both"/>
        <w:rPr>
          <w:lang w:val="en-US"/>
        </w:rPr>
      </w:pPr>
    </w:p>
    <w:p w14:paraId="4199F550" w14:textId="77777777" w:rsidR="003B31E1" w:rsidRPr="00D50C9D" w:rsidRDefault="003B31E1" w:rsidP="00D50C9D">
      <w:pPr>
        <w:ind w:left="360"/>
        <w:jc w:val="both"/>
        <w:rPr>
          <w:lang w:val="en-US"/>
        </w:rPr>
      </w:pPr>
    </w:p>
    <w:p w14:paraId="4A64E05E" w14:textId="77777777" w:rsidR="00D50C9D" w:rsidRPr="00D50C9D" w:rsidRDefault="00D50C9D" w:rsidP="00D50C9D">
      <w:pPr>
        <w:jc w:val="both"/>
        <w:rPr>
          <w:lang w:val="en-US"/>
        </w:rPr>
      </w:pPr>
    </w:p>
    <w:p w14:paraId="1B005BFB" w14:textId="77777777" w:rsidR="00044753" w:rsidRPr="00044753" w:rsidRDefault="00044753" w:rsidP="00B05814">
      <w:pPr>
        <w:suppressAutoHyphens w:val="0"/>
        <w:rPr>
          <w:b/>
          <w:bCs/>
          <w:sz w:val="32"/>
          <w:szCs w:val="20"/>
          <w:lang w:val="en-US"/>
        </w:rPr>
      </w:pPr>
      <w:r w:rsidRPr="00044753">
        <w:rPr>
          <w:lang w:val="en-US"/>
        </w:rPr>
        <w:br w:type="page"/>
      </w:r>
    </w:p>
    <w:p w14:paraId="77D559E3" w14:textId="77777777" w:rsidR="00931C13" w:rsidRPr="00044753" w:rsidRDefault="00931C13" w:rsidP="00A14E3E">
      <w:pPr>
        <w:pStyle w:val="Ttulo1"/>
        <w:pBdr>
          <w:bottom w:val="single" w:sz="8" w:space="1" w:color="000000"/>
        </w:pBdr>
        <w:jc w:val="both"/>
        <w:rPr>
          <w:rFonts w:ascii="Times New Roman" w:hAnsi="Times New Roman"/>
          <w:b w:val="0"/>
          <w:sz w:val="24"/>
          <w:szCs w:val="24"/>
          <w:lang w:val="en-US"/>
        </w:rPr>
      </w:pPr>
      <w:bookmarkStart w:id="3" w:name="OLE_LINK3"/>
    </w:p>
    <w:p w14:paraId="4EE65206" w14:textId="77777777" w:rsidR="00931C13" w:rsidRPr="00B801C4" w:rsidRDefault="00186404" w:rsidP="00A14E3E">
      <w:pPr>
        <w:jc w:val="both"/>
        <w:rPr>
          <w:sz w:val="22"/>
          <w:szCs w:val="22"/>
          <w:lang w:val="en-US"/>
        </w:rPr>
      </w:pPr>
      <w:r w:rsidRPr="00B801C4">
        <w:rPr>
          <w:b/>
          <w:lang w:val="en-US"/>
        </w:rPr>
        <w:t>EXERCISE</w:t>
      </w:r>
      <w:r w:rsidR="00E339A8" w:rsidRPr="00B801C4">
        <w:rPr>
          <w:b/>
          <w:lang w:val="en-US"/>
        </w:rPr>
        <w:t xml:space="preserve"> 1.</w:t>
      </w:r>
      <w:r w:rsidR="003B31E1">
        <w:rPr>
          <w:b/>
          <w:lang w:val="en-US"/>
        </w:rPr>
        <w:t>b</w:t>
      </w:r>
      <w:r w:rsidR="00E339A8" w:rsidRPr="00B801C4">
        <w:rPr>
          <w:b/>
          <w:lang w:val="en-US"/>
        </w:rPr>
        <w:t xml:space="preserve">: </w:t>
      </w:r>
      <w:r w:rsidRPr="00B801C4">
        <w:rPr>
          <w:b/>
          <w:lang w:val="en-US"/>
        </w:rPr>
        <w:t>Image enhancement</w:t>
      </w:r>
    </w:p>
    <w:p w14:paraId="74E5940E" w14:textId="77777777" w:rsidR="00931C13" w:rsidRPr="00B801C4" w:rsidRDefault="00186404" w:rsidP="00A14E3E">
      <w:pPr>
        <w:pBdr>
          <w:bottom w:val="single" w:sz="8" w:space="1" w:color="000000"/>
        </w:pBdr>
        <w:jc w:val="both"/>
        <w:rPr>
          <w:sz w:val="18"/>
          <w:lang w:val="en-US"/>
        </w:rPr>
      </w:pPr>
      <w:r w:rsidRPr="00B801C4">
        <w:rPr>
          <w:sz w:val="20"/>
          <w:lang w:val="en-US"/>
        </w:rPr>
        <w:t>Concept</w:t>
      </w:r>
      <w:r w:rsidR="00931C13" w:rsidRPr="00B801C4">
        <w:rPr>
          <w:sz w:val="20"/>
          <w:lang w:val="en-US"/>
        </w:rPr>
        <w:t xml:space="preserve">s: LUT, </w:t>
      </w:r>
      <w:r w:rsidR="00B801C4" w:rsidRPr="00B801C4">
        <w:rPr>
          <w:sz w:val="20"/>
          <w:lang w:val="en-US"/>
        </w:rPr>
        <w:t>equalization and histogram specification</w:t>
      </w:r>
    </w:p>
    <w:p w14:paraId="266DE229" w14:textId="77777777" w:rsidR="00931C13" w:rsidRPr="00B801C4" w:rsidRDefault="00931C13" w:rsidP="00A14E3E">
      <w:pPr>
        <w:jc w:val="both"/>
        <w:rPr>
          <w:lang w:val="en-US"/>
        </w:rPr>
      </w:pPr>
    </w:p>
    <w:p w14:paraId="608A0926" w14:textId="77777777" w:rsidR="00931C13" w:rsidRPr="006C0897" w:rsidRDefault="00B801C4" w:rsidP="00D355B8">
      <w:pPr>
        <w:jc w:val="both"/>
        <w:rPr>
          <w:sz w:val="22"/>
          <w:szCs w:val="22"/>
          <w:lang w:val="en-US"/>
        </w:rPr>
      </w:pPr>
      <w:bookmarkStart w:id="4" w:name="OLE_LINK4"/>
      <w:bookmarkStart w:id="5" w:name="OLE_LINK5"/>
      <w:bookmarkStart w:id="6" w:name="OLE_LINK6"/>
      <w:bookmarkEnd w:id="1"/>
      <w:bookmarkEnd w:id="2"/>
      <w:bookmarkEnd w:id="3"/>
      <w:r w:rsidRPr="006C0897">
        <w:rPr>
          <w:sz w:val="22"/>
          <w:szCs w:val="22"/>
          <w:lang w:val="en-US"/>
        </w:rPr>
        <w:t xml:space="preserve">Implement a Matlab code showing </w:t>
      </w:r>
      <w:bookmarkEnd w:id="4"/>
      <w:bookmarkEnd w:id="5"/>
      <w:bookmarkEnd w:id="6"/>
      <w:r w:rsidRPr="006C0897">
        <w:rPr>
          <w:sz w:val="22"/>
          <w:szCs w:val="22"/>
          <w:lang w:val="en-US"/>
        </w:rPr>
        <w:t xml:space="preserve">a figure with 8 subplots </w:t>
      </w:r>
      <w:r w:rsidR="00931C13" w:rsidRPr="006C0897">
        <w:rPr>
          <w:sz w:val="22"/>
          <w:szCs w:val="22"/>
          <w:lang w:val="en-US"/>
        </w:rPr>
        <w:t xml:space="preserve">(2x4), </w:t>
      </w:r>
      <w:r w:rsidRPr="006C0897">
        <w:rPr>
          <w:sz w:val="22"/>
          <w:szCs w:val="22"/>
          <w:lang w:val="en-US"/>
        </w:rPr>
        <w:t>including the following</w:t>
      </w:r>
      <w:r w:rsidR="00931C13" w:rsidRPr="006C0897">
        <w:rPr>
          <w:sz w:val="22"/>
          <w:szCs w:val="22"/>
          <w:lang w:val="en-US"/>
        </w:rPr>
        <w:t>:</w:t>
      </w:r>
    </w:p>
    <w:p w14:paraId="2A8DD0DF" w14:textId="77777777" w:rsidR="00931C13" w:rsidRPr="006C0897" w:rsidRDefault="0018640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6C0897">
        <w:rPr>
          <w:sz w:val="22"/>
          <w:szCs w:val="22"/>
          <w:lang w:val="en-US"/>
        </w:rPr>
        <w:t>Image</w:t>
      </w:r>
      <w:r w:rsidR="00931C13" w:rsidRPr="006C0897">
        <w:rPr>
          <w:sz w:val="22"/>
          <w:szCs w:val="22"/>
          <w:lang w:val="en-US"/>
        </w:rPr>
        <w:t xml:space="preserve"> </w:t>
      </w:r>
      <w:proofErr w:type="spellStart"/>
      <w:r w:rsidR="00931C13" w:rsidRPr="006C0897">
        <w:rPr>
          <w:b/>
          <w:sz w:val="22"/>
          <w:szCs w:val="22"/>
          <w:lang w:val="en-US"/>
        </w:rPr>
        <w:t>rice.tif</w:t>
      </w:r>
      <w:proofErr w:type="spellEnd"/>
      <w:r w:rsidR="00931C13" w:rsidRPr="006C0897">
        <w:rPr>
          <w:sz w:val="22"/>
          <w:szCs w:val="22"/>
          <w:lang w:val="en-US"/>
        </w:rPr>
        <w:t xml:space="preserve"> </w:t>
      </w:r>
      <w:r w:rsidRPr="006C0897">
        <w:rPr>
          <w:sz w:val="22"/>
          <w:szCs w:val="22"/>
          <w:lang w:val="en-US"/>
        </w:rPr>
        <w:t>and its histogram</w:t>
      </w:r>
      <w:r w:rsidR="00931C13" w:rsidRPr="006C0897">
        <w:rPr>
          <w:sz w:val="22"/>
          <w:szCs w:val="22"/>
          <w:lang w:val="en-US"/>
        </w:rPr>
        <w:t>.</w:t>
      </w:r>
    </w:p>
    <w:p w14:paraId="1D92BB3A" w14:textId="77777777" w:rsidR="00AC2ED4" w:rsidRPr="006C0897" w:rsidRDefault="00AC2ED4" w:rsidP="00AC2ED4">
      <w:pPr>
        <w:pStyle w:val="Prrafodelista"/>
        <w:suppressAutoHyphens w:val="0"/>
        <w:autoSpaceDE w:val="0"/>
        <w:autoSpaceDN w:val="0"/>
        <w:adjustRightInd w:val="0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val="en-GB" w:eastAsia="es-ES"/>
        </w:rPr>
        <w:t>im</w:t>
      </w:r>
      <w:proofErr w:type="spellEnd"/>
      <w:r w:rsidRPr="006C0897">
        <w:rPr>
          <w:sz w:val="22"/>
          <w:szCs w:val="22"/>
          <w:lang w:val="en-GB" w:eastAsia="es-ES"/>
        </w:rPr>
        <w:t xml:space="preserve"> = </w:t>
      </w:r>
      <w:proofErr w:type="spellStart"/>
      <w:r w:rsidRPr="006C0897">
        <w:rPr>
          <w:sz w:val="22"/>
          <w:szCs w:val="22"/>
          <w:lang w:val="en-GB" w:eastAsia="es-ES"/>
        </w:rPr>
        <w:t>imread</w:t>
      </w:r>
      <w:proofErr w:type="spellEnd"/>
      <w:r w:rsidRPr="006C0897">
        <w:rPr>
          <w:sz w:val="22"/>
          <w:szCs w:val="22"/>
          <w:lang w:val="en-GB" w:eastAsia="es-ES"/>
        </w:rPr>
        <w:t>('</w:t>
      </w:r>
      <w:proofErr w:type="spellStart"/>
      <w:r w:rsidRPr="006C0897">
        <w:rPr>
          <w:sz w:val="22"/>
          <w:szCs w:val="22"/>
          <w:lang w:val="en-GB" w:eastAsia="es-ES"/>
        </w:rPr>
        <w:t>test_images</w:t>
      </w:r>
      <w:proofErr w:type="spellEnd"/>
      <w:r w:rsidRPr="006C0897">
        <w:rPr>
          <w:sz w:val="22"/>
          <w:szCs w:val="22"/>
          <w:lang w:val="en-GB" w:eastAsia="es-ES"/>
        </w:rPr>
        <w:t>\</w:t>
      </w:r>
      <w:proofErr w:type="spellStart"/>
      <w:r w:rsidRPr="006C0897">
        <w:rPr>
          <w:sz w:val="22"/>
          <w:szCs w:val="22"/>
          <w:lang w:val="en-GB" w:eastAsia="es-ES"/>
        </w:rPr>
        <w:t>rice.tif</w:t>
      </w:r>
      <w:proofErr w:type="spellEnd"/>
      <w:r w:rsidRPr="006C0897">
        <w:rPr>
          <w:sz w:val="22"/>
          <w:szCs w:val="22"/>
          <w:lang w:val="en-GB" w:eastAsia="es-ES"/>
        </w:rPr>
        <w:t>');</w:t>
      </w:r>
    </w:p>
    <w:p w14:paraId="21256D19" w14:textId="77777777" w:rsidR="00434692" w:rsidRPr="006C0897" w:rsidRDefault="00434692" w:rsidP="00434692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eastAsia="es-ES"/>
        </w:rPr>
      </w:pPr>
      <w:proofErr w:type="spellStart"/>
      <w:r w:rsidRPr="006C0897">
        <w:rPr>
          <w:sz w:val="22"/>
          <w:szCs w:val="22"/>
          <w:lang w:eastAsia="es-ES"/>
        </w:rPr>
        <w:t>imshow</w:t>
      </w:r>
      <w:proofErr w:type="spellEnd"/>
      <w:r w:rsidRPr="006C0897">
        <w:rPr>
          <w:sz w:val="22"/>
          <w:szCs w:val="22"/>
          <w:lang w:eastAsia="es-ES"/>
        </w:rPr>
        <w:t>(</w:t>
      </w:r>
      <w:proofErr w:type="spellStart"/>
      <w:r w:rsidRPr="006C0897">
        <w:rPr>
          <w:sz w:val="22"/>
          <w:szCs w:val="22"/>
          <w:lang w:eastAsia="es-ES"/>
        </w:rPr>
        <w:t>im</w:t>
      </w:r>
      <w:proofErr w:type="spellEnd"/>
      <w:r w:rsidRPr="006C0897">
        <w:rPr>
          <w:sz w:val="22"/>
          <w:szCs w:val="22"/>
          <w:lang w:eastAsia="es-ES"/>
        </w:rPr>
        <w:t xml:space="preserve">); </w:t>
      </w:r>
    </w:p>
    <w:p w14:paraId="33D7276F" w14:textId="77777777" w:rsidR="00AC2ED4" w:rsidRDefault="00434692" w:rsidP="00434692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eastAsia="es-ES"/>
        </w:rPr>
      </w:pPr>
      <w:proofErr w:type="spellStart"/>
      <w:r w:rsidRPr="006C0897">
        <w:rPr>
          <w:sz w:val="22"/>
          <w:szCs w:val="22"/>
          <w:lang w:eastAsia="es-ES"/>
        </w:rPr>
        <w:t>imhist</w:t>
      </w:r>
      <w:proofErr w:type="spellEnd"/>
      <w:r w:rsidRPr="006C0897">
        <w:rPr>
          <w:sz w:val="22"/>
          <w:szCs w:val="22"/>
          <w:lang w:eastAsia="es-ES"/>
        </w:rPr>
        <w:t>(</w:t>
      </w:r>
      <w:proofErr w:type="spellStart"/>
      <w:r w:rsidRPr="006C0897">
        <w:rPr>
          <w:sz w:val="22"/>
          <w:szCs w:val="22"/>
          <w:lang w:eastAsia="es-ES"/>
        </w:rPr>
        <w:t>im</w:t>
      </w:r>
      <w:proofErr w:type="spellEnd"/>
      <w:r w:rsidRPr="006C0897">
        <w:rPr>
          <w:sz w:val="22"/>
          <w:szCs w:val="22"/>
          <w:lang w:eastAsia="es-ES"/>
        </w:rPr>
        <w:t>);</w:t>
      </w:r>
    </w:p>
    <w:p w14:paraId="60108E83" w14:textId="77777777" w:rsidR="006C0897" w:rsidRPr="006C0897" w:rsidRDefault="006C0897" w:rsidP="00434692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val="en-GB" w:eastAsia="es-ES"/>
        </w:rPr>
      </w:pPr>
    </w:p>
    <w:p w14:paraId="7638127A" w14:textId="77777777" w:rsidR="00931C13" w:rsidRPr="006C0897" w:rsidRDefault="0018640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6C0897">
        <w:rPr>
          <w:sz w:val="22"/>
          <w:szCs w:val="22"/>
          <w:lang w:val="en-US"/>
        </w:rPr>
        <w:t xml:space="preserve">Image </w:t>
      </w:r>
      <w:proofErr w:type="spellStart"/>
      <w:r w:rsidR="00931C13" w:rsidRPr="006C0897">
        <w:rPr>
          <w:b/>
          <w:sz w:val="22"/>
          <w:szCs w:val="22"/>
          <w:lang w:val="en-US"/>
        </w:rPr>
        <w:t>rice.tif</w:t>
      </w:r>
      <w:proofErr w:type="spellEnd"/>
      <w:r w:rsidR="00931C13" w:rsidRPr="006C0897">
        <w:rPr>
          <w:sz w:val="22"/>
          <w:szCs w:val="22"/>
          <w:lang w:val="en-US"/>
        </w:rPr>
        <w:t xml:space="preserve"> </w:t>
      </w:r>
      <w:r w:rsidRPr="006C0897">
        <w:rPr>
          <w:sz w:val="22"/>
          <w:szCs w:val="22"/>
          <w:lang w:val="en-US"/>
        </w:rPr>
        <w:t>enhanced with a</w:t>
      </w:r>
      <w:r w:rsidR="00931C13" w:rsidRPr="006C0897">
        <w:rPr>
          <w:sz w:val="22"/>
          <w:szCs w:val="22"/>
          <w:lang w:val="en-US"/>
        </w:rPr>
        <w:t xml:space="preserve"> LUT (</w:t>
      </w:r>
      <w:r w:rsidRPr="006C0897">
        <w:rPr>
          <w:sz w:val="22"/>
          <w:szCs w:val="22"/>
          <w:lang w:val="en-US"/>
        </w:rPr>
        <w:t>to design analyzing the initial histogram) and the resultant histogram</w:t>
      </w:r>
      <w:r w:rsidR="00931C13" w:rsidRPr="006C0897">
        <w:rPr>
          <w:sz w:val="22"/>
          <w:szCs w:val="22"/>
          <w:lang w:val="en-US"/>
        </w:rPr>
        <w:t>.</w:t>
      </w:r>
    </w:p>
    <w:p w14:paraId="6029B8D2" w14:textId="77777777" w:rsidR="00434692" w:rsidRPr="006C0897" w:rsidRDefault="00434692" w:rsidP="00434692">
      <w:pPr>
        <w:pStyle w:val="Prrafodelista"/>
        <w:suppressAutoHyphens w:val="0"/>
        <w:autoSpaceDE w:val="0"/>
        <w:autoSpaceDN w:val="0"/>
        <w:adjustRightInd w:val="0"/>
        <w:rPr>
          <w:sz w:val="22"/>
          <w:szCs w:val="22"/>
          <w:lang w:val="en-GB" w:eastAsia="es-ES"/>
        </w:rPr>
      </w:pPr>
      <w:r w:rsidRPr="006C0897">
        <w:rPr>
          <w:sz w:val="22"/>
          <w:szCs w:val="22"/>
          <w:lang w:val="en-GB" w:eastAsia="es-ES"/>
        </w:rPr>
        <w:t>im2=</w:t>
      </w:r>
      <w:proofErr w:type="spellStart"/>
      <w:r w:rsidRPr="006C0897">
        <w:rPr>
          <w:sz w:val="22"/>
          <w:szCs w:val="22"/>
          <w:lang w:val="en-GB" w:eastAsia="es-ES"/>
        </w:rPr>
        <w:t>imadjust</w:t>
      </w:r>
      <w:proofErr w:type="spellEnd"/>
      <w:r w:rsidRPr="006C0897">
        <w:rPr>
          <w:sz w:val="22"/>
          <w:szCs w:val="22"/>
          <w:lang w:val="en-GB" w:eastAsia="es-ES"/>
        </w:rPr>
        <w:t>(</w:t>
      </w:r>
      <w:proofErr w:type="spellStart"/>
      <w:proofErr w:type="gramStart"/>
      <w:r w:rsidRPr="006C0897">
        <w:rPr>
          <w:sz w:val="22"/>
          <w:szCs w:val="22"/>
          <w:lang w:val="en-GB" w:eastAsia="es-ES"/>
        </w:rPr>
        <w:t>im</w:t>
      </w:r>
      <w:proofErr w:type="spellEnd"/>
      <w:r w:rsidRPr="006C0897">
        <w:rPr>
          <w:sz w:val="22"/>
          <w:szCs w:val="22"/>
          <w:lang w:val="en-GB" w:eastAsia="es-ES"/>
        </w:rPr>
        <w:t>,[</w:t>
      </w:r>
      <w:proofErr w:type="gramEnd"/>
      <w:r w:rsidRPr="006C0897">
        <w:rPr>
          <w:sz w:val="22"/>
          <w:szCs w:val="22"/>
          <w:lang w:val="en-GB" w:eastAsia="es-ES"/>
        </w:rPr>
        <w:t>50/255,200/255],[0,1]);</w:t>
      </w:r>
    </w:p>
    <w:p w14:paraId="3BA43CB6" w14:textId="77777777" w:rsidR="006C0897" w:rsidRPr="006C0897" w:rsidRDefault="006C0897" w:rsidP="006C0897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val="en-GB" w:eastAsia="es-ES"/>
        </w:rPr>
        <w:t>imshow</w:t>
      </w:r>
      <w:proofErr w:type="spellEnd"/>
      <w:r w:rsidRPr="006C0897">
        <w:rPr>
          <w:sz w:val="22"/>
          <w:szCs w:val="22"/>
          <w:lang w:val="en-GB" w:eastAsia="es-ES"/>
        </w:rPr>
        <w:t>(</w:t>
      </w:r>
      <w:proofErr w:type="spellStart"/>
      <w:r w:rsidRPr="006C0897">
        <w:rPr>
          <w:sz w:val="22"/>
          <w:szCs w:val="22"/>
          <w:lang w:val="en-GB" w:eastAsia="es-ES"/>
        </w:rPr>
        <w:t>im</w:t>
      </w:r>
      <w:proofErr w:type="spellEnd"/>
      <w:r w:rsidRPr="006C0897">
        <w:rPr>
          <w:sz w:val="22"/>
          <w:szCs w:val="22"/>
          <w:lang w:val="en-GB" w:eastAsia="es-ES"/>
        </w:rPr>
        <w:t xml:space="preserve">); </w:t>
      </w:r>
    </w:p>
    <w:p w14:paraId="26B9E597" w14:textId="77777777" w:rsidR="006C0897" w:rsidRPr="006C0897" w:rsidRDefault="006C0897" w:rsidP="006C0897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eastAsia="es-ES"/>
        </w:rPr>
        <w:t>imhist</w:t>
      </w:r>
      <w:proofErr w:type="spellEnd"/>
      <w:r w:rsidRPr="006C0897">
        <w:rPr>
          <w:sz w:val="22"/>
          <w:szCs w:val="22"/>
          <w:lang w:eastAsia="es-ES"/>
        </w:rPr>
        <w:t>(</w:t>
      </w:r>
      <w:proofErr w:type="spellStart"/>
      <w:r w:rsidRPr="006C0897">
        <w:rPr>
          <w:sz w:val="22"/>
          <w:szCs w:val="22"/>
          <w:lang w:eastAsia="es-ES"/>
        </w:rPr>
        <w:t>im</w:t>
      </w:r>
      <w:proofErr w:type="spellEnd"/>
      <w:r w:rsidRPr="006C0897">
        <w:rPr>
          <w:sz w:val="22"/>
          <w:szCs w:val="22"/>
          <w:lang w:eastAsia="es-ES"/>
        </w:rPr>
        <w:t>);</w:t>
      </w:r>
    </w:p>
    <w:p w14:paraId="44A992AB" w14:textId="77777777" w:rsidR="00434692" w:rsidRPr="006C0897" w:rsidRDefault="00434692" w:rsidP="00434692">
      <w:pPr>
        <w:ind w:left="720"/>
        <w:jc w:val="both"/>
        <w:rPr>
          <w:sz w:val="22"/>
          <w:szCs w:val="22"/>
          <w:lang w:val="en-US"/>
        </w:rPr>
      </w:pPr>
    </w:p>
    <w:p w14:paraId="386C8888" w14:textId="77777777" w:rsidR="00B801C4" w:rsidRPr="006C0897" w:rsidRDefault="00B801C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6C0897">
        <w:rPr>
          <w:sz w:val="22"/>
          <w:szCs w:val="22"/>
          <w:lang w:val="en-US"/>
        </w:rPr>
        <w:t>Equalized image and its histogram.</w:t>
      </w:r>
    </w:p>
    <w:p w14:paraId="36BE9E27" w14:textId="77777777" w:rsidR="00434692" w:rsidRPr="006C0897" w:rsidRDefault="00434692" w:rsidP="00434692">
      <w:pPr>
        <w:pStyle w:val="Prrafodelista"/>
        <w:suppressAutoHyphens w:val="0"/>
        <w:autoSpaceDE w:val="0"/>
        <w:autoSpaceDN w:val="0"/>
        <w:adjustRightInd w:val="0"/>
        <w:rPr>
          <w:sz w:val="22"/>
          <w:szCs w:val="22"/>
          <w:lang w:val="en-GB" w:eastAsia="es-ES"/>
        </w:rPr>
      </w:pPr>
      <w:r w:rsidRPr="006C0897">
        <w:rPr>
          <w:sz w:val="22"/>
          <w:szCs w:val="22"/>
          <w:lang w:val="en-GB" w:eastAsia="es-ES"/>
        </w:rPr>
        <w:t>im3=</w:t>
      </w:r>
      <w:proofErr w:type="spellStart"/>
      <w:r w:rsidRPr="006C0897">
        <w:rPr>
          <w:sz w:val="22"/>
          <w:szCs w:val="22"/>
          <w:lang w:val="en-GB" w:eastAsia="es-ES"/>
        </w:rPr>
        <w:t>histeq</w:t>
      </w:r>
      <w:proofErr w:type="spellEnd"/>
      <w:r w:rsidRPr="006C0897">
        <w:rPr>
          <w:sz w:val="22"/>
          <w:szCs w:val="22"/>
          <w:lang w:val="en-GB" w:eastAsia="es-ES"/>
        </w:rPr>
        <w:t>(</w:t>
      </w:r>
      <w:proofErr w:type="spellStart"/>
      <w:r w:rsidRPr="006C0897">
        <w:rPr>
          <w:sz w:val="22"/>
          <w:szCs w:val="22"/>
          <w:lang w:val="en-GB" w:eastAsia="es-ES"/>
        </w:rPr>
        <w:t>im</w:t>
      </w:r>
      <w:proofErr w:type="spellEnd"/>
      <w:r w:rsidRPr="006C0897">
        <w:rPr>
          <w:sz w:val="22"/>
          <w:szCs w:val="22"/>
          <w:lang w:val="en-GB" w:eastAsia="es-ES"/>
        </w:rPr>
        <w:t>);</w:t>
      </w:r>
    </w:p>
    <w:p w14:paraId="49C6025A" w14:textId="77777777" w:rsidR="006C0897" w:rsidRPr="006C0897" w:rsidRDefault="006C0897" w:rsidP="006C0897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val="en-GB" w:eastAsia="es-ES"/>
        </w:rPr>
        <w:t>imshow</w:t>
      </w:r>
      <w:proofErr w:type="spellEnd"/>
      <w:r w:rsidRPr="006C0897">
        <w:rPr>
          <w:sz w:val="22"/>
          <w:szCs w:val="22"/>
          <w:lang w:val="en-GB" w:eastAsia="es-ES"/>
        </w:rPr>
        <w:t>(</w:t>
      </w:r>
      <w:proofErr w:type="spellStart"/>
      <w:r w:rsidRPr="006C0897">
        <w:rPr>
          <w:sz w:val="22"/>
          <w:szCs w:val="22"/>
          <w:lang w:val="en-GB" w:eastAsia="es-ES"/>
        </w:rPr>
        <w:t>im</w:t>
      </w:r>
      <w:proofErr w:type="spellEnd"/>
      <w:r w:rsidRPr="006C0897">
        <w:rPr>
          <w:sz w:val="22"/>
          <w:szCs w:val="22"/>
          <w:lang w:val="en-GB" w:eastAsia="es-ES"/>
        </w:rPr>
        <w:t xml:space="preserve">); </w:t>
      </w:r>
    </w:p>
    <w:p w14:paraId="4C551BC6" w14:textId="77777777" w:rsidR="006C0897" w:rsidRPr="006C0897" w:rsidRDefault="006C0897" w:rsidP="006C0897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eastAsia="es-ES"/>
        </w:rPr>
        <w:t>imhist</w:t>
      </w:r>
      <w:proofErr w:type="spellEnd"/>
      <w:r w:rsidRPr="006C0897">
        <w:rPr>
          <w:sz w:val="22"/>
          <w:szCs w:val="22"/>
          <w:lang w:eastAsia="es-ES"/>
        </w:rPr>
        <w:t>(</w:t>
      </w:r>
      <w:proofErr w:type="spellStart"/>
      <w:r w:rsidRPr="006C0897">
        <w:rPr>
          <w:sz w:val="22"/>
          <w:szCs w:val="22"/>
          <w:lang w:eastAsia="es-ES"/>
        </w:rPr>
        <w:t>im</w:t>
      </w:r>
      <w:proofErr w:type="spellEnd"/>
      <w:r w:rsidRPr="006C0897">
        <w:rPr>
          <w:sz w:val="22"/>
          <w:szCs w:val="22"/>
          <w:lang w:eastAsia="es-ES"/>
        </w:rPr>
        <w:t>);</w:t>
      </w:r>
    </w:p>
    <w:p w14:paraId="7817560A" w14:textId="77777777" w:rsidR="00434692" w:rsidRPr="006C0897" w:rsidRDefault="00434692" w:rsidP="00434692">
      <w:pPr>
        <w:ind w:left="720"/>
        <w:jc w:val="both"/>
        <w:rPr>
          <w:sz w:val="22"/>
          <w:szCs w:val="22"/>
          <w:lang w:val="en-US"/>
        </w:rPr>
      </w:pPr>
    </w:p>
    <w:p w14:paraId="324CB90A" w14:textId="77777777" w:rsidR="00931C13" w:rsidRPr="006C0897" w:rsidRDefault="00B801C4" w:rsidP="00D355B8">
      <w:pPr>
        <w:numPr>
          <w:ilvl w:val="0"/>
          <w:numId w:val="4"/>
        </w:numPr>
        <w:jc w:val="both"/>
        <w:rPr>
          <w:sz w:val="22"/>
          <w:szCs w:val="22"/>
          <w:lang w:val="en-US"/>
        </w:rPr>
      </w:pPr>
      <w:r w:rsidRPr="006C0897">
        <w:rPr>
          <w:sz w:val="22"/>
          <w:szCs w:val="22"/>
          <w:lang w:val="en-US"/>
        </w:rPr>
        <w:t xml:space="preserve">Image with a specified histogram and the resultant histogram. Hint: The specified histogram can be retrieved from </w:t>
      </w:r>
      <w:proofErr w:type="gramStart"/>
      <w:r w:rsidRPr="006C0897">
        <w:rPr>
          <w:sz w:val="22"/>
          <w:szCs w:val="22"/>
          <w:lang w:val="en-US"/>
        </w:rPr>
        <w:t>other</w:t>
      </w:r>
      <w:proofErr w:type="gramEnd"/>
      <w:r w:rsidRPr="006C0897">
        <w:rPr>
          <w:sz w:val="22"/>
          <w:szCs w:val="22"/>
          <w:lang w:val="en-US"/>
        </w:rPr>
        <w:t xml:space="preserve"> image.</w:t>
      </w:r>
    </w:p>
    <w:p w14:paraId="446394C4" w14:textId="77777777" w:rsidR="00434692" w:rsidRPr="006C0897" w:rsidRDefault="00434692" w:rsidP="00434692">
      <w:pPr>
        <w:pStyle w:val="Prrafodelista"/>
        <w:suppressAutoHyphens w:val="0"/>
        <w:autoSpaceDE w:val="0"/>
        <w:autoSpaceDN w:val="0"/>
        <w:adjustRightInd w:val="0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val="en-GB" w:eastAsia="es-ES"/>
        </w:rPr>
        <w:t>im_aux</w:t>
      </w:r>
      <w:proofErr w:type="spellEnd"/>
      <w:r w:rsidRPr="006C0897">
        <w:rPr>
          <w:sz w:val="22"/>
          <w:szCs w:val="22"/>
          <w:lang w:val="en-GB" w:eastAsia="es-ES"/>
        </w:rPr>
        <w:t>=</w:t>
      </w:r>
      <w:proofErr w:type="spellStart"/>
      <w:r w:rsidRPr="006C0897">
        <w:rPr>
          <w:sz w:val="22"/>
          <w:szCs w:val="22"/>
          <w:lang w:val="en-GB" w:eastAsia="es-ES"/>
        </w:rPr>
        <w:t>imadjust</w:t>
      </w:r>
      <w:proofErr w:type="spellEnd"/>
      <w:r w:rsidRPr="006C0897">
        <w:rPr>
          <w:sz w:val="22"/>
          <w:szCs w:val="22"/>
          <w:lang w:val="en-GB" w:eastAsia="es-ES"/>
        </w:rPr>
        <w:t>(</w:t>
      </w:r>
      <w:proofErr w:type="spellStart"/>
      <w:proofErr w:type="gramStart"/>
      <w:r w:rsidRPr="006C0897">
        <w:rPr>
          <w:sz w:val="22"/>
          <w:szCs w:val="22"/>
          <w:lang w:val="en-GB" w:eastAsia="es-ES"/>
        </w:rPr>
        <w:t>im</w:t>
      </w:r>
      <w:proofErr w:type="spellEnd"/>
      <w:r w:rsidRPr="006C0897">
        <w:rPr>
          <w:sz w:val="22"/>
          <w:szCs w:val="22"/>
          <w:lang w:val="en-GB" w:eastAsia="es-ES"/>
        </w:rPr>
        <w:t>,[</w:t>
      </w:r>
      <w:proofErr w:type="gramEnd"/>
      <w:r w:rsidRPr="006C0897">
        <w:rPr>
          <w:sz w:val="22"/>
          <w:szCs w:val="22"/>
          <w:lang w:val="en-GB" w:eastAsia="es-ES"/>
        </w:rPr>
        <w:t>0,1],[1,0]);</w:t>
      </w:r>
    </w:p>
    <w:p w14:paraId="3B4EFEC4" w14:textId="77777777" w:rsidR="00434692" w:rsidRPr="006C0897" w:rsidRDefault="00434692" w:rsidP="00434692">
      <w:pPr>
        <w:pStyle w:val="Prrafodelista"/>
        <w:suppressAutoHyphens w:val="0"/>
        <w:autoSpaceDE w:val="0"/>
        <w:autoSpaceDN w:val="0"/>
        <w:adjustRightInd w:val="0"/>
        <w:rPr>
          <w:sz w:val="22"/>
          <w:szCs w:val="22"/>
          <w:lang w:val="en-GB" w:eastAsia="es-ES"/>
        </w:rPr>
      </w:pPr>
      <w:r w:rsidRPr="006C0897">
        <w:rPr>
          <w:sz w:val="22"/>
          <w:szCs w:val="22"/>
          <w:lang w:val="en-GB" w:eastAsia="es-ES"/>
        </w:rPr>
        <w:t>im4=</w:t>
      </w:r>
      <w:proofErr w:type="spellStart"/>
      <w:r w:rsidRPr="006C0897">
        <w:rPr>
          <w:sz w:val="22"/>
          <w:szCs w:val="22"/>
          <w:lang w:val="en-GB" w:eastAsia="es-ES"/>
        </w:rPr>
        <w:t>histeq</w:t>
      </w:r>
      <w:proofErr w:type="spellEnd"/>
      <w:r w:rsidRPr="006C0897">
        <w:rPr>
          <w:sz w:val="22"/>
          <w:szCs w:val="22"/>
          <w:lang w:val="en-GB" w:eastAsia="es-ES"/>
        </w:rPr>
        <w:t>(</w:t>
      </w:r>
      <w:proofErr w:type="spellStart"/>
      <w:proofErr w:type="gramStart"/>
      <w:r w:rsidRPr="006C0897">
        <w:rPr>
          <w:sz w:val="22"/>
          <w:szCs w:val="22"/>
          <w:lang w:val="en-GB" w:eastAsia="es-ES"/>
        </w:rPr>
        <w:t>im,imhist</w:t>
      </w:r>
      <w:proofErr w:type="spellEnd"/>
      <w:proofErr w:type="gramEnd"/>
      <w:r w:rsidRPr="006C0897">
        <w:rPr>
          <w:sz w:val="22"/>
          <w:szCs w:val="22"/>
          <w:lang w:val="en-GB" w:eastAsia="es-ES"/>
        </w:rPr>
        <w:t>(</w:t>
      </w:r>
      <w:proofErr w:type="spellStart"/>
      <w:r w:rsidRPr="006C0897">
        <w:rPr>
          <w:sz w:val="22"/>
          <w:szCs w:val="22"/>
          <w:lang w:val="en-GB" w:eastAsia="es-ES"/>
        </w:rPr>
        <w:t>im_aux</w:t>
      </w:r>
      <w:proofErr w:type="spellEnd"/>
      <w:r w:rsidRPr="006C0897">
        <w:rPr>
          <w:sz w:val="22"/>
          <w:szCs w:val="22"/>
          <w:lang w:val="en-GB" w:eastAsia="es-ES"/>
        </w:rPr>
        <w:t>));</w:t>
      </w:r>
    </w:p>
    <w:p w14:paraId="60907DB1" w14:textId="77777777" w:rsidR="006C0897" w:rsidRPr="006C0897" w:rsidRDefault="006C0897" w:rsidP="006C0897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eastAsia="es-ES"/>
        </w:rPr>
      </w:pPr>
      <w:proofErr w:type="spellStart"/>
      <w:r w:rsidRPr="006C0897">
        <w:rPr>
          <w:sz w:val="22"/>
          <w:szCs w:val="22"/>
          <w:lang w:eastAsia="es-ES"/>
        </w:rPr>
        <w:t>imshow</w:t>
      </w:r>
      <w:proofErr w:type="spellEnd"/>
      <w:r w:rsidRPr="006C0897">
        <w:rPr>
          <w:sz w:val="22"/>
          <w:szCs w:val="22"/>
          <w:lang w:eastAsia="es-ES"/>
        </w:rPr>
        <w:t>(</w:t>
      </w:r>
      <w:proofErr w:type="spellStart"/>
      <w:r w:rsidRPr="006C0897">
        <w:rPr>
          <w:sz w:val="22"/>
          <w:szCs w:val="22"/>
          <w:lang w:eastAsia="es-ES"/>
        </w:rPr>
        <w:t>im</w:t>
      </w:r>
      <w:proofErr w:type="spellEnd"/>
      <w:r w:rsidRPr="006C0897">
        <w:rPr>
          <w:sz w:val="22"/>
          <w:szCs w:val="22"/>
          <w:lang w:eastAsia="es-ES"/>
        </w:rPr>
        <w:t xml:space="preserve">); </w:t>
      </w:r>
    </w:p>
    <w:p w14:paraId="2232DCFF" w14:textId="77777777" w:rsidR="006C0897" w:rsidRPr="006C0897" w:rsidRDefault="006C0897" w:rsidP="006C0897">
      <w:pPr>
        <w:suppressAutoHyphens w:val="0"/>
        <w:autoSpaceDE w:val="0"/>
        <w:autoSpaceDN w:val="0"/>
        <w:adjustRightInd w:val="0"/>
        <w:ind w:firstLine="708"/>
        <w:rPr>
          <w:sz w:val="22"/>
          <w:szCs w:val="22"/>
          <w:lang w:val="en-GB" w:eastAsia="es-ES"/>
        </w:rPr>
      </w:pPr>
      <w:proofErr w:type="spellStart"/>
      <w:r w:rsidRPr="006C0897">
        <w:rPr>
          <w:sz w:val="22"/>
          <w:szCs w:val="22"/>
          <w:lang w:eastAsia="es-ES"/>
        </w:rPr>
        <w:t>imhist</w:t>
      </w:r>
      <w:proofErr w:type="spellEnd"/>
      <w:r w:rsidRPr="006C0897">
        <w:rPr>
          <w:sz w:val="22"/>
          <w:szCs w:val="22"/>
          <w:lang w:eastAsia="es-ES"/>
        </w:rPr>
        <w:t>(</w:t>
      </w:r>
      <w:proofErr w:type="spellStart"/>
      <w:r w:rsidRPr="006C0897">
        <w:rPr>
          <w:sz w:val="22"/>
          <w:szCs w:val="22"/>
          <w:lang w:eastAsia="es-ES"/>
        </w:rPr>
        <w:t>im</w:t>
      </w:r>
      <w:proofErr w:type="spellEnd"/>
      <w:r w:rsidRPr="006C0897">
        <w:rPr>
          <w:sz w:val="22"/>
          <w:szCs w:val="22"/>
          <w:lang w:eastAsia="es-ES"/>
        </w:rPr>
        <w:t>);</w:t>
      </w:r>
    </w:p>
    <w:p w14:paraId="1454F97B" w14:textId="77777777" w:rsidR="00B801C4" w:rsidRPr="00226D64" w:rsidRDefault="00B801C4">
      <w:pPr>
        <w:rPr>
          <w:lang w:val="en-US"/>
        </w:rPr>
      </w:pPr>
    </w:p>
    <w:p w14:paraId="1AF3AB2B" w14:textId="77777777" w:rsidR="00931C13" w:rsidRPr="00226D64" w:rsidRDefault="00B801C4">
      <w:pPr>
        <w:jc w:val="both"/>
        <w:rPr>
          <w:b/>
          <w:sz w:val="22"/>
          <w:u w:val="single"/>
          <w:lang w:val="en-US"/>
        </w:rPr>
      </w:pPr>
      <w:r w:rsidRPr="00226D64">
        <w:rPr>
          <w:b/>
          <w:sz w:val="22"/>
          <w:u w:val="single"/>
          <w:lang w:val="en-US"/>
        </w:rPr>
        <w:t>Result</w:t>
      </w:r>
      <w:r w:rsidR="00274E4E">
        <w:rPr>
          <w:b/>
          <w:sz w:val="22"/>
          <w:u w:val="single"/>
          <w:lang w:val="en-US"/>
        </w:rPr>
        <w:t>s</w:t>
      </w:r>
    </w:p>
    <w:p w14:paraId="10FA4F0A" w14:textId="77777777" w:rsidR="00931C13" w:rsidRPr="0040007A" w:rsidRDefault="00931C13"/>
    <w:p w14:paraId="6DB6F1DF" w14:textId="77777777" w:rsidR="00931C13" w:rsidRDefault="00931C13">
      <w:pPr>
        <w:jc w:val="center"/>
        <w:rPr>
          <w:b/>
          <w:noProof/>
          <w:lang w:eastAsia="es-ES"/>
        </w:rPr>
      </w:pPr>
    </w:p>
    <w:p w14:paraId="1E69DD8B" w14:textId="77777777" w:rsidR="006C0897" w:rsidRDefault="006D4611" w:rsidP="006C0897">
      <w:pPr>
        <w:keepNext/>
        <w:jc w:val="center"/>
      </w:pPr>
      <w:r>
        <w:rPr>
          <w:noProof/>
        </w:rPr>
        <w:drawing>
          <wp:inline distT="0" distB="0" distL="0" distR="0" wp14:anchorId="438FBA12" wp14:editId="7BE20A5E">
            <wp:extent cx="5400040" cy="3007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D5C4" w14:textId="77777777" w:rsidR="00B801C4" w:rsidRDefault="006C0897" w:rsidP="006C0897">
      <w:pPr>
        <w:pStyle w:val="Descripcin"/>
        <w:jc w:val="center"/>
        <w:rPr>
          <w:sz w:val="20"/>
          <w:szCs w:val="20"/>
        </w:rPr>
      </w:pPr>
      <w:proofErr w:type="spellStart"/>
      <w:r>
        <w:t>Image</w:t>
      </w:r>
      <w:proofErr w:type="spellEnd"/>
      <w:r>
        <w:t xml:space="preserve"> 1</w:t>
      </w:r>
    </w:p>
    <w:p w14:paraId="5D69A9DA" w14:textId="77777777" w:rsidR="00A14E3E" w:rsidRDefault="00B801C4" w:rsidP="00226D64">
      <w:pPr>
        <w:suppressAutoHyphens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A5EE62" w14:textId="77777777" w:rsidR="00A14E3E" w:rsidRPr="00274E4E" w:rsidRDefault="00A14E3E" w:rsidP="00A14E3E">
      <w:pPr>
        <w:pStyle w:val="Ttulo1"/>
        <w:pBdr>
          <w:bottom w:val="single" w:sz="8" w:space="1" w:color="000000"/>
        </w:pBdr>
        <w:jc w:val="both"/>
        <w:rPr>
          <w:rFonts w:ascii="Times New Roman" w:hAnsi="Times New Roman"/>
          <w:b w:val="0"/>
          <w:sz w:val="24"/>
          <w:szCs w:val="24"/>
          <w:lang w:val="en-US"/>
        </w:rPr>
      </w:pPr>
    </w:p>
    <w:p w14:paraId="2DB6E571" w14:textId="77777777" w:rsidR="00A14E3E" w:rsidRPr="00274E4E" w:rsidRDefault="00226D64" w:rsidP="00A14E3E">
      <w:pPr>
        <w:jc w:val="both"/>
        <w:rPr>
          <w:sz w:val="22"/>
          <w:szCs w:val="22"/>
          <w:lang w:val="en-US"/>
        </w:rPr>
      </w:pPr>
      <w:r w:rsidRPr="00274E4E">
        <w:rPr>
          <w:b/>
          <w:lang w:val="en-US"/>
        </w:rPr>
        <w:t>EXERCISE</w:t>
      </w:r>
      <w:r w:rsidR="00A14E3E" w:rsidRPr="00274E4E">
        <w:rPr>
          <w:b/>
          <w:lang w:val="en-US"/>
        </w:rPr>
        <w:t xml:space="preserve"> 1.</w:t>
      </w:r>
      <w:r w:rsidR="003B31E1">
        <w:rPr>
          <w:b/>
          <w:lang w:val="en-US"/>
        </w:rPr>
        <w:t>c</w:t>
      </w:r>
      <w:r w:rsidR="00A14E3E" w:rsidRPr="00274E4E">
        <w:rPr>
          <w:b/>
          <w:lang w:val="en-US"/>
        </w:rPr>
        <w:t xml:space="preserve">: </w:t>
      </w:r>
      <w:r w:rsidRPr="00274E4E">
        <w:rPr>
          <w:b/>
          <w:lang w:val="en-US"/>
        </w:rPr>
        <w:t>Image smoothing</w:t>
      </w:r>
    </w:p>
    <w:p w14:paraId="5C8CF099" w14:textId="77777777" w:rsidR="00A14E3E" w:rsidRPr="00274E4E" w:rsidRDefault="00A14E3E" w:rsidP="00A14E3E">
      <w:pPr>
        <w:pBdr>
          <w:bottom w:val="single" w:sz="8" w:space="1" w:color="000000"/>
        </w:pBdr>
        <w:jc w:val="both"/>
        <w:rPr>
          <w:sz w:val="18"/>
          <w:lang w:val="en-US"/>
        </w:rPr>
      </w:pPr>
      <w:r w:rsidRPr="00274E4E">
        <w:rPr>
          <w:sz w:val="20"/>
          <w:lang w:val="en-US"/>
        </w:rPr>
        <w:t xml:space="preserve">Concepts: </w:t>
      </w:r>
      <w:r w:rsidR="00226D64" w:rsidRPr="00274E4E">
        <w:rPr>
          <w:sz w:val="20"/>
          <w:lang w:val="en-US"/>
        </w:rPr>
        <w:t>Noise in the image and filter types</w:t>
      </w:r>
      <w:r w:rsidRPr="00274E4E">
        <w:rPr>
          <w:sz w:val="20"/>
          <w:lang w:val="en-US"/>
        </w:rPr>
        <w:t>.</w:t>
      </w:r>
    </w:p>
    <w:p w14:paraId="25F7018A" w14:textId="77777777" w:rsidR="00931C13" w:rsidRPr="00274E4E" w:rsidRDefault="00931C13" w:rsidP="00A14E3E">
      <w:pPr>
        <w:jc w:val="both"/>
        <w:rPr>
          <w:sz w:val="20"/>
          <w:szCs w:val="20"/>
          <w:lang w:val="en-US"/>
        </w:rPr>
      </w:pPr>
    </w:p>
    <w:p w14:paraId="1002CA73" w14:textId="77777777" w:rsidR="00931C13" w:rsidRPr="00274E4E" w:rsidRDefault="00274E4E" w:rsidP="00D355B8">
      <w:pPr>
        <w:jc w:val="both"/>
        <w:rPr>
          <w:iCs/>
          <w:sz w:val="22"/>
          <w:szCs w:val="22"/>
          <w:lang w:val="en-US"/>
        </w:rPr>
      </w:pPr>
      <w:r w:rsidRPr="00274E4E">
        <w:rPr>
          <w:iCs/>
          <w:sz w:val="22"/>
          <w:szCs w:val="22"/>
          <w:lang w:val="en-US"/>
        </w:rPr>
        <w:t>Implement a function that, given the name of an image, displays two figures (2x2) with the following:</w:t>
      </w:r>
    </w:p>
    <w:p w14:paraId="561D63E9" w14:textId="77777777" w:rsidR="00931C13" w:rsidRPr="00274E4E" w:rsidRDefault="00274E4E" w:rsidP="00D355B8">
      <w:pPr>
        <w:numPr>
          <w:ilvl w:val="0"/>
          <w:numId w:val="6"/>
        </w:numPr>
        <w:jc w:val="both"/>
        <w:rPr>
          <w:sz w:val="22"/>
          <w:szCs w:val="22"/>
          <w:lang w:val="en-US"/>
        </w:rPr>
      </w:pPr>
      <w:r w:rsidRPr="00274E4E">
        <w:rPr>
          <w:iCs/>
          <w:sz w:val="22"/>
          <w:szCs w:val="22"/>
          <w:lang w:val="en-US"/>
        </w:rPr>
        <w:t xml:space="preserve">Image with </w:t>
      </w:r>
      <w:r w:rsidRPr="00274E4E">
        <w:rPr>
          <w:i/>
          <w:iCs/>
          <w:sz w:val="22"/>
          <w:szCs w:val="22"/>
          <w:lang w:val="en-US"/>
        </w:rPr>
        <w:t>Gaussian noise</w:t>
      </w:r>
      <w:r w:rsidRPr="00274E4E">
        <w:rPr>
          <w:iCs/>
          <w:sz w:val="22"/>
          <w:szCs w:val="22"/>
          <w:lang w:val="en-US"/>
        </w:rPr>
        <w:t xml:space="preserve">, and its smoothed image employing a </w:t>
      </w:r>
      <w:r w:rsidRPr="00274E4E">
        <w:rPr>
          <w:i/>
          <w:iCs/>
          <w:sz w:val="22"/>
          <w:szCs w:val="22"/>
          <w:lang w:val="en-US"/>
        </w:rPr>
        <w:t>Gaussian filter</w:t>
      </w:r>
      <w:r w:rsidRPr="00274E4E">
        <w:rPr>
          <w:iCs/>
          <w:sz w:val="22"/>
          <w:szCs w:val="22"/>
          <w:lang w:val="en-US"/>
        </w:rPr>
        <w:t xml:space="preserve"> with </w:t>
      </w:r>
      <w:bookmarkStart w:id="7" w:name="OLE_LINK7"/>
      <w:bookmarkStart w:id="8" w:name="OLE_LINK8"/>
      <w:r w:rsidR="0040007A" w:rsidRPr="00274E4E">
        <w:rPr>
          <w:iCs/>
          <w:sz w:val="22"/>
          <w:szCs w:val="22"/>
          <w:lang w:val="en-US"/>
        </w:rPr>
        <w:t>σ</w:t>
      </w:r>
      <w:bookmarkEnd w:id="7"/>
      <w:bookmarkEnd w:id="8"/>
      <w:r w:rsidR="00931C13" w:rsidRPr="00274E4E">
        <w:rPr>
          <w:iCs/>
          <w:sz w:val="22"/>
          <w:szCs w:val="22"/>
          <w:lang w:val="en-US"/>
        </w:rPr>
        <w:t xml:space="preserve">=0.5, </w:t>
      </w:r>
      <w:r w:rsidRPr="00274E4E">
        <w:rPr>
          <w:iCs/>
          <w:sz w:val="22"/>
          <w:szCs w:val="22"/>
          <w:lang w:val="en-US"/>
        </w:rPr>
        <w:t xml:space="preserve">a </w:t>
      </w:r>
      <w:r w:rsidRPr="00274E4E">
        <w:rPr>
          <w:i/>
          <w:iCs/>
          <w:sz w:val="22"/>
          <w:szCs w:val="22"/>
          <w:lang w:val="en-US"/>
        </w:rPr>
        <w:t>Median filter</w:t>
      </w:r>
      <w:r w:rsidRPr="00274E4E">
        <w:rPr>
          <w:iCs/>
          <w:sz w:val="22"/>
          <w:szCs w:val="22"/>
          <w:lang w:val="en-US"/>
        </w:rPr>
        <w:t xml:space="preserve">, and a </w:t>
      </w:r>
      <w:r w:rsidRPr="00274E4E">
        <w:rPr>
          <w:i/>
          <w:iCs/>
          <w:sz w:val="22"/>
          <w:szCs w:val="22"/>
          <w:lang w:val="en-US"/>
        </w:rPr>
        <w:t>Neighborhood averaging filter</w:t>
      </w:r>
      <w:r w:rsidRPr="00274E4E">
        <w:rPr>
          <w:iCs/>
          <w:sz w:val="22"/>
          <w:szCs w:val="22"/>
          <w:lang w:val="en-US"/>
        </w:rPr>
        <w:t xml:space="preserve"> with a</w:t>
      </w:r>
      <w:r w:rsidR="00931C13" w:rsidRPr="00274E4E">
        <w:rPr>
          <w:iCs/>
          <w:sz w:val="22"/>
          <w:szCs w:val="22"/>
          <w:lang w:val="en-US"/>
        </w:rPr>
        <w:t xml:space="preserve"> 3x3</w:t>
      </w:r>
      <w:r w:rsidRPr="00274E4E">
        <w:rPr>
          <w:iCs/>
          <w:sz w:val="22"/>
          <w:szCs w:val="22"/>
          <w:lang w:val="en-US"/>
        </w:rPr>
        <w:t xml:space="preserve"> kernel</w:t>
      </w:r>
      <w:r w:rsidR="00931C13" w:rsidRPr="00274E4E">
        <w:rPr>
          <w:iCs/>
          <w:sz w:val="22"/>
          <w:szCs w:val="22"/>
          <w:lang w:val="en-US"/>
        </w:rPr>
        <w:t xml:space="preserve">. </w:t>
      </w:r>
    </w:p>
    <w:p w14:paraId="408EBC15" w14:textId="77777777" w:rsidR="00931C13" w:rsidRDefault="00274E4E" w:rsidP="00D355B8">
      <w:pPr>
        <w:numPr>
          <w:ilvl w:val="0"/>
          <w:numId w:val="6"/>
        </w:numPr>
        <w:jc w:val="both"/>
        <w:rPr>
          <w:sz w:val="22"/>
          <w:szCs w:val="22"/>
          <w:lang w:val="en-US"/>
        </w:rPr>
      </w:pPr>
      <w:r w:rsidRPr="00274E4E">
        <w:rPr>
          <w:sz w:val="22"/>
          <w:szCs w:val="22"/>
          <w:lang w:val="en-US"/>
        </w:rPr>
        <w:t xml:space="preserve">Repeat the previous images but with </w:t>
      </w:r>
      <w:r w:rsidR="00931C13" w:rsidRPr="00274E4E">
        <w:rPr>
          <w:i/>
          <w:iCs/>
          <w:sz w:val="22"/>
          <w:szCs w:val="22"/>
          <w:lang w:val="en-US"/>
        </w:rPr>
        <w:t>salt &amp; pepper</w:t>
      </w:r>
      <w:r w:rsidRPr="00274E4E">
        <w:rPr>
          <w:i/>
          <w:iCs/>
          <w:sz w:val="22"/>
          <w:szCs w:val="22"/>
          <w:lang w:val="en-US"/>
        </w:rPr>
        <w:t xml:space="preserve"> </w:t>
      </w:r>
      <w:r w:rsidRPr="00274E4E">
        <w:rPr>
          <w:iCs/>
          <w:sz w:val="22"/>
          <w:szCs w:val="22"/>
          <w:lang w:val="en-US"/>
        </w:rPr>
        <w:t>noise</w:t>
      </w:r>
      <w:r w:rsidR="00931C13" w:rsidRPr="00274E4E">
        <w:rPr>
          <w:sz w:val="22"/>
          <w:szCs w:val="22"/>
          <w:lang w:val="en-US"/>
        </w:rPr>
        <w:t>.</w:t>
      </w:r>
    </w:p>
    <w:p w14:paraId="3ED254AF" w14:textId="77777777" w:rsidR="00274E4E" w:rsidRDefault="00274E4E" w:rsidP="00274E4E">
      <w:pPr>
        <w:ind w:left="720"/>
        <w:jc w:val="both"/>
        <w:rPr>
          <w:sz w:val="22"/>
          <w:szCs w:val="22"/>
          <w:lang w:val="en-US"/>
        </w:rPr>
      </w:pPr>
    </w:p>
    <w:p w14:paraId="26079C5C" w14:textId="77777777" w:rsidR="00274E4E" w:rsidRPr="00274E4E" w:rsidRDefault="00274E4E" w:rsidP="00274E4E">
      <w:p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Analyze the obtained results.</w:t>
      </w:r>
    </w:p>
    <w:p w14:paraId="0D0646A6" w14:textId="77777777" w:rsidR="00931C13" w:rsidRDefault="00931C13">
      <w:pPr>
        <w:jc w:val="center"/>
        <w:rPr>
          <w:sz w:val="20"/>
          <w:szCs w:val="20"/>
          <w:lang w:val="en-US"/>
        </w:rPr>
      </w:pPr>
    </w:p>
    <w:p w14:paraId="44D0FDE2" w14:textId="77777777" w:rsidR="007F2C3B" w:rsidRDefault="007F2C3B" w:rsidP="007F2C3B">
      <w:pPr>
        <w:jc w:val="both"/>
        <w:rPr>
          <w:b/>
          <w:sz w:val="22"/>
          <w:u w:val="single"/>
          <w:lang w:val="en-US"/>
        </w:rPr>
      </w:pPr>
    </w:p>
    <w:p w14:paraId="20A8AE0E" w14:textId="77777777" w:rsidR="007F2C3B" w:rsidRDefault="00931C13" w:rsidP="007F2C3B">
      <w:pPr>
        <w:jc w:val="both"/>
        <w:rPr>
          <w:sz w:val="22"/>
          <w:lang w:val="en-US"/>
        </w:rPr>
      </w:pPr>
      <w:r w:rsidRPr="00274E4E">
        <w:rPr>
          <w:b/>
          <w:sz w:val="22"/>
          <w:u w:val="single"/>
          <w:lang w:val="en-US"/>
        </w:rPr>
        <w:t>Resul</w:t>
      </w:r>
      <w:r w:rsidR="00274E4E" w:rsidRPr="00274E4E">
        <w:rPr>
          <w:b/>
          <w:sz w:val="22"/>
          <w:u w:val="single"/>
          <w:lang w:val="en-US"/>
        </w:rPr>
        <w:t>ts</w:t>
      </w:r>
      <w:r w:rsidR="00A14E3E" w:rsidRPr="00274E4E">
        <w:rPr>
          <w:b/>
          <w:sz w:val="22"/>
          <w:lang w:val="en-US"/>
        </w:rPr>
        <w:t xml:space="preserve"> </w:t>
      </w:r>
      <w:r w:rsidRPr="00274E4E">
        <w:rPr>
          <w:sz w:val="22"/>
          <w:lang w:val="en-US"/>
        </w:rPr>
        <w:t>(</w:t>
      </w:r>
      <w:r w:rsidR="00274E4E" w:rsidRPr="00274E4E">
        <w:rPr>
          <w:sz w:val="22"/>
          <w:lang w:val="en-US"/>
        </w:rPr>
        <w:t>with</w:t>
      </w:r>
      <w:r w:rsidRPr="00274E4E">
        <w:rPr>
          <w:sz w:val="22"/>
          <w:lang w:val="en-US"/>
        </w:rPr>
        <w:t xml:space="preserve"> </w:t>
      </w:r>
      <w:proofErr w:type="spellStart"/>
      <w:r w:rsidRPr="00274E4E">
        <w:rPr>
          <w:b/>
          <w:sz w:val="20"/>
          <w:lang w:val="en-US"/>
        </w:rPr>
        <w:t>blood.tif</w:t>
      </w:r>
      <w:proofErr w:type="spellEnd"/>
      <w:r w:rsidRPr="00274E4E">
        <w:rPr>
          <w:sz w:val="22"/>
          <w:lang w:val="en-US"/>
        </w:rPr>
        <w:t>)</w:t>
      </w:r>
    </w:p>
    <w:p w14:paraId="022A1898" w14:textId="77777777" w:rsidR="007F2C3B" w:rsidRDefault="007F2C3B" w:rsidP="007F2C3B">
      <w:pPr>
        <w:jc w:val="both"/>
        <w:rPr>
          <w:sz w:val="22"/>
          <w:lang w:val="en-US"/>
        </w:rPr>
      </w:pPr>
    </w:p>
    <w:p w14:paraId="23FE39F7" w14:textId="77777777" w:rsidR="006C0897" w:rsidRDefault="00434692" w:rsidP="006C0897">
      <w:pPr>
        <w:keepNext/>
        <w:jc w:val="center"/>
      </w:pPr>
      <w:r>
        <w:rPr>
          <w:noProof/>
        </w:rPr>
        <w:drawing>
          <wp:inline distT="0" distB="0" distL="0" distR="0" wp14:anchorId="29B4C371" wp14:editId="16BA934E">
            <wp:extent cx="2994660" cy="265398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006" cy="26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7BCB" w14:textId="77777777" w:rsidR="00784F28" w:rsidRPr="006C0897" w:rsidRDefault="006C0897" w:rsidP="006C0897">
      <w:pPr>
        <w:pStyle w:val="Descripcin"/>
        <w:jc w:val="center"/>
        <w:rPr>
          <w:lang w:val="en-GB"/>
        </w:rPr>
      </w:pPr>
      <w:r w:rsidRPr="006C0897">
        <w:rPr>
          <w:lang w:val="en-GB"/>
        </w:rPr>
        <w:t>Image 1</w:t>
      </w:r>
    </w:p>
    <w:p w14:paraId="5953FB07" w14:textId="77777777" w:rsidR="00784F28" w:rsidRDefault="006C0897" w:rsidP="007F2C3B">
      <w:pPr>
        <w:jc w:val="both"/>
        <w:rPr>
          <w:lang w:val="en-GB"/>
        </w:rPr>
      </w:pPr>
      <w:r w:rsidRPr="006C0897">
        <w:rPr>
          <w:lang w:val="en-GB"/>
        </w:rPr>
        <w:t>We can see</w:t>
      </w:r>
      <w:r w:rsidR="00867CDC">
        <w:rPr>
          <w:lang w:val="en-GB"/>
        </w:rPr>
        <w:t>,</w:t>
      </w:r>
      <w:r w:rsidRPr="006C0897">
        <w:rPr>
          <w:lang w:val="en-GB"/>
        </w:rPr>
        <w:t xml:space="preserve"> </w:t>
      </w:r>
      <w:r>
        <w:rPr>
          <w:lang w:val="en-GB"/>
        </w:rPr>
        <w:t>with a</w:t>
      </w:r>
      <w:r w:rsidR="00867CDC">
        <w:rPr>
          <w:lang w:val="en-GB"/>
        </w:rPr>
        <w:t>n</w:t>
      </w:r>
      <w:r>
        <w:rPr>
          <w:lang w:val="en-GB"/>
        </w:rPr>
        <w:t xml:space="preserve"> image with gaussian noise</w:t>
      </w:r>
      <w:r w:rsidR="00867CDC">
        <w:rPr>
          <w:lang w:val="en-GB"/>
        </w:rPr>
        <w:t>,</w:t>
      </w:r>
      <w:r>
        <w:rPr>
          <w:lang w:val="en-GB"/>
        </w:rPr>
        <w:t xml:space="preserve"> the </w:t>
      </w:r>
      <w:r w:rsidR="00867CDC">
        <w:rPr>
          <w:lang w:val="en-GB"/>
        </w:rPr>
        <w:t>best option is to do a gaussian smoothing. However, in this case, the averaging smoothing have a decent result.</w:t>
      </w:r>
    </w:p>
    <w:p w14:paraId="05D2251F" w14:textId="77777777" w:rsidR="00867CDC" w:rsidRDefault="00867CDC">
      <w:pPr>
        <w:suppressAutoHyphens w:val="0"/>
        <w:rPr>
          <w:lang w:val="en-GB"/>
        </w:rPr>
      </w:pPr>
      <w:r>
        <w:rPr>
          <w:lang w:val="en-GB"/>
        </w:rPr>
        <w:br w:type="page"/>
      </w:r>
    </w:p>
    <w:p w14:paraId="69E6C71D" w14:textId="77777777" w:rsidR="00867CDC" w:rsidRPr="006C0897" w:rsidRDefault="00867CDC" w:rsidP="007F2C3B">
      <w:pPr>
        <w:jc w:val="both"/>
        <w:rPr>
          <w:lang w:val="en-GB"/>
        </w:rPr>
      </w:pPr>
    </w:p>
    <w:p w14:paraId="55718DDB" w14:textId="77777777" w:rsidR="006C0897" w:rsidRDefault="00434692" w:rsidP="006C0897">
      <w:pPr>
        <w:keepNext/>
        <w:jc w:val="center"/>
      </w:pPr>
      <w:r>
        <w:rPr>
          <w:noProof/>
        </w:rPr>
        <w:drawing>
          <wp:inline distT="0" distB="0" distL="0" distR="0" wp14:anchorId="0EB1D53B" wp14:editId="574DED42">
            <wp:extent cx="2910840" cy="252308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7483" cy="25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0119" w14:textId="7DC555B1" w:rsidR="00931C13" w:rsidRDefault="006C0897" w:rsidP="006C0897">
      <w:pPr>
        <w:pStyle w:val="Descripcin"/>
        <w:jc w:val="center"/>
      </w:pPr>
      <w:proofErr w:type="spellStart"/>
      <w:r>
        <w:t>Image</w:t>
      </w:r>
      <w:proofErr w:type="spellEnd"/>
      <w:r>
        <w:t xml:space="preserve"> </w:t>
      </w:r>
      <w:fldSimple w:instr=" SEQ Image \* ARABIC ">
        <w:r w:rsidR="003158CF">
          <w:rPr>
            <w:noProof/>
          </w:rPr>
          <w:t>2</w:t>
        </w:r>
      </w:fldSimple>
    </w:p>
    <w:p w14:paraId="64A2DD31" w14:textId="77777777" w:rsidR="00B268A9" w:rsidRPr="00867CDC" w:rsidRDefault="00867CDC" w:rsidP="00784F28">
      <w:pPr>
        <w:rPr>
          <w:lang w:val="en-GB"/>
        </w:rPr>
      </w:pPr>
      <w:r w:rsidRPr="006C0897">
        <w:rPr>
          <w:lang w:val="en-GB"/>
        </w:rPr>
        <w:t>We can see</w:t>
      </w:r>
      <w:r>
        <w:rPr>
          <w:lang w:val="en-GB"/>
        </w:rPr>
        <w:t>,</w:t>
      </w:r>
      <w:r w:rsidRPr="006C0897">
        <w:rPr>
          <w:lang w:val="en-GB"/>
        </w:rPr>
        <w:t xml:space="preserve"> </w:t>
      </w:r>
      <w:r>
        <w:rPr>
          <w:lang w:val="en-GB"/>
        </w:rPr>
        <w:t xml:space="preserve">with an image with salt and pepper noise, the best option without doubt is the </w:t>
      </w:r>
      <w:r w:rsidR="00B268A9">
        <w:rPr>
          <w:lang w:val="en-GB"/>
        </w:rPr>
        <w:t>median smoothing.</w:t>
      </w:r>
    </w:p>
    <w:sectPr w:rsidR="00B268A9" w:rsidRPr="00867CDC" w:rsidSect="0034044F">
      <w:headerReference w:type="default" r:id="rId20"/>
      <w:pgSz w:w="11906" w:h="16838"/>
      <w:pgMar w:top="1417" w:right="1701" w:bottom="1417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AF068" w14:textId="77777777" w:rsidR="00C74A60" w:rsidRDefault="00C74A60">
      <w:r>
        <w:separator/>
      </w:r>
    </w:p>
  </w:endnote>
  <w:endnote w:type="continuationSeparator" w:id="0">
    <w:p w14:paraId="1EB31DA9" w14:textId="77777777" w:rsidR="00C74A60" w:rsidRDefault="00C74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0EFF" w:usb1="5200F5FF" w:usb2="0A242021" w:usb3="00000000" w:csb0="000001BF" w:csb1="00000000"/>
  </w:font>
  <w:font w:name="Lohit Hindi"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28732" w14:textId="77777777" w:rsidR="00C74A60" w:rsidRDefault="00C74A60">
      <w:r>
        <w:separator/>
      </w:r>
    </w:p>
  </w:footnote>
  <w:footnote w:type="continuationSeparator" w:id="0">
    <w:p w14:paraId="737DF991" w14:textId="77777777" w:rsidR="00C74A60" w:rsidRDefault="00C74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049D8" w14:textId="77777777" w:rsidR="00867CDC" w:rsidRDefault="00867CDC">
    <w:pPr>
      <w:pStyle w:val="Encabezado"/>
    </w:pPr>
    <w:r>
      <w:rPr>
        <w:noProof/>
        <w:lang w:eastAsia="es-ES"/>
      </w:rPr>
      <w:drawing>
        <wp:anchor distT="0" distB="0" distL="114935" distR="114935" simplePos="0" relativeHeight="251657728" behindDoc="1" locked="0" layoutInCell="1" allowOverlap="1" wp14:anchorId="716B71CA" wp14:editId="41F957E8">
          <wp:simplePos x="0" y="0"/>
          <wp:positionH relativeFrom="column">
            <wp:posOffset>4952365</wp:posOffset>
          </wp:positionH>
          <wp:positionV relativeFrom="paragraph">
            <wp:posOffset>-103505</wp:posOffset>
          </wp:positionV>
          <wp:extent cx="643255" cy="665480"/>
          <wp:effectExtent l="0" t="0" r="0" b="0"/>
          <wp:wrapTight wrapText="bothSides">
            <wp:wrapPolygon edited="0">
              <wp:start x="0" y="0"/>
              <wp:lineTo x="0" y="21023"/>
              <wp:lineTo x="21110" y="21023"/>
              <wp:lineTo x="21110" y="0"/>
              <wp:lineTo x="0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255" cy="66548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>
      <w:t>Dpto. Ingeniería de Sistemas y Automática</w:t>
    </w:r>
  </w:p>
  <w:p w14:paraId="7D1DAFE4" w14:textId="77777777" w:rsidR="00867CDC" w:rsidRDefault="00867CDC">
    <w:pPr>
      <w:pStyle w:val="Encabezado"/>
    </w:pPr>
    <w:r>
      <w:t>Universidad de Málaga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35"/>
      </w:p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</w:lvl>
    <w:lvl w:ilvl="2">
      <w:start w:val="1"/>
      <w:numFmt w:val="lowerRoman"/>
      <w:lvlText w:val="%3."/>
      <w:lvlJc w:val="left"/>
      <w:pPr>
        <w:tabs>
          <w:tab w:val="num" w:pos="2505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>
      <w:start w:val="1"/>
      <w:numFmt w:val="lowerRoman"/>
      <w:lvlText w:val="%6."/>
      <w:lvlJc w:val="left"/>
      <w:pPr>
        <w:tabs>
          <w:tab w:val="num" w:pos="4665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>
      <w:start w:val="1"/>
      <w:numFmt w:val="lowerRoman"/>
      <w:lvlText w:val="%9."/>
      <w:lvlJc w:val="left"/>
      <w:pPr>
        <w:tabs>
          <w:tab w:val="num" w:pos="6825"/>
        </w:tabs>
        <w:ind w:left="6825" w:hanging="18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</w:abstractNum>
  <w:abstractNum w:abstractNumId="3" w15:restartNumberingAfterBreak="0">
    <w:nsid w:val="044C0179"/>
    <w:multiLevelType w:val="hybridMultilevel"/>
    <w:tmpl w:val="64AEBD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06615"/>
    <w:multiLevelType w:val="hybridMultilevel"/>
    <w:tmpl w:val="F8D240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4269A"/>
    <w:multiLevelType w:val="hybridMultilevel"/>
    <w:tmpl w:val="2556CE1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38939A7"/>
    <w:multiLevelType w:val="hybridMultilevel"/>
    <w:tmpl w:val="F35826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85314"/>
    <w:multiLevelType w:val="hybridMultilevel"/>
    <w:tmpl w:val="D12E689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55B8"/>
    <w:rsid w:val="00044753"/>
    <w:rsid w:val="00050D7F"/>
    <w:rsid w:val="00151437"/>
    <w:rsid w:val="00186404"/>
    <w:rsid w:val="001D588B"/>
    <w:rsid w:val="00226D64"/>
    <w:rsid w:val="002514AE"/>
    <w:rsid w:val="002711B7"/>
    <w:rsid w:val="00274E4E"/>
    <w:rsid w:val="002E4A5D"/>
    <w:rsid w:val="003158CF"/>
    <w:rsid w:val="0034044F"/>
    <w:rsid w:val="003B31E1"/>
    <w:rsid w:val="0040007A"/>
    <w:rsid w:val="00434692"/>
    <w:rsid w:val="004E775D"/>
    <w:rsid w:val="00550DA9"/>
    <w:rsid w:val="00571F32"/>
    <w:rsid w:val="00647855"/>
    <w:rsid w:val="006A50A5"/>
    <w:rsid w:val="006C0897"/>
    <w:rsid w:val="006D4611"/>
    <w:rsid w:val="0076192D"/>
    <w:rsid w:val="00784F28"/>
    <w:rsid w:val="007951F7"/>
    <w:rsid w:val="007C66DB"/>
    <w:rsid w:val="007F2C3B"/>
    <w:rsid w:val="00867CDC"/>
    <w:rsid w:val="008A2E34"/>
    <w:rsid w:val="00931C13"/>
    <w:rsid w:val="00975833"/>
    <w:rsid w:val="00A1375C"/>
    <w:rsid w:val="00A14E3E"/>
    <w:rsid w:val="00A61C25"/>
    <w:rsid w:val="00AC2ED4"/>
    <w:rsid w:val="00AE100A"/>
    <w:rsid w:val="00B05814"/>
    <w:rsid w:val="00B150A5"/>
    <w:rsid w:val="00B268A9"/>
    <w:rsid w:val="00B801C4"/>
    <w:rsid w:val="00BA7B1E"/>
    <w:rsid w:val="00BD5B67"/>
    <w:rsid w:val="00BE3739"/>
    <w:rsid w:val="00C6279F"/>
    <w:rsid w:val="00C74A60"/>
    <w:rsid w:val="00D13AE5"/>
    <w:rsid w:val="00D355B8"/>
    <w:rsid w:val="00D50C9D"/>
    <w:rsid w:val="00E339A8"/>
    <w:rsid w:val="00E9735B"/>
    <w:rsid w:val="00ED0033"/>
    <w:rsid w:val="00F363C4"/>
    <w:rsid w:val="00F61EA0"/>
    <w:rsid w:val="00FC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849DF15"/>
  <w15:docId w15:val="{A579EDB8-DAB1-4DD3-9393-7BD0BDB1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753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link w:val="Ttulo1Car"/>
    <w:qFormat/>
    <w:rsid w:val="0034044F"/>
    <w:pPr>
      <w:keepNext/>
      <w:numPr>
        <w:numId w:val="1"/>
      </w:numPr>
      <w:jc w:val="center"/>
      <w:outlineLvl w:val="0"/>
    </w:pPr>
    <w:rPr>
      <w:rFonts w:ascii="Albertus Extra Bold" w:hAnsi="Albertus Extra Bold"/>
      <w:b/>
      <w:bCs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  <w:rsid w:val="0034044F"/>
  </w:style>
  <w:style w:type="character" w:customStyle="1" w:styleId="Fuentedeprrafopredeter1">
    <w:name w:val="Fuente de párrafo predeter.1"/>
    <w:rsid w:val="0034044F"/>
  </w:style>
  <w:style w:type="character" w:customStyle="1" w:styleId="EncabezadoCar">
    <w:name w:val="Encabezado Car"/>
    <w:rsid w:val="0034044F"/>
    <w:rPr>
      <w:sz w:val="24"/>
      <w:szCs w:val="24"/>
      <w:lang w:val="es-ES"/>
    </w:rPr>
  </w:style>
  <w:style w:type="character" w:customStyle="1" w:styleId="PiedepginaCar">
    <w:name w:val="Pie de página Car"/>
    <w:rsid w:val="0034044F"/>
    <w:rPr>
      <w:sz w:val="24"/>
      <w:szCs w:val="24"/>
      <w:lang w:val="es-ES"/>
    </w:rPr>
  </w:style>
  <w:style w:type="paragraph" w:customStyle="1" w:styleId="Heading">
    <w:name w:val="Heading"/>
    <w:basedOn w:val="Normal"/>
    <w:next w:val="Textoindependiente"/>
    <w:rsid w:val="0034044F"/>
    <w:pPr>
      <w:keepNext/>
      <w:spacing w:before="240" w:after="120"/>
    </w:pPr>
    <w:rPr>
      <w:rFonts w:ascii="Arial" w:eastAsia="DejaVu Sans" w:hAnsi="Arial" w:cs="Lohit Hindi"/>
      <w:sz w:val="28"/>
      <w:szCs w:val="28"/>
    </w:rPr>
  </w:style>
  <w:style w:type="paragraph" w:styleId="Textoindependiente">
    <w:name w:val="Body Text"/>
    <w:basedOn w:val="Normal"/>
    <w:rsid w:val="0034044F"/>
    <w:pPr>
      <w:spacing w:after="120"/>
    </w:pPr>
  </w:style>
  <w:style w:type="paragraph" w:styleId="Lista">
    <w:name w:val="List"/>
    <w:basedOn w:val="Textoindependiente"/>
    <w:rsid w:val="0034044F"/>
    <w:rPr>
      <w:rFonts w:cs="Lohit Hindi"/>
    </w:rPr>
  </w:style>
  <w:style w:type="paragraph" w:customStyle="1" w:styleId="Epgrafe1">
    <w:name w:val="Epígrafe1"/>
    <w:basedOn w:val="Normal"/>
    <w:rsid w:val="0034044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34044F"/>
    <w:pPr>
      <w:suppressLineNumbers/>
    </w:pPr>
    <w:rPr>
      <w:rFonts w:cs="Lohit Hindi"/>
    </w:rPr>
  </w:style>
  <w:style w:type="paragraph" w:customStyle="1" w:styleId="Textosinformato1">
    <w:name w:val="Texto sin formato1"/>
    <w:basedOn w:val="Normal"/>
    <w:rsid w:val="0034044F"/>
    <w:rPr>
      <w:rFonts w:ascii="Courier New" w:hAnsi="Courier New" w:cs="Courier New"/>
      <w:sz w:val="20"/>
      <w:szCs w:val="20"/>
    </w:rPr>
  </w:style>
  <w:style w:type="paragraph" w:styleId="Sangradetextonormal">
    <w:name w:val="Body Text Indent"/>
    <w:basedOn w:val="Normal"/>
    <w:rsid w:val="0034044F"/>
    <w:pPr>
      <w:ind w:firstLine="354"/>
    </w:pPr>
    <w:rPr>
      <w:i/>
      <w:sz w:val="22"/>
      <w:szCs w:val="20"/>
      <w:lang w:val="es-ES_tradnl"/>
    </w:rPr>
  </w:style>
  <w:style w:type="paragraph" w:styleId="Encabezado">
    <w:name w:val="header"/>
    <w:basedOn w:val="Normal"/>
    <w:rsid w:val="0034044F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rsid w:val="0034044F"/>
    <w:pPr>
      <w:tabs>
        <w:tab w:val="center" w:pos="4680"/>
        <w:tab w:val="right" w:pos="9360"/>
      </w:tabs>
    </w:pPr>
  </w:style>
  <w:style w:type="paragraph" w:customStyle="1" w:styleId="TableContents">
    <w:name w:val="Table Contents"/>
    <w:basedOn w:val="Normal"/>
    <w:rsid w:val="0034044F"/>
    <w:pPr>
      <w:suppressLineNumbers/>
    </w:pPr>
  </w:style>
  <w:style w:type="paragraph" w:customStyle="1" w:styleId="TableHeading">
    <w:name w:val="Table Heading"/>
    <w:basedOn w:val="TableContents"/>
    <w:rsid w:val="0034044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100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100A"/>
    <w:rPr>
      <w:rFonts w:ascii="Tahoma" w:hAnsi="Tahoma" w:cs="Tahoma"/>
      <w:sz w:val="16"/>
      <w:szCs w:val="16"/>
      <w:lang w:eastAsia="ar-SA"/>
    </w:rPr>
  </w:style>
  <w:style w:type="character" w:customStyle="1" w:styleId="Ttulo1Car">
    <w:name w:val="Título 1 Car"/>
    <w:basedOn w:val="Fuentedeprrafopredeter"/>
    <w:link w:val="Ttulo1"/>
    <w:rsid w:val="00A14E3E"/>
    <w:rPr>
      <w:rFonts w:ascii="Albertus Extra Bold" w:hAnsi="Albertus Extra Bold"/>
      <w:b/>
      <w:bCs/>
      <w:sz w:val="32"/>
      <w:lang w:eastAsia="ar-SA"/>
    </w:rPr>
  </w:style>
  <w:style w:type="paragraph" w:styleId="Prrafodelista">
    <w:name w:val="List Paragraph"/>
    <w:basedOn w:val="Normal"/>
    <w:uiPriority w:val="34"/>
    <w:qFormat/>
    <w:rsid w:val="00B058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5814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A61C25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1</Pages>
  <Words>485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</vt:lpstr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</dc:title>
  <dc:subject/>
  <dc:creator>jgonzalez</dc:creator>
  <cp:keywords/>
  <dc:description/>
  <cp:lastModifiedBy>franco emanuel gonzalez sanchez</cp:lastModifiedBy>
  <cp:revision>2</cp:revision>
  <cp:lastPrinted>2018-10-25T11:19:00Z</cp:lastPrinted>
  <dcterms:created xsi:type="dcterms:W3CDTF">2012-10-07T18:07:00Z</dcterms:created>
  <dcterms:modified xsi:type="dcterms:W3CDTF">2018-10-25T11:37:00Z</dcterms:modified>
</cp:coreProperties>
</file>