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931C13" w:rsidRPr="0040007A" w:rsidRDefault="00931C13">
      <w:pPr>
        <w:pStyle w:val="Ttulo1"/>
        <w:pBdr>
          <w:bottom w:val="single" w:sz="8" w:space="1" w:color="000000"/>
        </w:pBdr>
        <w:rPr>
          <w:rFonts w:ascii="Times New Roman" w:hAnsi="Times New Roman"/>
        </w:rPr>
      </w:pPr>
    </w:p>
    <w:p w:rsidR="00044753" w:rsidRDefault="00186404">
      <w:pPr>
        <w:pStyle w:val="Ttulo1"/>
        <w:pBdr>
          <w:bottom w:val="single" w:sz="8" w:space="1" w:color="000000"/>
        </w:pBdr>
        <w:rPr>
          <w:rFonts w:ascii="Times New Roman" w:hAnsi="Times New Roman"/>
        </w:rPr>
      </w:pPr>
      <w:bookmarkStart w:id="0" w:name="OLE_LINK1"/>
      <w:bookmarkStart w:id="1" w:name="OLE_LINK2"/>
      <w:r>
        <w:rPr>
          <w:rFonts w:ascii="Times New Roman" w:hAnsi="Times New Roman"/>
        </w:rPr>
        <w:t>COMPUTER VISION</w:t>
      </w:r>
    </w:p>
    <w:p w:rsidR="00044753" w:rsidRPr="0040007A" w:rsidRDefault="00044753" w:rsidP="00044753">
      <w:pPr>
        <w:pStyle w:val="Ttulo1"/>
        <w:pBdr>
          <w:bottom w:val="single" w:sz="8" w:space="1" w:color="000000"/>
        </w:pBdr>
        <w:jc w:val="both"/>
        <w:rPr>
          <w:rFonts w:ascii="Times New Roman" w:hAnsi="Times New Roman"/>
          <w:b w:val="0"/>
          <w:sz w:val="24"/>
          <w:szCs w:val="24"/>
        </w:rPr>
      </w:pPr>
    </w:p>
    <w:p w:rsidR="00044753" w:rsidRPr="00B801C4" w:rsidRDefault="00044753" w:rsidP="00044753">
      <w:pPr>
        <w:jc w:val="both"/>
        <w:rPr>
          <w:sz w:val="22"/>
          <w:szCs w:val="22"/>
          <w:lang w:val="en-US"/>
        </w:rPr>
      </w:pPr>
      <w:r w:rsidRPr="00B801C4">
        <w:rPr>
          <w:b/>
          <w:lang w:val="en-US"/>
        </w:rPr>
        <w:t xml:space="preserve">EXERCISE 1.a: </w:t>
      </w:r>
      <w:r>
        <w:rPr>
          <w:b/>
          <w:lang w:val="en-US"/>
        </w:rPr>
        <w:t xml:space="preserve">Introducing </w:t>
      </w:r>
      <w:proofErr w:type="spellStart"/>
      <w:r>
        <w:rPr>
          <w:b/>
          <w:lang w:val="en-US"/>
        </w:rPr>
        <w:t>mVision</w:t>
      </w:r>
      <w:proofErr w:type="spellEnd"/>
    </w:p>
    <w:p w:rsidR="00044753" w:rsidRPr="00B801C4" w:rsidRDefault="00044753" w:rsidP="00044753">
      <w:pPr>
        <w:pBdr>
          <w:bottom w:val="single" w:sz="8" w:space="1" w:color="000000"/>
        </w:pBdr>
        <w:jc w:val="both"/>
        <w:rPr>
          <w:sz w:val="18"/>
          <w:lang w:val="en-US"/>
        </w:rPr>
      </w:pPr>
      <w:r w:rsidRPr="00B801C4">
        <w:rPr>
          <w:sz w:val="20"/>
          <w:lang w:val="en-US"/>
        </w:rPr>
        <w:t xml:space="preserve">Concepts: </w:t>
      </w:r>
      <w:r>
        <w:rPr>
          <w:sz w:val="20"/>
          <w:lang w:val="en-US"/>
        </w:rPr>
        <w:t>Matlab GUIs</w:t>
      </w:r>
    </w:p>
    <w:p w:rsidR="00044753" w:rsidRPr="00B801C4" w:rsidRDefault="00044753" w:rsidP="00044753">
      <w:pPr>
        <w:jc w:val="both"/>
        <w:rPr>
          <w:lang w:val="en-US"/>
        </w:rPr>
      </w:pPr>
    </w:p>
    <w:p w:rsidR="00044753" w:rsidRDefault="00044753" w:rsidP="00B05814">
      <w:pPr>
        <w:jc w:val="both"/>
        <w:rPr>
          <w:sz w:val="22"/>
          <w:szCs w:val="22"/>
          <w:lang w:val="en-US"/>
        </w:rPr>
      </w:pPr>
      <w:proofErr w:type="spellStart"/>
      <w:r w:rsidRPr="00D50C9D">
        <w:rPr>
          <w:b/>
          <w:sz w:val="22"/>
          <w:szCs w:val="22"/>
          <w:lang w:val="en-US"/>
        </w:rPr>
        <w:t>mVision</w:t>
      </w:r>
      <w:proofErr w:type="spellEnd"/>
      <w:r>
        <w:rPr>
          <w:sz w:val="22"/>
          <w:szCs w:val="22"/>
          <w:lang w:val="en-US"/>
        </w:rPr>
        <w:t xml:space="preserve"> consist</w:t>
      </w:r>
      <w:r w:rsidR="003B31E1">
        <w:rPr>
          <w:sz w:val="22"/>
          <w:szCs w:val="22"/>
          <w:lang w:val="en-US"/>
        </w:rPr>
        <w:t>s</w:t>
      </w:r>
      <w:r>
        <w:rPr>
          <w:sz w:val="22"/>
          <w:szCs w:val="22"/>
          <w:lang w:val="en-US"/>
        </w:rPr>
        <w:t xml:space="preserve"> of a set of Matlab GUIs (Graphical User Interfaces) aimed to show in action some of the typical algorithms introduced in Computer Vision courses. </w:t>
      </w:r>
      <w:r w:rsidR="00B05814">
        <w:rPr>
          <w:sz w:val="22"/>
          <w:szCs w:val="22"/>
          <w:lang w:val="en-US"/>
        </w:rPr>
        <w:t xml:space="preserve">Please follow the next steps to configure it: </w:t>
      </w:r>
    </w:p>
    <w:p w:rsidR="00B05814" w:rsidRDefault="00B05814" w:rsidP="00B05814">
      <w:pPr>
        <w:pStyle w:val="Prrafodelista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Go to: </w:t>
      </w:r>
      <w:hyperlink r:id="rId7" w:history="1">
        <w:r w:rsidRPr="00441F82">
          <w:rPr>
            <w:rStyle w:val="Hipervnculo"/>
            <w:lang w:val="en-US"/>
          </w:rPr>
          <w:t>https://github.com/jotaraul/mVision</w:t>
        </w:r>
      </w:hyperlink>
      <w:r>
        <w:rPr>
          <w:lang w:val="en-US"/>
        </w:rPr>
        <w:t>. There are two possible ways to download it:</w:t>
      </w:r>
    </w:p>
    <w:p w:rsidR="00B05814" w:rsidRDefault="00B05814" w:rsidP="00B05814">
      <w:pPr>
        <w:pStyle w:val="Prrafodelista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>Clicking on the “Clone or download” button, you can directly download it to your computer.</w:t>
      </w:r>
    </w:p>
    <w:p w:rsidR="00B05814" w:rsidRDefault="00B05814" w:rsidP="00B05814">
      <w:pPr>
        <w:pStyle w:val="Prrafodelista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If you are a </w:t>
      </w:r>
      <w:proofErr w:type="spellStart"/>
      <w:r w:rsidRPr="00B05814">
        <w:rPr>
          <w:i/>
          <w:lang w:val="en-US"/>
        </w:rPr>
        <w:t>git</w:t>
      </w:r>
      <w:proofErr w:type="spellEnd"/>
      <w:r>
        <w:rPr>
          <w:lang w:val="en-US"/>
        </w:rPr>
        <w:t xml:space="preserve"> user, you can clone the repository into your computer with “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clone </w:t>
      </w:r>
      <w:r w:rsidRPr="00B05814">
        <w:rPr>
          <w:lang w:val="en-US"/>
        </w:rPr>
        <w:t>https://github.com/jotaraul/mVision</w:t>
      </w:r>
      <w:r>
        <w:rPr>
          <w:lang w:val="en-US"/>
        </w:rPr>
        <w:t>”. This enables additional options like proposing changes or easily uploading the code to the last version.</w:t>
      </w:r>
    </w:p>
    <w:p w:rsidR="00B05814" w:rsidRDefault="00B05814" w:rsidP="00B05814">
      <w:pPr>
        <w:pStyle w:val="Prrafodelista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Add the directory “</w:t>
      </w:r>
      <w:proofErr w:type="spellStart"/>
      <w:r>
        <w:rPr>
          <w:lang w:val="en-US"/>
        </w:rPr>
        <w:t>mVision</w:t>
      </w:r>
      <w:proofErr w:type="spellEnd"/>
      <w:r>
        <w:rPr>
          <w:lang w:val="en-US"/>
        </w:rPr>
        <w:t xml:space="preserve">” to your Matlab path. </w:t>
      </w:r>
    </w:p>
    <w:p w:rsidR="00B05814" w:rsidRDefault="00B05814" w:rsidP="00B05814">
      <w:pPr>
        <w:pStyle w:val="Prrafodelista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Enjoy!</w:t>
      </w:r>
    </w:p>
    <w:p w:rsidR="00B05814" w:rsidRDefault="00B05814" w:rsidP="00B05814">
      <w:pPr>
        <w:jc w:val="both"/>
        <w:rPr>
          <w:lang w:val="en-US"/>
        </w:rPr>
      </w:pPr>
    </w:p>
    <w:p w:rsidR="00B05814" w:rsidRDefault="00B05814" w:rsidP="00B05814">
      <w:pPr>
        <w:jc w:val="both"/>
        <w:rPr>
          <w:lang w:val="en-US"/>
        </w:rPr>
      </w:pPr>
      <w:r>
        <w:rPr>
          <w:lang w:val="en-US"/>
        </w:rPr>
        <w:t xml:space="preserve">In this first exercise we are going to enhance and smooth images. </w:t>
      </w:r>
      <w:r w:rsidR="003B31E1">
        <w:rPr>
          <w:lang w:val="en-US"/>
        </w:rPr>
        <w:t xml:space="preserve">Let’s play a bit with </w:t>
      </w:r>
      <w:proofErr w:type="spellStart"/>
      <w:r w:rsidR="003B31E1">
        <w:rPr>
          <w:lang w:val="en-US"/>
        </w:rPr>
        <w:t>mVision</w:t>
      </w:r>
      <w:proofErr w:type="spellEnd"/>
      <w:r w:rsidR="003B31E1">
        <w:rPr>
          <w:lang w:val="en-US"/>
        </w:rPr>
        <w:t xml:space="preserve"> to gain insight in</w:t>
      </w:r>
      <w:r w:rsidR="00D50C9D">
        <w:rPr>
          <w:lang w:val="en-US"/>
        </w:rPr>
        <w:t>to</w:t>
      </w:r>
      <w:r w:rsidR="003B31E1">
        <w:rPr>
          <w:lang w:val="en-US"/>
        </w:rPr>
        <w:t xml:space="preserve"> them, and then implement some code:</w:t>
      </w:r>
    </w:p>
    <w:p w:rsidR="003B31E1" w:rsidRDefault="003B31E1" w:rsidP="003B31E1">
      <w:pPr>
        <w:pStyle w:val="Prrafodelista"/>
        <w:numPr>
          <w:ilvl w:val="0"/>
          <w:numId w:val="8"/>
        </w:numPr>
        <w:jc w:val="both"/>
        <w:rPr>
          <w:lang w:val="en-US"/>
        </w:rPr>
      </w:pPr>
      <w:r>
        <w:rPr>
          <w:lang w:val="en-US"/>
        </w:rPr>
        <w:t xml:space="preserve">Launch the main </w:t>
      </w:r>
      <w:proofErr w:type="spellStart"/>
      <w:r>
        <w:rPr>
          <w:lang w:val="en-US"/>
        </w:rPr>
        <w:t>mVision</w:t>
      </w:r>
      <w:proofErr w:type="spellEnd"/>
      <w:r>
        <w:rPr>
          <w:lang w:val="en-US"/>
        </w:rPr>
        <w:t xml:space="preserve"> GUI by introducing </w:t>
      </w:r>
      <w:proofErr w:type="spellStart"/>
      <w:r w:rsidRPr="00D50C9D">
        <w:rPr>
          <w:i/>
          <w:lang w:val="en-US"/>
        </w:rPr>
        <w:t>mVisionGUI</w:t>
      </w:r>
      <w:proofErr w:type="spellEnd"/>
      <w:r>
        <w:rPr>
          <w:lang w:val="en-US"/>
        </w:rPr>
        <w:t xml:space="preserve"> in the command window. Then launch the first GUI, </w:t>
      </w:r>
      <w:r w:rsidRPr="00D50C9D">
        <w:rPr>
          <w:i/>
          <w:lang w:val="en-US"/>
        </w:rPr>
        <w:t>Smoothing</w:t>
      </w:r>
      <w:r>
        <w:rPr>
          <w:lang w:val="en-US"/>
        </w:rPr>
        <w:t>.</w:t>
      </w:r>
    </w:p>
    <w:p w:rsidR="003B31E1" w:rsidRDefault="003B31E1" w:rsidP="003B31E1">
      <w:pPr>
        <w:pStyle w:val="Prrafodelista"/>
        <w:numPr>
          <w:ilvl w:val="0"/>
          <w:numId w:val="8"/>
        </w:numPr>
        <w:jc w:val="both"/>
        <w:rPr>
          <w:lang w:val="en-US"/>
        </w:rPr>
      </w:pPr>
      <w:r>
        <w:rPr>
          <w:lang w:val="en-US"/>
        </w:rPr>
        <w:t xml:space="preserve">Load an image (for example, </w:t>
      </w:r>
      <w:r w:rsidRPr="00D50C9D">
        <w:rPr>
          <w:b/>
          <w:lang w:val="en-US"/>
        </w:rPr>
        <w:t>kids</w:t>
      </w:r>
      <w:r>
        <w:rPr>
          <w:lang w:val="en-US"/>
        </w:rPr>
        <w:t>), and try the three available smoothing techniques</w:t>
      </w:r>
      <w:r w:rsidR="00D50C9D">
        <w:rPr>
          <w:lang w:val="en-US"/>
        </w:rPr>
        <w:t xml:space="preserve">: </w:t>
      </w:r>
      <w:r w:rsidR="00D50C9D" w:rsidRPr="00D50C9D">
        <w:rPr>
          <w:i/>
          <w:lang w:val="en-US"/>
        </w:rPr>
        <w:t>Averaged environment</w:t>
      </w:r>
      <w:r w:rsidR="00D50C9D">
        <w:rPr>
          <w:lang w:val="en-US"/>
        </w:rPr>
        <w:t xml:space="preserve">, </w:t>
      </w:r>
      <w:r w:rsidR="00D50C9D" w:rsidRPr="00D50C9D">
        <w:rPr>
          <w:i/>
          <w:lang w:val="en-US"/>
        </w:rPr>
        <w:t>Gaussian filter</w:t>
      </w:r>
      <w:r w:rsidR="00D50C9D">
        <w:rPr>
          <w:lang w:val="en-US"/>
        </w:rPr>
        <w:t xml:space="preserve"> and </w:t>
      </w:r>
      <w:r w:rsidR="00D50C9D" w:rsidRPr="00D50C9D">
        <w:rPr>
          <w:i/>
          <w:lang w:val="en-US"/>
        </w:rPr>
        <w:t>Median filter</w:t>
      </w:r>
      <w:r>
        <w:rPr>
          <w:lang w:val="en-US"/>
        </w:rPr>
        <w:t>.</w:t>
      </w:r>
    </w:p>
    <w:p w:rsidR="003B31E1" w:rsidRDefault="003B31E1" w:rsidP="003B31E1">
      <w:pPr>
        <w:pStyle w:val="Prrafodelista"/>
        <w:numPr>
          <w:ilvl w:val="1"/>
          <w:numId w:val="8"/>
        </w:numPr>
        <w:jc w:val="both"/>
        <w:rPr>
          <w:lang w:val="en-US"/>
        </w:rPr>
      </w:pPr>
      <w:r>
        <w:rPr>
          <w:lang w:val="en-US"/>
        </w:rPr>
        <w:t>What is the effect of changing the mask (kernel) size?</w:t>
      </w:r>
    </w:p>
    <w:p w:rsidR="00B05814" w:rsidRDefault="003B31E1" w:rsidP="003B31E1">
      <w:pPr>
        <w:pStyle w:val="Prrafodelista"/>
        <w:numPr>
          <w:ilvl w:val="1"/>
          <w:numId w:val="8"/>
        </w:numPr>
        <w:jc w:val="both"/>
        <w:rPr>
          <w:lang w:val="en-US"/>
        </w:rPr>
      </w:pPr>
      <w:r>
        <w:rPr>
          <w:lang w:val="en-US"/>
        </w:rPr>
        <w:t>Which technique is the slowest (largest execution time)? Why?</w:t>
      </w:r>
    </w:p>
    <w:p w:rsidR="003B31E1" w:rsidRDefault="003B31E1" w:rsidP="003B31E1">
      <w:pPr>
        <w:pStyle w:val="Prrafodelista"/>
        <w:numPr>
          <w:ilvl w:val="0"/>
          <w:numId w:val="8"/>
        </w:numPr>
        <w:jc w:val="both"/>
        <w:rPr>
          <w:lang w:val="en-US"/>
        </w:rPr>
      </w:pPr>
      <w:r>
        <w:rPr>
          <w:lang w:val="en-US"/>
        </w:rPr>
        <w:t xml:space="preserve">Now launch the second GUI, </w:t>
      </w:r>
      <w:r w:rsidRPr="00D50C9D">
        <w:rPr>
          <w:i/>
          <w:lang w:val="en-US"/>
        </w:rPr>
        <w:t>Enhancement</w:t>
      </w:r>
      <w:r>
        <w:rPr>
          <w:lang w:val="en-US"/>
        </w:rPr>
        <w:t>.</w:t>
      </w:r>
    </w:p>
    <w:p w:rsidR="003B31E1" w:rsidRDefault="003B31E1" w:rsidP="003B31E1">
      <w:pPr>
        <w:pStyle w:val="Prrafodelista"/>
        <w:numPr>
          <w:ilvl w:val="0"/>
          <w:numId w:val="8"/>
        </w:numPr>
        <w:jc w:val="both"/>
        <w:rPr>
          <w:lang w:val="en-US"/>
        </w:rPr>
      </w:pPr>
      <w:r>
        <w:rPr>
          <w:lang w:val="en-US"/>
        </w:rPr>
        <w:t xml:space="preserve">Load the images </w:t>
      </w:r>
      <w:r w:rsidRPr="00D50C9D">
        <w:rPr>
          <w:b/>
          <w:lang w:val="en-US"/>
        </w:rPr>
        <w:t>kids</w:t>
      </w:r>
      <w:r>
        <w:rPr>
          <w:lang w:val="en-US"/>
        </w:rPr>
        <w:t xml:space="preserve">, </w:t>
      </w:r>
      <w:r w:rsidRPr="00D50C9D">
        <w:rPr>
          <w:b/>
          <w:lang w:val="en-US"/>
        </w:rPr>
        <w:t>lily</w:t>
      </w:r>
      <w:r>
        <w:rPr>
          <w:lang w:val="en-US"/>
        </w:rPr>
        <w:t xml:space="preserve"> and </w:t>
      </w:r>
      <w:r w:rsidRPr="00D50C9D">
        <w:rPr>
          <w:b/>
          <w:lang w:val="en-US"/>
        </w:rPr>
        <w:t>blood</w:t>
      </w:r>
      <w:r w:rsidR="00D50C9D">
        <w:rPr>
          <w:lang w:val="en-US"/>
        </w:rPr>
        <w:t>. Which one show the highest quality?</w:t>
      </w:r>
    </w:p>
    <w:p w:rsidR="00D50C9D" w:rsidRDefault="003B31E1" w:rsidP="003B31E1">
      <w:pPr>
        <w:pStyle w:val="Prrafodelista"/>
        <w:numPr>
          <w:ilvl w:val="0"/>
          <w:numId w:val="8"/>
        </w:numPr>
        <w:jc w:val="both"/>
        <w:rPr>
          <w:lang w:val="en-US"/>
        </w:rPr>
      </w:pPr>
      <w:r>
        <w:rPr>
          <w:lang w:val="en-US"/>
        </w:rPr>
        <w:t>Finally, play a bit with the two implement</w:t>
      </w:r>
      <w:r w:rsidR="00F363C4">
        <w:rPr>
          <w:lang w:val="en-US"/>
        </w:rPr>
        <w:t>ed</w:t>
      </w:r>
      <w:r>
        <w:rPr>
          <w:lang w:val="en-US"/>
        </w:rPr>
        <w:t xml:space="preserve"> enhancement techniques</w:t>
      </w:r>
      <w:r w:rsidR="00D50C9D">
        <w:rPr>
          <w:lang w:val="en-US"/>
        </w:rPr>
        <w:t xml:space="preserve">: </w:t>
      </w:r>
      <w:r w:rsidR="00D50C9D" w:rsidRPr="00D50C9D">
        <w:rPr>
          <w:i/>
          <w:lang w:val="en-US"/>
        </w:rPr>
        <w:t>Palette transformation</w:t>
      </w:r>
      <w:r w:rsidR="00D50C9D">
        <w:rPr>
          <w:lang w:val="en-US"/>
        </w:rPr>
        <w:t xml:space="preserve"> and </w:t>
      </w:r>
      <w:r w:rsidR="00D50C9D" w:rsidRPr="00D50C9D">
        <w:rPr>
          <w:i/>
          <w:lang w:val="en-US"/>
        </w:rPr>
        <w:t>Histogram equalization</w:t>
      </w:r>
      <w:r>
        <w:rPr>
          <w:lang w:val="en-US"/>
        </w:rPr>
        <w:t xml:space="preserve">, and </w:t>
      </w:r>
      <w:r w:rsidR="00D50C9D">
        <w:rPr>
          <w:lang w:val="en-US"/>
        </w:rPr>
        <w:t>discuss an example of image enhancement that you consider interesting.</w:t>
      </w:r>
    </w:p>
    <w:p w:rsidR="00D50C9D" w:rsidRPr="00D50C9D" w:rsidRDefault="00D50C9D" w:rsidP="00D50C9D">
      <w:pPr>
        <w:ind w:left="360"/>
        <w:jc w:val="both"/>
        <w:rPr>
          <w:lang w:val="en-US"/>
        </w:rPr>
      </w:pPr>
    </w:p>
    <w:p w:rsidR="003B31E1" w:rsidRPr="00D50C9D" w:rsidRDefault="00D50C9D" w:rsidP="00D50C9D">
      <w:pPr>
        <w:ind w:left="360"/>
        <w:jc w:val="both"/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363EDFBA" wp14:editId="2519A196">
            <wp:simplePos x="0" y="0"/>
            <wp:positionH relativeFrom="column">
              <wp:posOffset>295910</wp:posOffset>
            </wp:positionH>
            <wp:positionV relativeFrom="paragraph">
              <wp:posOffset>55245</wp:posOffset>
            </wp:positionV>
            <wp:extent cx="4702175" cy="264604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" t="12255" r="3534" b="7067"/>
                    <a:stretch/>
                  </pic:blipFill>
                  <pic:spPr bwMode="auto">
                    <a:xfrm>
                      <a:off x="0" y="0"/>
                      <a:ext cx="4702175" cy="264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0C9D">
        <w:rPr>
          <w:noProof/>
          <w:lang w:val="en-US" w:eastAsia="es-ES"/>
        </w:rPr>
        <w:t xml:space="preserve"> </w:t>
      </w:r>
    </w:p>
    <w:p w:rsidR="00D50C9D" w:rsidRPr="00D50C9D" w:rsidRDefault="00D50C9D" w:rsidP="00D50C9D">
      <w:pPr>
        <w:jc w:val="both"/>
        <w:rPr>
          <w:lang w:val="en-US"/>
        </w:rPr>
      </w:pPr>
    </w:p>
    <w:p w:rsidR="00044753" w:rsidRPr="00044753" w:rsidRDefault="00044753" w:rsidP="00B05814">
      <w:pPr>
        <w:suppressAutoHyphens w:val="0"/>
        <w:rPr>
          <w:b/>
          <w:bCs/>
          <w:sz w:val="32"/>
          <w:szCs w:val="20"/>
          <w:lang w:val="en-US"/>
        </w:rPr>
      </w:pPr>
      <w:r w:rsidRPr="00044753">
        <w:rPr>
          <w:lang w:val="en-US"/>
        </w:rPr>
        <w:br w:type="page"/>
      </w:r>
    </w:p>
    <w:p w:rsidR="00931C13" w:rsidRPr="00044753" w:rsidRDefault="00931C13" w:rsidP="00A14E3E">
      <w:pPr>
        <w:pStyle w:val="Ttulo1"/>
        <w:pBdr>
          <w:bottom w:val="single" w:sz="8" w:space="1" w:color="000000"/>
        </w:pBdr>
        <w:jc w:val="both"/>
        <w:rPr>
          <w:rFonts w:ascii="Times New Roman" w:hAnsi="Times New Roman"/>
          <w:b w:val="0"/>
          <w:sz w:val="24"/>
          <w:szCs w:val="24"/>
          <w:lang w:val="en-US"/>
        </w:rPr>
      </w:pPr>
      <w:bookmarkStart w:id="2" w:name="OLE_LINK3"/>
    </w:p>
    <w:p w:rsidR="00931C13" w:rsidRPr="00B801C4" w:rsidRDefault="00186404" w:rsidP="00A14E3E">
      <w:pPr>
        <w:jc w:val="both"/>
        <w:rPr>
          <w:sz w:val="22"/>
          <w:szCs w:val="22"/>
          <w:lang w:val="en-US"/>
        </w:rPr>
      </w:pPr>
      <w:r w:rsidRPr="00B801C4">
        <w:rPr>
          <w:b/>
          <w:lang w:val="en-US"/>
        </w:rPr>
        <w:t>EXERCISE</w:t>
      </w:r>
      <w:r w:rsidR="00E339A8" w:rsidRPr="00B801C4">
        <w:rPr>
          <w:b/>
          <w:lang w:val="en-US"/>
        </w:rPr>
        <w:t xml:space="preserve"> 1.</w:t>
      </w:r>
      <w:r w:rsidR="003B31E1">
        <w:rPr>
          <w:b/>
          <w:lang w:val="en-US"/>
        </w:rPr>
        <w:t>b</w:t>
      </w:r>
      <w:r w:rsidR="00E339A8" w:rsidRPr="00B801C4">
        <w:rPr>
          <w:b/>
          <w:lang w:val="en-US"/>
        </w:rPr>
        <w:t xml:space="preserve">: </w:t>
      </w:r>
      <w:r w:rsidRPr="00B801C4">
        <w:rPr>
          <w:b/>
          <w:lang w:val="en-US"/>
        </w:rPr>
        <w:t>Image enhancement</w:t>
      </w:r>
    </w:p>
    <w:p w:rsidR="00931C13" w:rsidRPr="00B801C4" w:rsidRDefault="00186404" w:rsidP="00A14E3E">
      <w:pPr>
        <w:pBdr>
          <w:bottom w:val="single" w:sz="8" w:space="1" w:color="000000"/>
        </w:pBdr>
        <w:jc w:val="both"/>
        <w:rPr>
          <w:sz w:val="18"/>
          <w:lang w:val="en-US"/>
        </w:rPr>
      </w:pPr>
      <w:r w:rsidRPr="00B801C4">
        <w:rPr>
          <w:sz w:val="20"/>
          <w:lang w:val="en-US"/>
        </w:rPr>
        <w:t>Concept</w:t>
      </w:r>
      <w:r w:rsidR="00931C13" w:rsidRPr="00B801C4">
        <w:rPr>
          <w:sz w:val="20"/>
          <w:lang w:val="en-US"/>
        </w:rPr>
        <w:t xml:space="preserve">s: LUT, </w:t>
      </w:r>
      <w:r w:rsidR="00B801C4" w:rsidRPr="00B801C4">
        <w:rPr>
          <w:sz w:val="20"/>
          <w:lang w:val="en-US"/>
        </w:rPr>
        <w:t>equalization and histogram specification</w:t>
      </w:r>
    </w:p>
    <w:p w:rsidR="00931C13" w:rsidRPr="00B801C4" w:rsidRDefault="00931C13" w:rsidP="00A14E3E">
      <w:pPr>
        <w:jc w:val="both"/>
        <w:rPr>
          <w:lang w:val="en-US"/>
        </w:rPr>
      </w:pPr>
    </w:p>
    <w:p w:rsidR="00931C13" w:rsidRPr="00B801C4" w:rsidRDefault="00B801C4" w:rsidP="00D355B8">
      <w:pPr>
        <w:jc w:val="both"/>
        <w:rPr>
          <w:sz w:val="22"/>
          <w:szCs w:val="22"/>
          <w:lang w:val="en-US"/>
        </w:rPr>
      </w:pPr>
      <w:bookmarkStart w:id="3" w:name="OLE_LINK4"/>
      <w:bookmarkStart w:id="4" w:name="OLE_LINK5"/>
      <w:bookmarkStart w:id="5" w:name="OLE_LINK6"/>
      <w:bookmarkEnd w:id="0"/>
      <w:bookmarkEnd w:id="1"/>
      <w:bookmarkEnd w:id="2"/>
      <w:r w:rsidRPr="00B801C4">
        <w:rPr>
          <w:sz w:val="22"/>
          <w:szCs w:val="22"/>
          <w:lang w:val="en-US"/>
        </w:rPr>
        <w:t xml:space="preserve">Implement a Matlab code showing </w:t>
      </w:r>
      <w:bookmarkEnd w:id="3"/>
      <w:bookmarkEnd w:id="4"/>
      <w:bookmarkEnd w:id="5"/>
      <w:r w:rsidRPr="00B801C4">
        <w:rPr>
          <w:sz w:val="22"/>
          <w:szCs w:val="22"/>
          <w:lang w:val="en-US"/>
        </w:rPr>
        <w:t xml:space="preserve">a figure with 8 subplots </w:t>
      </w:r>
      <w:r w:rsidR="00931C13" w:rsidRPr="00B801C4">
        <w:rPr>
          <w:sz w:val="22"/>
          <w:szCs w:val="22"/>
          <w:lang w:val="en-US"/>
        </w:rPr>
        <w:t xml:space="preserve">(2x4), </w:t>
      </w:r>
      <w:r w:rsidRPr="00B801C4">
        <w:rPr>
          <w:sz w:val="22"/>
          <w:szCs w:val="22"/>
          <w:lang w:val="en-US"/>
        </w:rPr>
        <w:t>including the following</w:t>
      </w:r>
      <w:r w:rsidR="00931C13" w:rsidRPr="00B801C4">
        <w:rPr>
          <w:sz w:val="22"/>
          <w:szCs w:val="22"/>
          <w:lang w:val="en-US"/>
        </w:rPr>
        <w:t>:</w:t>
      </w:r>
    </w:p>
    <w:p w:rsidR="00931C13" w:rsidRPr="00B801C4" w:rsidRDefault="00186404" w:rsidP="00D355B8">
      <w:pPr>
        <w:numPr>
          <w:ilvl w:val="0"/>
          <w:numId w:val="4"/>
        </w:numPr>
        <w:jc w:val="both"/>
        <w:rPr>
          <w:sz w:val="22"/>
          <w:szCs w:val="22"/>
          <w:lang w:val="en-US"/>
        </w:rPr>
      </w:pPr>
      <w:r w:rsidRPr="00B801C4">
        <w:rPr>
          <w:sz w:val="22"/>
          <w:szCs w:val="22"/>
          <w:lang w:val="en-US"/>
        </w:rPr>
        <w:t>Image</w:t>
      </w:r>
      <w:r w:rsidR="00931C13" w:rsidRPr="00B801C4">
        <w:rPr>
          <w:sz w:val="22"/>
          <w:szCs w:val="22"/>
          <w:lang w:val="en-US"/>
        </w:rPr>
        <w:t xml:space="preserve"> </w:t>
      </w:r>
      <w:proofErr w:type="spellStart"/>
      <w:r w:rsidR="00931C13" w:rsidRPr="00B801C4">
        <w:rPr>
          <w:b/>
          <w:sz w:val="22"/>
          <w:szCs w:val="22"/>
          <w:lang w:val="en-US"/>
        </w:rPr>
        <w:t>rice.tif</w:t>
      </w:r>
      <w:proofErr w:type="spellEnd"/>
      <w:r w:rsidR="00931C13" w:rsidRPr="00B801C4">
        <w:rPr>
          <w:sz w:val="22"/>
          <w:szCs w:val="22"/>
          <w:lang w:val="en-US"/>
        </w:rPr>
        <w:t xml:space="preserve"> </w:t>
      </w:r>
      <w:r w:rsidRPr="00B801C4">
        <w:rPr>
          <w:sz w:val="22"/>
          <w:szCs w:val="22"/>
          <w:lang w:val="en-US"/>
        </w:rPr>
        <w:t>and its histogram</w:t>
      </w:r>
      <w:r w:rsidR="00931C13" w:rsidRPr="00B801C4">
        <w:rPr>
          <w:sz w:val="22"/>
          <w:szCs w:val="22"/>
          <w:lang w:val="en-US"/>
        </w:rPr>
        <w:t>.</w:t>
      </w:r>
    </w:p>
    <w:p w:rsidR="00931C13" w:rsidRPr="00B801C4" w:rsidRDefault="00186404" w:rsidP="00D355B8">
      <w:pPr>
        <w:numPr>
          <w:ilvl w:val="0"/>
          <w:numId w:val="4"/>
        </w:numPr>
        <w:jc w:val="both"/>
        <w:rPr>
          <w:sz w:val="22"/>
          <w:szCs w:val="22"/>
          <w:lang w:val="en-US"/>
        </w:rPr>
      </w:pPr>
      <w:r w:rsidRPr="00B801C4">
        <w:rPr>
          <w:sz w:val="22"/>
          <w:szCs w:val="22"/>
          <w:lang w:val="en-US"/>
        </w:rPr>
        <w:t xml:space="preserve">Image </w:t>
      </w:r>
      <w:proofErr w:type="spellStart"/>
      <w:r w:rsidR="00931C13" w:rsidRPr="00B801C4">
        <w:rPr>
          <w:b/>
          <w:sz w:val="22"/>
          <w:szCs w:val="22"/>
          <w:lang w:val="en-US"/>
        </w:rPr>
        <w:t>rice.tif</w:t>
      </w:r>
      <w:proofErr w:type="spellEnd"/>
      <w:r w:rsidR="00931C13" w:rsidRPr="00B801C4">
        <w:rPr>
          <w:sz w:val="22"/>
          <w:szCs w:val="22"/>
          <w:lang w:val="en-US"/>
        </w:rPr>
        <w:t xml:space="preserve"> </w:t>
      </w:r>
      <w:r w:rsidRPr="00B801C4">
        <w:rPr>
          <w:sz w:val="22"/>
          <w:szCs w:val="22"/>
          <w:lang w:val="en-US"/>
        </w:rPr>
        <w:t>enhanced with a</w:t>
      </w:r>
      <w:r w:rsidR="00931C13" w:rsidRPr="00B801C4">
        <w:rPr>
          <w:sz w:val="22"/>
          <w:szCs w:val="22"/>
          <w:lang w:val="en-US"/>
        </w:rPr>
        <w:t xml:space="preserve"> LUT (</w:t>
      </w:r>
      <w:r w:rsidRPr="00B801C4">
        <w:rPr>
          <w:sz w:val="22"/>
          <w:szCs w:val="22"/>
          <w:lang w:val="en-US"/>
        </w:rPr>
        <w:t>to design analyzing the initial histogram) and the resultant histogram</w:t>
      </w:r>
      <w:r w:rsidR="00931C13" w:rsidRPr="00B801C4">
        <w:rPr>
          <w:sz w:val="22"/>
          <w:szCs w:val="22"/>
          <w:lang w:val="en-US"/>
        </w:rPr>
        <w:t>.</w:t>
      </w:r>
    </w:p>
    <w:p w:rsidR="00B801C4" w:rsidRPr="00B801C4" w:rsidRDefault="00B801C4" w:rsidP="00D355B8">
      <w:pPr>
        <w:numPr>
          <w:ilvl w:val="0"/>
          <w:numId w:val="4"/>
        </w:numPr>
        <w:jc w:val="both"/>
        <w:rPr>
          <w:sz w:val="22"/>
          <w:szCs w:val="22"/>
          <w:lang w:val="en-US"/>
        </w:rPr>
      </w:pPr>
      <w:r w:rsidRPr="00B801C4">
        <w:rPr>
          <w:sz w:val="22"/>
          <w:szCs w:val="22"/>
          <w:lang w:val="en-US"/>
        </w:rPr>
        <w:t>Equalized image and its histogram.</w:t>
      </w:r>
    </w:p>
    <w:p w:rsidR="00931C13" w:rsidRDefault="00B801C4" w:rsidP="00D355B8">
      <w:pPr>
        <w:numPr>
          <w:ilvl w:val="0"/>
          <w:numId w:val="4"/>
        </w:numPr>
        <w:jc w:val="both"/>
        <w:rPr>
          <w:sz w:val="22"/>
          <w:szCs w:val="22"/>
          <w:lang w:val="en-US"/>
        </w:rPr>
      </w:pPr>
      <w:r w:rsidRPr="00B801C4">
        <w:rPr>
          <w:sz w:val="22"/>
          <w:szCs w:val="22"/>
          <w:lang w:val="en-US"/>
        </w:rPr>
        <w:t>Image with a specified histogram and the resultant histogram. Hint: The specified histogram can be retrieved from other image.</w:t>
      </w:r>
    </w:p>
    <w:p w:rsidR="00B801C4" w:rsidRPr="00B801C4" w:rsidRDefault="00B801C4" w:rsidP="00B801C4">
      <w:pPr>
        <w:ind w:left="720"/>
        <w:jc w:val="both"/>
        <w:rPr>
          <w:sz w:val="22"/>
          <w:szCs w:val="22"/>
          <w:lang w:val="en-US"/>
        </w:rPr>
      </w:pPr>
    </w:p>
    <w:p w:rsidR="00931C13" w:rsidRPr="00044753" w:rsidRDefault="00931C13">
      <w:pPr>
        <w:rPr>
          <w:lang w:val="en-US"/>
        </w:rPr>
      </w:pPr>
    </w:p>
    <w:p w:rsidR="00931C13" w:rsidRPr="00226D64" w:rsidRDefault="00B801C4">
      <w:pPr>
        <w:rPr>
          <w:b/>
          <w:sz w:val="22"/>
          <w:szCs w:val="22"/>
          <w:u w:val="single"/>
          <w:lang w:val="en-US"/>
        </w:rPr>
      </w:pPr>
      <w:r w:rsidRPr="00226D64">
        <w:rPr>
          <w:b/>
          <w:sz w:val="22"/>
          <w:szCs w:val="22"/>
          <w:u w:val="single"/>
          <w:lang w:val="en-US"/>
        </w:rPr>
        <w:t>Useful functions</w:t>
      </w:r>
    </w:p>
    <w:p w:rsidR="00931C13" w:rsidRPr="00226D64" w:rsidRDefault="00931C13">
      <w:pPr>
        <w:rPr>
          <w:sz w:val="22"/>
          <w:szCs w:val="22"/>
          <w:lang w:val="en-US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4186"/>
        <w:gridCol w:w="4319"/>
      </w:tblGrid>
      <w:tr w:rsidR="00931C13" w:rsidRPr="00044753" w:rsidTr="00A1375C">
        <w:tc>
          <w:tcPr>
            <w:tcW w:w="4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31C13" w:rsidRPr="00226D64" w:rsidRDefault="00931C13" w:rsidP="00B801C4">
            <w:pPr>
              <w:snapToGrid w:val="0"/>
              <w:rPr>
                <w:b/>
                <w:sz w:val="18"/>
                <w:szCs w:val="18"/>
                <w:lang w:val="en-US"/>
              </w:rPr>
            </w:pPr>
            <w:proofErr w:type="spellStart"/>
            <w:r w:rsidRPr="00226D64">
              <w:rPr>
                <w:b/>
                <w:sz w:val="18"/>
                <w:szCs w:val="18"/>
                <w:lang w:val="en-US"/>
              </w:rPr>
              <w:t>im</w:t>
            </w:r>
            <w:proofErr w:type="spellEnd"/>
            <w:r w:rsidRPr="00226D64">
              <w:rPr>
                <w:b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26D64">
              <w:rPr>
                <w:b/>
                <w:sz w:val="18"/>
                <w:szCs w:val="18"/>
                <w:lang w:val="en-US"/>
              </w:rPr>
              <w:t>histeq</w:t>
            </w:r>
            <w:proofErr w:type="spellEnd"/>
            <w:r w:rsidRPr="00226D64">
              <w:rPr>
                <w:b/>
                <w:sz w:val="18"/>
                <w:szCs w:val="18"/>
                <w:lang w:val="en-US"/>
              </w:rPr>
              <w:t xml:space="preserve"> (image, </w:t>
            </w:r>
            <w:proofErr w:type="spellStart"/>
            <w:r w:rsidRPr="00226D64">
              <w:rPr>
                <w:b/>
                <w:sz w:val="18"/>
                <w:szCs w:val="18"/>
                <w:lang w:val="en-US"/>
              </w:rPr>
              <w:t>h_</w:t>
            </w:r>
            <w:r w:rsidR="00B801C4" w:rsidRPr="00226D64">
              <w:rPr>
                <w:b/>
                <w:sz w:val="18"/>
                <w:szCs w:val="18"/>
                <w:lang w:val="en-US"/>
              </w:rPr>
              <w:t>spec</w:t>
            </w:r>
            <w:proofErr w:type="spellEnd"/>
            <w:r w:rsidRPr="00226D64">
              <w:rPr>
                <w:b/>
                <w:sz w:val="18"/>
                <w:szCs w:val="18"/>
                <w:lang w:val="en-US"/>
              </w:rPr>
              <w:t>)</w:t>
            </w:r>
          </w:p>
        </w:tc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31C13" w:rsidRPr="00226D64" w:rsidRDefault="00226D64" w:rsidP="00226D64">
            <w:pPr>
              <w:snapToGrid w:val="0"/>
              <w:jc w:val="both"/>
              <w:rPr>
                <w:sz w:val="20"/>
                <w:szCs w:val="20"/>
                <w:lang w:val="en-US"/>
              </w:rPr>
            </w:pPr>
            <w:r w:rsidRPr="00226D64">
              <w:rPr>
                <w:sz w:val="20"/>
                <w:szCs w:val="20"/>
                <w:lang w:val="en-US"/>
              </w:rPr>
              <w:t>Modifies</w:t>
            </w:r>
            <w:r w:rsidR="00B801C4" w:rsidRPr="00226D64">
              <w:rPr>
                <w:sz w:val="20"/>
                <w:szCs w:val="20"/>
                <w:lang w:val="en-US"/>
              </w:rPr>
              <w:t xml:space="preserve"> the </w:t>
            </w:r>
            <w:r w:rsidR="00B801C4" w:rsidRPr="00226D64">
              <w:rPr>
                <w:b/>
                <w:sz w:val="20"/>
                <w:szCs w:val="20"/>
                <w:lang w:val="en-US"/>
              </w:rPr>
              <w:t>image</w:t>
            </w:r>
            <w:r w:rsidR="00B801C4" w:rsidRPr="00226D64">
              <w:rPr>
                <w:sz w:val="20"/>
                <w:szCs w:val="20"/>
                <w:lang w:val="en-US"/>
              </w:rPr>
              <w:t xml:space="preserve"> using the specified histogram in </w:t>
            </w:r>
            <w:proofErr w:type="spellStart"/>
            <w:r w:rsidR="00B801C4" w:rsidRPr="00226D64">
              <w:rPr>
                <w:b/>
                <w:sz w:val="20"/>
                <w:szCs w:val="20"/>
                <w:lang w:val="en-US"/>
              </w:rPr>
              <w:t>h_spec</w:t>
            </w:r>
            <w:proofErr w:type="spellEnd"/>
            <w:r w:rsidR="00B801C4" w:rsidRPr="00226D64">
              <w:rPr>
                <w:sz w:val="20"/>
                <w:szCs w:val="20"/>
                <w:lang w:val="en-US"/>
              </w:rPr>
              <w:t>, or performs and equalization if it is omitted,</w:t>
            </w:r>
            <w:r w:rsidRPr="00226D64">
              <w:rPr>
                <w:sz w:val="20"/>
                <w:szCs w:val="20"/>
                <w:lang w:val="en-US"/>
              </w:rPr>
              <w:t xml:space="preserve"> returning the new image in </w:t>
            </w:r>
            <w:proofErr w:type="spellStart"/>
            <w:r w:rsidRPr="00226D64">
              <w:rPr>
                <w:b/>
                <w:sz w:val="20"/>
                <w:szCs w:val="20"/>
                <w:lang w:val="en-US"/>
              </w:rPr>
              <w:t>im</w:t>
            </w:r>
            <w:proofErr w:type="spellEnd"/>
            <w:r w:rsidRPr="00226D64">
              <w:rPr>
                <w:sz w:val="20"/>
                <w:szCs w:val="20"/>
                <w:lang w:val="en-US"/>
              </w:rPr>
              <w:t>.</w:t>
            </w:r>
            <w:r w:rsidR="00B801C4" w:rsidRPr="00226D64">
              <w:rPr>
                <w:sz w:val="20"/>
                <w:szCs w:val="20"/>
                <w:lang w:val="en-US"/>
              </w:rPr>
              <w:t xml:space="preserve"> </w:t>
            </w:r>
          </w:p>
        </w:tc>
      </w:tr>
      <w:tr w:rsidR="00931C13" w:rsidRPr="00044753" w:rsidTr="00A1375C">
        <w:tc>
          <w:tcPr>
            <w:tcW w:w="4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31C13" w:rsidRPr="00226D64" w:rsidRDefault="00931C13" w:rsidP="00FC21AC">
            <w:pPr>
              <w:snapToGrid w:val="0"/>
              <w:rPr>
                <w:b/>
                <w:sz w:val="18"/>
                <w:szCs w:val="18"/>
                <w:lang w:val="en-US"/>
              </w:rPr>
            </w:pPr>
            <w:proofErr w:type="spellStart"/>
            <w:r w:rsidRPr="00226D64">
              <w:rPr>
                <w:b/>
                <w:sz w:val="18"/>
                <w:szCs w:val="18"/>
                <w:lang w:val="en-US"/>
              </w:rPr>
              <w:t>im</w:t>
            </w:r>
            <w:proofErr w:type="spellEnd"/>
            <w:r w:rsidRPr="00226D64">
              <w:rPr>
                <w:b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26D64">
              <w:rPr>
                <w:b/>
                <w:sz w:val="18"/>
                <w:szCs w:val="18"/>
                <w:lang w:val="en-US"/>
              </w:rPr>
              <w:t>imadjust</w:t>
            </w:r>
            <w:proofErr w:type="spellEnd"/>
            <w:r w:rsidRPr="00226D64">
              <w:rPr>
                <w:b/>
                <w:sz w:val="18"/>
                <w:szCs w:val="18"/>
                <w:lang w:val="en-US"/>
              </w:rPr>
              <w:t xml:space="preserve"> (image,</w:t>
            </w:r>
            <w:r w:rsidR="00FC21AC" w:rsidRPr="00226D64">
              <w:rPr>
                <w:b/>
                <w:sz w:val="18"/>
                <w:szCs w:val="18"/>
                <w:lang w:val="en-US"/>
              </w:rPr>
              <w:t xml:space="preserve"> </w:t>
            </w:r>
            <w:r w:rsidRPr="00226D64">
              <w:rPr>
                <w:b/>
                <w:sz w:val="18"/>
                <w:szCs w:val="18"/>
                <w:lang w:val="en-US"/>
              </w:rPr>
              <w:t>[LOW_IN HIGH_IN],</w:t>
            </w:r>
          </w:p>
          <w:p w:rsidR="00931C13" w:rsidRPr="00226D64" w:rsidRDefault="00A1375C">
            <w:pPr>
              <w:rPr>
                <w:b/>
                <w:sz w:val="18"/>
                <w:szCs w:val="18"/>
                <w:lang w:val="en-US"/>
              </w:rPr>
            </w:pPr>
            <w:r w:rsidRPr="00226D64">
              <w:rPr>
                <w:b/>
                <w:sz w:val="18"/>
                <w:szCs w:val="18"/>
                <w:lang w:val="en-US"/>
              </w:rPr>
              <w:t xml:space="preserve">                                         </w:t>
            </w:r>
            <w:r w:rsidR="00931C13" w:rsidRPr="00226D64">
              <w:rPr>
                <w:b/>
                <w:sz w:val="18"/>
                <w:szCs w:val="18"/>
                <w:lang w:val="en-US"/>
              </w:rPr>
              <w:t>[LOW_OUT HIGH_OUT])</w:t>
            </w:r>
          </w:p>
        </w:tc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31C13" w:rsidRPr="00226D64" w:rsidRDefault="00226D64" w:rsidP="00226D64">
            <w:pPr>
              <w:snapToGrid w:val="0"/>
              <w:jc w:val="both"/>
              <w:rPr>
                <w:sz w:val="20"/>
                <w:szCs w:val="20"/>
                <w:lang w:val="en-US"/>
              </w:rPr>
            </w:pPr>
            <w:r w:rsidRPr="00226D64">
              <w:rPr>
                <w:sz w:val="20"/>
                <w:szCs w:val="20"/>
                <w:lang w:val="en-US"/>
              </w:rPr>
              <w:t xml:space="preserve">Transform the </w:t>
            </w:r>
            <w:r w:rsidRPr="00226D64">
              <w:rPr>
                <w:b/>
                <w:sz w:val="20"/>
                <w:szCs w:val="20"/>
                <w:lang w:val="en-US"/>
              </w:rPr>
              <w:t>image</w:t>
            </w:r>
            <w:r w:rsidRPr="00226D64">
              <w:rPr>
                <w:sz w:val="20"/>
                <w:szCs w:val="20"/>
                <w:lang w:val="en-US"/>
              </w:rPr>
              <w:t xml:space="preserve"> using a lineal LUT with input intensity values </w:t>
            </w:r>
            <w:r w:rsidR="00FC21AC" w:rsidRPr="00226D64">
              <w:rPr>
                <w:b/>
                <w:sz w:val="18"/>
                <w:szCs w:val="18"/>
                <w:lang w:val="en-US"/>
              </w:rPr>
              <w:t>[LOW_IN</w:t>
            </w:r>
            <w:r w:rsidR="00931C13" w:rsidRPr="00226D64">
              <w:rPr>
                <w:b/>
                <w:sz w:val="18"/>
                <w:szCs w:val="18"/>
                <w:lang w:val="en-US"/>
              </w:rPr>
              <w:t xml:space="preserve"> HIGH_IN]</w:t>
            </w:r>
            <w:r w:rsidR="00931C13" w:rsidRPr="00226D64">
              <w:rPr>
                <w:sz w:val="20"/>
                <w:szCs w:val="20"/>
                <w:lang w:val="en-US"/>
              </w:rPr>
              <w:t xml:space="preserve"> </w:t>
            </w:r>
            <w:r w:rsidRPr="00226D64">
              <w:rPr>
                <w:sz w:val="20"/>
                <w:szCs w:val="20"/>
                <w:lang w:val="en-US"/>
              </w:rPr>
              <w:t>and output values</w:t>
            </w:r>
            <w:r w:rsidR="00931C13" w:rsidRPr="00226D64">
              <w:rPr>
                <w:sz w:val="20"/>
                <w:szCs w:val="20"/>
                <w:lang w:val="en-US"/>
              </w:rPr>
              <w:t xml:space="preserve"> </w:t>
            </w:r>
            <w:r w:rsidR="00931C13" w:rsidRPr="00226D64">
              <w:rPr>
                <w:b/>
                <w:sz w:val="18"/>
                <w:szCs w:val="18"/>
                <w:lang w:val="en-US"/>
              </w:rPr>
              <w:t>[LOW_OUT HIGH_OUT]</w:t>
            </w:r>
            <w:r w:rsidR="00931C13" w:rsidRPr="00226D64">
              <w:rPr>
                <w:sz w:val="20"/>
                <w:szCs w:val="20"/>
                <w:lang w:val="en-US"/>
              </w:rPr>
              <w:t>.</w:t>
            </w:r>
          </w:p>
        </w:tc>
      </w:tr>
    </w:tbl>
    <w:p w:rsidR="00931C13" w:rsidRPr="00226D64" w:rsidRDefault="00931C13">
      <w:pPr>
        <w:rPr>
          <w:lang w:val="en-US"/>
        </w:rPr>
      </w:pPr>
    </w:p>
    <w:p w:rsidR="00B801C4" w:rsidRPr="00226D64" w:rsidRDefault="00B801C4">
      <w:pPr>
        <w:rPr>
          <w:lang w:val="en-US"/>
        </w:rPr>
      </w:pPr>
    </w:p>
    <w:p w:rsidR="00931C13" w:rsidRPr="00226D64" w:rsidRDefault="00B801C4">
      <w:pPr>
        <w:jc w:val="both"/>
        <w:rPr>
          <w:b/>
          <w:sz w:val="22"/>
          <w:u w:val="single"/>
          <w:lang w:val="en-US"/>
        </w:rPr>
      </w:pPr>
      <w:r w:rsidRPr="00226D64">
        <w:rPr>
          <w:b/>
          <w:sz w:val="22"/>
          <w:u w:val="single"/>
          <w:lang w:val="en-US"/>
        </w:rPr>
        <w:t>Result</w:t>
      </w:r>
      <w:r w:rsidR="00274E4E">
        <w:rPr>
          <w:b/>
          <w:sz w:val="22"/>
          <w:u w:val="single"/>
          <w:lang w:val="en-US"/>
        </w:rPr>
        <w:t>s</w:t>
      </w:r>
    </w:p>
    <w:p w:rsidR="00931C13" w:rsidRPr="0040007A" w:rsidRDefault="00931C13"/>
    <w:p w:rsidR="00931C13" w:rsidRDefault="00931C13">
      <w:pPr>
        <w:jc w:val="center"/>
        <w:rPr>
          <w:b/>
          <w:noProof/>
          <w:lang w:eastAsia="es-ES"/>
        </w:rPr>
      </w:pPr>
    </w:p>
    <w:p w:rsidR="00B801C4" w:rsidRDefault="00044753">
      <w:pPr>
        <w:jc w:val="center"/>
        <w:rPr>
          <w:sz w:val="20"/>
          <w:szCs w:val="20"/>
        </w:rPr>
      </w:pPr>
      <w:r>
        <w:rPr>
          <w:b/>
          <w:noProof/>
          <w:lang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5pt;height:237pt">
            <v:imagedata r:id="rId9" o:title="untitled" croptop="1750f" cropleft="5319f" cropright="4747f"/>
          </v:shape>
        </w:pict>
      </w:r>
    </w:p>
    <w:p w:rsidR="00A14E3E" w:rsidRDefault="00B801C4" w:rsidP="00226D64">
      <w:pPr>
        <w:suppressAutoHyphens w:val="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A14E3E" w:rsidRPr="00274E4E" w:rsidRDefault="00A14E3E" w:rsidP="00A14E3E">
      <w:pPr>
        <w:pStyle w:val="Ttulo1"/>
        <w:pBdr>
          <w:bottom w:val="single" w:sz="8" w:space="1" w:color="000000"/>
        </w:pBdr>
        <w:jc w:val="both"/>
        <w:rPr>
          <w:rFonts w:ascii="Times New Roman" w:hAnsi="Times New Roman"/>
          <w:b w:val="0"/>
          <w:sz w:val="24"/>
          <w:szCs w:val="24"/>
          <w:lang w:val="en-US"/>
        </w:rPr>
      </w:pPr>
    </w:p>
    <w:p w:rsidR="00A14E3E" w:rsidRPr="00274E4E" w:rsidRDefault="00226D64" w:rsidP="00A14E3E">
      <w:pPr>
        <w:jc w:val="both"/>
        <w:rPr>
          <w:sz w:val="22"/>
          <w:szCs w:val="22"/>
          <w:lang w:val="en-US"/>
        </w:rPr>
      </w:pPr>
      <w:r w:rsidRPr="00274E4E">
        <w:rPr>
          <w:b/>
          <w:lang w:val="en-US"/>
        </w:rPr>
        <w:t>EXERCISE</w:t>
      </w:r>
      <w:r w:rsidR="00A14E3E" w:rsidRPr="00274E4E">
        <w:rPr>
          <w:b/>
          <w:lang w:val="en-US"/>
        </w:rPr>
        <w:t xml:space="preserve"> 1.</w:t>
      </w:r>
      <w:r w:rsidR="003B31E1">
        <w:rPr>
          <w:b/>
          <w:lang w:val="en-US"/>
        </w:rPr>
        <w:t>c</w:t>
      </w:r>
      <w:r w:rsidR="00A14E3E" w:rsidRPr="00274E4E">
        <w:rPr>
          <w:b/>
          <w:lang w:val="en-US"/>
        </w:rPr>
        <w:t xml:space="preserve">: </w:t>
      </w:r>
      <w:r w:rsidRPr="00274E4E">
        <w:rPr>
          <w:b/>
          <w:lang w:val="en-US"/>
        </w:rPr>
        <w:t>Image smoothing</w:t>
      </w:r>
    </w:p>
    <w:p w:rsidR="00A14E3E" w:rsidRPr="00274E4E" w:rsidRDefault="00A14E3E" w:rsidP="00A14E3E">
      <w:pPr>
        <w:pBdr>
          <w:bottom w:val="single" w:sz="8" w:space="1" w:color="000000"/>
        </w:pBdr>
        <w:jc w:val="both"/>
        <w:rPr>
          <w:sz w:val="18"/>
          <w:lang w:val="en-US"/>
        </w:rPr>
      </w:pPr>
      <w:r w:rsidRPr="00274E4E">
        <w:rPr>
          <w:sz w:val="20"/>
          <w:lang w:val="en-US"/>
        </w:rPr>
        <w:t xml:space="preserve">Concepts: </w:t>
      </w:r>
      <w:r w:rsidR="00226D64" w:rsidRPr="00274E4E">
        <w:rPr>
          <w:sz w:val="20"/>
          <w:lang w:val="en-US"/>
        </w:rPr>
        <w:t>Noise in the image and filter types</w:t>
      </w:r>
      <w:r w:rsidRPr="00274E4E">
        <w:rPr>
          <w:sz w:val="20"/>
          <w:lang w:val="en-US"/>
        </w:rPr>
        <w:t>.</w:t>
      </w:r>
    </w:p>
    <w:p w:rsidR="00931C13" w:rsidRPr="00274E4E" w:rsidRDefault="00931C13" w:rsidP="00A14E3E">
      <w:pPr>
        <w:jc w:val="both"/>
        <w:rPr>
          <w:sz w:val="20"/>
          <w:szCs w:val="20"/>
          <w:lang w:val="en-US"/>
        </w:rPr>
      </w:pPr>
    </w:p>
    <w:p w:rsidR="00931C13" w:rsidRPr="00274E4E" w:rsidRDefault="00274E4E" w:rsidP="00D355B8">
      <w:pPr>
        <w:jc w:val="both"/>
        <w:rPr>
          <w:iCs/>
          <w:sz w:val="22"/>
          <w:szCs w:val="22"/>
          <w:lang w:val="en-US"/>
        </w:rPr>
      </w:pPr>
      <w:r w:rsidRPr="00274E4E">
        <w:rPr>
          <w:iCs/>
          <w:sz w:val="22"/>
          <w:szCs w:val="22"/>
          <w:lang w:val="en-US"/>
        </w:rPr>
        <w:t>Implement a function that, given the name of an image, displays two figures (2x2) with the following:</w:t>
      </w:r>
    </w:p>
    <w:p w:rsidR="00931C13" w:rsidRPr="00274E4E" w:rsidRDefault="00274E4E" w:rsidP="00D355B8">
      <w:pPr>
        <w:numPr>
          <w:ilvl w:val="0"/>
          <w:numId w:val="6"/>
        </w:numPr>
        <w:jc w:val="both"/>
        <w:rPr>
          <w:sz w:val="22"/>
          <w:szCs w:val="22"/>
          <w:lang w:val="en-US"/>
        </w:rPr>
      </w:pPr>
      <w:r w:rsidRPr="00274E4E">
        <w:rPr>
          <w:iCs/>
          <w:sz w:val="22"/>
          <w:szCs w:val="22"/>
          <w:lang w:val="en-US"/>
        </w:rPr>
        <w:t xml:space="preserve">Image with </w:t>
      </w:r>
      <w:r w:rsidRPr="00274E4E">
        <w:rPr>
          <w:i/>
          <w:iCs/>
          <w:sz w:val="22"/>
          <w:szCs w:val="22"/>
          <w:lang w:val="en-US"/>
        </w:rPr>
        <w:t>Gaussian noise</w:t>
      </w:r>
      <w:r w:rsidRPr="00274E4E">
        <w:rPr>
          <w:iCs/>
          <w:sz w:val="22"/>
          <w:szCs w:val="22"/>
          <w:lang w:val="en-US"/>
        </w:rPr>
        <w:t xml:space="preserve">, and its smoothed image employing a </w:t>
      </w:r>
      <w:r w:rsidRPr="00274E4E">
        <w:rPr>
          <w:i/>
          <w:iCs/>
          <w:sz w:val="22"/>
          <w:szCs w:val="22"/>
          <w:lang w:val="en-US"/>
        </w:rPr>
        <w:t>Gaussian filter</w:t>
      </w:r>
      <w:r w:rsidRPr="00274E4E">
        <w:rPr>
          <w:iCs/>
          <w:sz w:val="22"/>
          <w:szCs w:val="22"/>
          <w:lang w:val="en-US"/>
        </w:rPr>
        <w:t xml:space="preserve"> with </w:t>
      </w:r>
      <w:bookmarkStart w:id="6" w:name="OLE_LINK7"/>
      <w:bookmarkStart w:id="7" w:name="OLE_LINK8"/>
      <w:r w:rsidR="0040007A" w:rsidRPr="00274E4E">
        <w:rPr>
          <w:iCs/>
          <w:sz w:val="22"/>
          <w:szCs w:val="22"/>
          <w:lang w:val="en-US"/>
        </w:rPr>
        <w:t>σ</w:t>
      </w:r>
      <w:bookmarkEnd w:id="6"/>
      <w:bookmarkEnd w:id="7"/>
      <w:r w:rsidR="00931C13" w:rsidRPr="00274E4E">
        <w:rPr>
          <w:iCs/>
          <w:sz w:val="22"/>
          <w:szCs w:val="22"/>
          <w:lang w:val="en-US"/>
        </w:rPr>
        <w:t xml:space="preserve">=0.5, </w:t>
      </w:r>
      <w:r w:rsidRPr="00274E4E">
        <w:rPr>
          <w:iCs/>
          <w:sz w:val="22"/>
          <w:szCs w:val="22"/>
          <w:lang w:val="en-US"/>
        </w:rPr>
        <w:t xml:space="preserve">a </w:t>
      </w:r>
      <w:r w:rsidRPr="00274E4E">
        <w:rPr>
          <w:i/>
          <w:iCs/>
          <w:sz w:val="22"/>
          <w:szCs w:val="22"/>
          <w:lang w:val="en-US"/>
        </w:rPr>
        <w:t>Median filter</w:t>
      </w:r>
      <w:r w:rsidRPr="00274E4E">
        <w:rPr>
          <w:iCs/>
          <w:sz w:val="22"/>
          <w:szCs w:val="22"/>
          <w:lang w:val="en-US"/>
        </w:rPr>
        <w:t xml:space="preserve">, and a </w:t>
      </w:r>
      <w:r w:rsidRPr="00274E4E">
        <w:rPr>
          <w:i/>
          <w:iCs/>
          <w:sz w:val="22"/>
          <w:szCs w:val="22"/>
          <w:lang w:val="en-US"/>
        </w:rPr>
        <w:t>Neighborhood averaging filter</w:t>
      </w:r>
      <w:r w:rsidRPr="00274E4E">
        <w:rPr>
          <w:iCs/>
          <w:sz w:val="22"/>
          <w:szCs w:val="22"/>
          <w:lang w:val="en-US"/>
        </w:rPr>
        <w:t xml:space="preserve"> with a</w:t>
      </w:r>
      <w:r w:rsidR="00931C13" w:rsidRPr="00274E4E">
        <w:rPr>
          <w:iCs/>
          <w:sz w:val="22"/>
          <w:szCs w:val="22"/>
          <w:lang w:val="en-US"/>
        </w:rPr>
        <w:t xml:space="preserve"> 3x3</w:t>
      </w:r>
      <w:r w:rsidRPr="00274E4E">
        <w:rPr>
          <w:iCs/>
          <w:sz w:val="22"/>
          <w:szCs w:val="22"/>
          <w:lang w:val="en-US"/>
        </w:rPr>
        <w:t xml:space="preserve"> kernel</w:t>
      </w:r>
      <w:r w:rsidR="00931C13" w:rsidRPr="00274E4E">
        <w:rPr>
          <w:iCs/>
          <w:sz w:val="22"/>
          <w:szCs w:val="22"/>
          <w:lang w:val="en-US"/>
        </w:rPr>
        <w:t xml:space="preserve">. </w:t>
      </w:r>
    </w:p>
    <w:p w:rsidR="00931C13" w:rsidRDefault="00274E4E" w:rsidP="00D355B8">
      <w:pPr>
        <w:numPr>
          <w:ilvl w:val="0"/>
          <w:numId w:val="6"/>
        </w:numPr>
        <w:jc w:val="both"/>
        <w:rPr>
          <w:sz w:val="22"/>
          <w:szCs w:val="22"/>
          <w:lang w:val="en-US"/>
        </w:rPr>
      </w:pPr>
      <w:r w:rsidRPr="00274E4E">
        <w:rPr>
          <w:sz w:val="22"/>
          <w:szCs w:val="22"/>
          <w:lang w:val="en-US"/>
        </w:rPr>
        <w:t xml:space="preserve">Repeat the previous images but with </w:t>
      </w:r>
      <w:r w:rsidR="00931C13" w:rsidRPr="00274E4E">
        <w:rPr>
          <w:i/>
          <w:iCs/>
          <w:sz w:val="22"/>
          <w:szCs w:val="22"/>
          <w:lang w:val="en-US"/>
        </w:rPr>
        <w:t>salt &amp; pepper</w:t>
      </w:r>
      <w:r w:rsidRPr="00274E4E">
        <w:rPr>
          <w:i/>
          <w:iCs/>
          <w:sz w:val="22"/>
          <w:szCs w:val="22"/>
          <w:lang w:val="en-US"/>
        </w:rPr>
        <w:t xml:space="preserve"> </w:t>
      </w:r>
      <w:r w:rsidRPr="00274E4E">
        <w:rPr>
          <w:iCs/>
          <w:sz w:val="22"/>
          <w:szCs w:val="22"/>
          <w:lang w:val="en-US"/>
        </w:rPr>
        <w:t>noise</w:t>
      </w:r>
      <w:r w:rsidR="00931C13" w:rsidRPr="00274E4E">
        <w:rPr>
          <w:sz w:val="22"/>
          <w:szCs w:val="22"/>
          <w:lang w:val="en-US"/>
        </w:rPr>
        <w:t>.</w:t>
      </w:r>
    </w:p>
    <w:p w:rsidR="00274E4E" w:rsidRDefault="00274E4E" w:rsidP="00274E4E">
      <w:pPr>
        <w:ind w:left="720"/>
        <w:jc w:val="both"/>
        <w:rPr>
          <w:sz w:val="22"/>
          <w:szCs w:val="22"/>
          <w:lang w:val="en-US"/>
        </w:rPr>
      </w:pPr>
    </w:p>
    <w:p w:rsidR="00274E4E" w:rsidRPr="00274E4E" w:rsidRDefault="00274E4E" w:rsidP="00274E4E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Analyze the obtained results.</w:t>
      </w:r>
    </w:p>
    <w:p w:rsidR="00931C13" w:rsidRDefault="00931C13">
      <w:pPr>
        <w:jc w:val="center"/>
        <w:rPr>
          <w:sz w:val="20"/>
          <w:szCs w:val="20"/>
          <w:lang w:val="en-US"/>
        </w:rPr>
      </w:pPr>
    </w:p>
    <w:p w:rsidR="007F2C3B" w:rsidRDefault="007F2C3B" w:rsidP="007F2C3B">
      <w:pPr>
        <w:jc w:val="both"/>
        <w:rPr>
          <w:b/>
          <w:sz w:val="22"/>
          <w:u w:val="single"/>
          <w:lang w:val="en-US"/>
        </w:rPr>
      </w:pPr>
    </w:p>
    <w:p w:rsidR="007F2C3B" w:rsidRDefault="00931C13" w:rsidP="007F2C3B">
      <w:pPr>
        <w:jc w:val="both"/>
        <w:rPr>
          <w:sz w:val="22"/>
          <w:lang w:val="en-US"/>
        </w:rPr>
      </w:pPr>
      <w:r w:rsidRPr="00274E4E">
        <w:rPr>
          <w:b/>
          <w:sz w:val="22"/>
          <w:u w:val="single"/>
          <w:lang w:val="en-US"/>
        </w:rPr>
        <w:t>Resul</w:t>
      </w:r>
      <w:r w:rsidR="00274E4E" w:rsidRPr="00274E4E">
        <w:rPr>
          <w:b/>
          <w:sz w:val="22"/>
          <w:u w:val="single"/>
          <w:lang w:val="en-US"/>
        </w:rPr>
        <w:t>ts</w:t>
      </w:r>
      <w:r w:rsidR="00A14E3E" w:rsidRPr="00274E4E">
        <w:rPr>
          <w:b/>
          <w:sz w:val="22"/>
          <w:lang w:val="en-US"/>
        </w:rPr>
        <w:t xml:space="preserve"> </w:t>
      </w:r>
      <w:r w:rsidRPr="00274E4E">
        <w:rPr>
          <w:sz w:val="22"/>
          <w:lang w:val="en-US"/>
        </w:rPr>
        <w:t>(</w:t>
      </w:r>
      <w:r w:rsidR="00274E4E" w:rsidRPr="00274E4E">
        <w:rPr>
          <w:sz w:val="22"/>
          <w:lang w:val="en-US"/>
        </w:rPr>
        <w:t>with</w:t>
      </w:r>
      <w:r w:rsidRPr="00274E4E">
        <w:rPr>
          <w:sz w:val="22"/>
          <w:lang w:val="en-US"/>
        </w:rPr>
        <w:t xml:space="preserve"> </w:t>
      </w:r>
      <w:proofErr w:type="spellStart"/>
      <w:r w:rsidRPr="00274E4E">
        <w:rPr>
          <w:b/>
          <w:sz w:val="20"/>
          <w:lang w:val="en-US"/>
        </w:rPr>
        <w:t>blood.tif</w:t>
      </w:r>
      <w:proofErr w:type="spellEnd"/>
      <w:r w:rsidRPr="00274E4E">
        <w:rPr>
          <w:sz w:val="22"/>
          <w:lang w:val="en-US"/>
        </w:rPr>
        <w:t>)</w:t>
      </w:r>
    </w:p>
    <w:p w:rsidR="007F2C3B" w:rsidRDefault="007F2C3B" w:rsidP="007F2C3B">
      <w:pPr>
        <w:jc w:val="both"/>
        <w:rPr>
          <w:sz w:val="22"/>
          <w:lang w:val="en-US"/>
        </w:rPr>
      </w:pPr>
    </w:p>
    <w:p w:rsidR="00784F28" w:rsidRDefault="00044753" w:rsidP="00784F28">
      <w:pPr>
        <w:jc w:val="center"/>
      </w:pPr>
      <w:r>
        <w:pict>
          <v:shape id="_x0000_i1026" type="#_x0000_t75" style="width:247.5pt;height:223pt;mso-position-horizontal-relative:text;mso-position-vertical-relative:text;mso-width-relative:page;mso-height-relative:page" o:bordertopcolor="this" o:borderleftcolor="this" o:borderbottomcolor="this" o:borderrightcolor="this">
            <v:imagedata r:id="rId10" o:title="untitled" croptop="1428f" cropbottom="5224f" cropleft="9584f" cropright="6850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784F28" w:rsidRDefault="00784F28" w:rsidP="00784F28">
      <w:pPr>
        <w:jc w:val="center"/>
      </w:pPr>
    </w:p>
    <w:p w:rsidR="00784F28" w:rsidRDefault="00784F28" w:rsidP="007F2C3B">
      <w:pPr>
        <w:jc w:val="both"/>
      </w:pPr>
    </w:p>
    <w:p w:rsidR="00931C13" w:rsidRDefault="00044753" w:rsidP="00784F28">
      <w:pPr>
        <w:jc w:val="center"/>
      </w:pPr>
      <w:r>
        <w:pict>
          <v:shape id="_x0000_i1027" type="#_x0000_t75" style="width:247.5pt;height:221pt;mso-position-horizontal-relative:text;mso-position-vertical-relative:text;mso-width-relative:page;mso-height-relative:page" o:bordertopcolor="this" o:borderleftcolor="this" o:borderbottomcolor="this" o:borderrightcolor="this">
            <v:imagedata r:id="rId11" o:title="untitled2" croptop="1564f" cropbottom="5223f" cropleft="9388f" cropright="6952f"/>
            <w10:bordertop type="single" width="6"/>
            <w10:borderleft type="single" width="6"/>
            <w10:borderbottom type="single" width="6"/>
            <w10:borderright type="single" width="6"/>
          </v:shape>
        </w:pict>
      </w:r>
      <w:bookmarkStart w:id="8" w:name="_GoBack"/>
      <w:bookmarkEnd w:id="8"/>
    </w:p>
    <w:p w:rsidR="00044753" w:rsidRDefault="00044753" w:rsidP="00784F28">
      <w:pPr>
        <w:jc w:val="center"/>
      </w:pPr>
    </w:p>
    <w:p w:rsidR="00784F28" w:rsidRPr="0040007A" w:rsidRDefault="00784F28" w:rsidP="00784F28"/>
    <w:sectPr w:rsidR="00784F28" w:rsidRPr="0040007A" w:rsidSect="0034044F">
      <w:headerReference w:type="default" r:id="rId12"/>
      <w:pgSz w:w="11906" w:h="16838"/>
      <w:pgMar w:top="1417" w:right="1701" w:bottom="1417" w:left="1701" w:header="70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735B" w:rsidRDefault="00E9735B">
      <w:r>
        <w:separator/>
      </w:r>
    </w:p>
  </w:endnote>
  <w:endnote w:type="continuationSeparator" w:id="0">
    <w:p w:rsidR="00E9735B" w:rsidRDefault="00E973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bertus Extra Bold">
    <w:altName w:val="Candara"/>
    <w:charset w:val="00"/>
    <w:family w:val="swiss"/>
    <w:pitch w:val="variable"/>
    <w:sig w:usb0="00000001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jaVu Sans">
    <w:charset w:val="00"/>
    <w:family w:val="swiss"/>
    <w:pitch w:val="variable"/>
    <w:sig w:usb0="E7000EFF" w:usb1="5200F5FF" w:usb2="0A242021" w:usb3="00000000" w:csb0="000001BF" w:csb1="00000000"/>
  </w:font>
  <w:font w:name="Lohit Hindi">
    <w:charset w:val="8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735B" w:rsidRDefault="00E9735B">
      <w:r>
        <w:separator/>
      </w:r>
    </w:p>
  </w:footnote>
  <w:footnote w:type="continuationSeparator" w:id="0">
    <w:p w:rsidR="00E9735B" w:rsidRDefault="00E973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1C13" w:rsidRDefault="00AE100A">
    <w:pPr>
      <w:pStyle w:val="Encabezado"/>
    </w:pPr>
    <w:r>
      <w:rPr>
        <w:noProof/>
        <w:lang w:eastAsia="es-ES"/>
      </w:rPr>
      <w:drawing>
        <wp:anchor distT="0" distB="0" distL="114935" distR="114935" simplePos="0" relativeHeight="251657728" behindDoc="1" locked="0" layoutInCell="1" allowOverlap="1">
          <wp:simplePos x="0" y="0"/>
          <wp:positionH relativeFrom="column">
            <wp:posOffset>4952365</wp:posOffset>
          </wp:positionH>
          <wp:positionV relativeFrom="paragraph">
            <wp:posOffset>-103505</wp:posOffset>
          </wp:positionV>
          <wp:extent cx="643255" cy="665480"/>
          <wp:effectExtent l="0" t="0" r="0" b="0"/>
          <wp:wrapTight wrapText="bothSides">
            <wp:wrapPolygon edited="0">
              <wp:start x="0" y="0"/>
              <wp:lineTo x="0" y="21023"/>
              <wp:lineTo x="21110" y="21023"/>
              <wp:lineTo x="21110" y="0"/>
              <wp:lineTo x="0" y="0"/>
            </wp:wrapPolygon>
          </wp:wrapTight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3255" cy="66548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</wp:anchor>
      </w:drawing>
    </w:r>
    <w:r w:rsidR="00931C13">
      <w:t>Dpto. Ingeniería de Sistemas y Automática</w:t>
    </w:r>
  </w:p>
  <w:p w:rsidR="00931C13" w:rsidRDefault="00931C13">
    <w:pPr>
      <w:pStyle w:val="Encabezado"/>
    </w:pPr>
    <w:r>
      <w:t xml:space="preserve">Universidad de </w:t>
    </w:r>
    <w:r w:rsidR="00D355B8">
      <w:t>Málaga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435"/>
      </w:p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</w:lvl>
    <w:lvl w:ilvl="2">
      <w:start w:val="1"/>
      <w:numFmt w:val="lowerRoman"/>
      <w:lvlText w:val="%3."/>
      <w:lvlJc w:val="left"/>
      <w:pPr>
        <w:tabs>
          <w:tab w:val="num" w:pos="2505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>
      <w:start w:val="1"/>
      <w:numFmt w:val="lowerRoman"/>
      <w:lvlText w:val="%6."/>
      <w:lvlJc w:val="left"/>
      <w:pPr>
        <w:tabs>
          <w:tab w:val="num" w:pos="4665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>
      <w:start w:val="1"/>
      <w:numFmt w:val="lowerRoman"/>
      <w:lvlText w:val="%9."/>
      <w:lvlJc w:val="left"/>
      <w:pPr>
        <w:tabs>
          <w:tab w:val="num" w:pos="6825"/>
        </w:tabs>
        <w:ind w:left="6825" w:hanging="18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</w:abstractNum>
  <w:abstractNum w:abstractNumId="3" w15:restartNumberingAfterBreak="0">
    <w:nsid w:val="044C0179"/>
    <w:multiLevelType w:val="hybridMultilevel"/>
    <w:tmpl w:val="64AEBD7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B06615"/>
    <w:multiLevelType w:val="hybridMultilevel"/>
    <w:tmpl w:val="F8D2408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94269A"/>
    <w:multiLevelType w:val="hybridMultilevel"/>
    <w:tmpl w:val="2556CE1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38939A7"/>
    <w:multiLevelType w:val="hybridMultilevel"/>
    <w:tmpl w:val="F358266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085314"/>
    <w:multiLevelType w:val="hybridMultilevel"/>
    <w:tmpl w:val="D12E689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355B8"/>
    <w:rsid w:val="00044753"/>
    <w:rsid w:val="00186404"/>
    <w:rsid w:val="00226D64"/>
    <w:rsid w:val="00274E4E"/>
    <w:rsid w:val="0034044F"/>
    <w:rsid w:val="003B31E1"/>
    <w:rsid w:val="0040007A"/>
    <w:rsid w:val="004E775D"/>
    <w:rsid w:val="00647855"/>
    <w:rsid w:val="006A50A5"/>
    <w:rsid w:val="0076192D"/>
    <w:rsid w:val="00784F28"/>
    <w:rsid w:val="007951F7"/>
    <w:rsid w:val="007F2C3B"/>
    <w:rsid w:val="008A2E34"/>
    <w:rsid w:val="00931C13"/>
    <w:rsid w:val="00975833"/>
    <w:rsid w:val="00A1375C"/>
    <w:rsid w:val="00A14E3E"/>
    <w:rsid w:val="00AE100A"/>
    <w:rsid w:val="00B05814"/>
    <w:rsid w:val="00B150A5"/>
    <w:rsid w:val="00B801C4"/>
    <w:rsid w:val="00BA7B1E"/>
    <w:rsid w:val="00BD5B67"/>
    <w:rsid w:val="00C6279F"/>
    <w:rsid w:val="00D13AE5"/>
    <w:rsid w:val="00D355B8"/>
    <w:rsid w:val="00D50C9D"/>
    <w:rsid w:val="00E339A8"/>
    <w:rsid w:val="00E9735B"/>
    <w:rsid w:val="00ED0033"/>
    <w:rsid w:val="00F363C4"/>
    <w:rsid w:val="00F61EA0"/>
    <w:rsid w:val="00FC2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3EA7B929"/>
  <w15:docId w15:val="{FDD06421-579B-4177-AEA4-D7F9799A5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4753"/>
    <w:pPr>
      <w:suppressAutoHyphens/>
    </w:pPr>
    <w:rPr>
      <w:sz w:val="24"/>
      <w:szCs w:val="24"/>
      <w:lang w:eastAsia="ar-SA"/>
    </w:rPr>
  </w:style>
  <w:style w:type="paragraph" w:styleId="Ttulo1">
    <w:name w:val="heading 1"/>
    <w:basedOn w:val="Normal"/>
    <w:next w:val="Normal"/>
    <w:link w:val="Ttulo1Car"/>
    <w:qFormat/>
    <w:rsid w:val="0034044F"/>
    <w:pPr>
      <w:keepNext/>
      <w:numPr>
        <w:numId w:val="1"/>
      </w:numPr>
      <w:jc w:val="center"/>
      <w:outlineLvl w:val="0"/>
    </w:pPr>
    <w:rPr>
      <w:rFonts w:ascii="Albertus Extra Bold" w:hAnsi="Albertus Extra Bold"/>
      <w:b/>
      <w:bCs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bsatz-Standardschriftart">
    <w:name w:val="Absatz-Standardschriftart"/>
    <w:rsid w:val="0034044F"/>
  </w:style>
  <w:style w:type="character" w:customStyle="1" w:styleId="Fuentedeprrafopredeter1">
    <w:name w:val="Fuente de párrafo predeter.1"/>
    <w:rsid w:val="0034044F"/>
  </w:style>
  <w:style w:type="character" w:customStyle="1" w:styleId="EncabezadoCar">
    <w:name w:val="Encabezado Car"/>
    <w:rsid w:val="0034044F"/>
    <w:rPr>
      <w:sz w:val="24"/>
      <w:szCs w:val="24"/>
      <w:lang w:val="es-ES"/>
    </w:rPr>
  </w:style>
  <w:style w:type="character" w:customStyle="1" w:styleId="PiedepginaCar">
    <w:name w:val="Pie de página Car"/>
    <w:rsid w:val="0034044F"/>
    <w:rPr>
      <w:sz w:val="24"/>
      <w:szCs w:val="24"/>
      <w:lang w:val="es-ES"/>
    </w:rPr>
  </w:style>
  <w:style w:type="paragraph" w:customStyle="1" w:styleId="Heading">
    <w:name w:val="Heading"/>
    <w:basedOn w:val="Normal"/>
    <w:next w:val="Textoindependiente"/>
    <w:rsid w:val="0034044F"/>
    <w:pPr>
      <w:keepNext/>
      <w:spacing w:before="240" w:after="120"/>
    </w:pPr>
    <w:rPr>
      <w:rFonts w:ascii="Arial" w:eastAsia="DejaVu Sans" w:hAnsi="Arial" w:cs="Lohit Hindi"/>
      <w:sz w:val="28"/>
      <w:szCs w:val="28"/>
    </w:rPr>
  </w:style>
  <w:style w:type="paragraph" w:styleId="Textoindependiente">
    <w:name w:val="Body Text"/>
    <w:basedOn w:val="Normal"/>
    <w:rsid w:val="0034044F"/>
    <w:pPr>
      <w:spacing w:after="120"/>
    </w:pPr>
  </w:style>
  <w:style w:type="paragraph" w:styleId="Lista">
    <w:name w:val="List"/>
    <w:basedOn w:val="Textoindependiente"/>
    <w:rsid w:val="0034044F"/>
    <w:rPr>
      <w:rFonts w:cs="Lohit Hindi"/>
    </w:rPr>
  </w:style>
  <w:style w:type="paragraph" w:customStyle="1" w:styleId="Epgrafe1">
    <w:name w:val="Epígrafe1"/>
    <w:basedOn w:val="Normal"/>
    <w:rsid w:val="0034044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34044F"/>
    <w:pPr>
      <w:suppressLineNumbers/>
    </w:pPr>
    <w:rPr>
      <w:rFonts w:cs="Lohit Hindi"/>
    </w:rPr>
  </w:style>
  <w:style w:type="paragraph" w:customStyle="1" w:styleId="Textosinformato1">
    <w:name w:val="Texto sin formato1"/>
    <w:basedOn w:val="Normal"/>
    <w:rsid w:val="0034044F"/>
    <w:rPr>
      <w:rFonts w:ascii="Courier New" w:hAnsi="Courier New" w:cs="Courier New"/>
      <w:sz w:val="20"/>
      <w:szCs w:val="20"/>
    </w:rPr>
  </w:style>
  <w:style w:type="paragraph" w:styleId="Sangradetextonormal">
    <w:name w:val="Body Text Indent"/>
    <w:basedOn w:val="Normal"/>
    <w:rsid w:val="0034044F"/>
    <w:pPr>
      <w:ind w:firstLine="354"/>
    </w:pPr>
    <w:rPr>
      <w:i/>
      <w:sz w:val="22"/>
      <w:szCs w:val="20"/>
      <w:lang w:val="es-ES_tradnl"/>
    </w:rPr>
  </w:style>
  <w:style w:type="paragraph" w:styleId="Encabezado">
    <w:name w:val="header"/>
    <w:basedOn w:val="Normal"/>
    <w:rsid w:val="0034044F"/>
    <w:pPr>
      <w:tabs>
        <w:tab w:val="center" w:pos="4680"/>
        <w:tab w:val="right" w:pos="9360"/>
      </w:tabs>
    </w:pPr>
  </w:style>
  <w:style w:type="paragraph" w:styleId="Piedepgina">
    <w:name w:val="footer"/>
    <w:basedOn w:val="Normal"/>
    <w:rsid w:val="0034044F"/>
    <w:pPr>
      <w:tabs>
        <w:tab w:val="center" w:pos="4680"/>
        <w:tab w:val="right" w:pos="9360"/>
      </w:tabs>
    </w:pPr>
  </w:style>
  <w:style w:type="paragraph" w:customStyle="1" w:styleId="TableContents">
    <w:name w:val="Table Contents"/>
    <w:basedOn w:val="Normal"/>
    <w:rsid w:val="0034044F"/>
    <w:pPr>
      <w:suppressLineNumbers/>
    </w:pPr>
  </w:style>
  <w:style w:type="paragraph" w:customStyle="1" w:styleId="TableHeading">
    <w:name w:val="Table Heading"/>
    <w:basedOn w:val="TableContents"/>
    <w:rsid w:val="0034044F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E100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100A"/>
    <w:rPr>
      <w:rFonts w:ascii="Tahoma" w:hAnsi="Tahoma" w:cs="Tahoma"/>
      <w:sz w:val="16"/>
      <w:szCs w:val="16"/>
      <w:lang w:eastAsia="ar-SA"/>
    </w:rPr>
  </w:style>
  <w:style w:type="character" w:customStyle="1" w:styleId="Ttulo1Car">
    <w:name w:val="Título 1 Car"/>
    <w:basedOn w:val="Fuentedeprrafopredeter"/>
    <w:link w:val="Ttulo1"/>
    <w:rsid w:val="00A14E3E"/>
    <w:rPr>
      <w:rFonts w:ascii="Albertus Extra Bold" w:hAnsi="Albertus Extra Bold"/>
      <w:b/>
      <w:bCs/>
      <w:sz w:val="32"/>
      <w:lang w:eastAsia="ar-SA"/>
    </w:rPr>
  </w:style>
  <w:style w:type="paragraph" w:styleId="Prrafodelista">
    <w:name w:val="List Paragraph"/>
    <w:basedOn w:val="Normal"/>
    <w:uiPriority w:val="34"/>
    <w:qFormat/>
    <w:rsid w:val="00B0581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0581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jotaraul/mVision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862</TotalTime>
  <Pages>1</Pages>
  <Words>465</Words>
  <Characters>2561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1</vt:lpstr>
    </vt:vector>
  </TitlesOfParts>
  <Company/>
  <LinksUpToDate>false</LinksUpToDate>
  <CharactersWithSpaces>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</dc:title>
  <dc:creator>jgonzalez</dc:creator>
  <cp:lastModifiedBy>Raul RS</cp:lastModifiedBy>
  <cp:revision>15</cp:revision>
  <cp:lastPrinted>2017-10-14T18:33:00Z</cp:lastPrinted>
  <dcterms:created xsi:type="dcterms:W3CDTF">2012-10-07T18:07:00Z</dcterms:created>
  <dcterms:modified xsi:type="dcterms:W3CDTF">2017-10-14T18:35:00Z</dcterms:modified>
</cp:coreProperties>
</file>