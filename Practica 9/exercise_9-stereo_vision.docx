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931C13" w:rsidRPr="0040007A" w:rsidRDefault="00600462" w:rsidP="00206CDB">
      <w:pPr>
        <w:pStyle w:val="Ttulo1"/>
        <w:pBdr>
          <w:bottom w:val="single" w:sz="8" w:space="1" w:color="000000"/>
        </w:pBdr>
        <w:tabs>
          <w:tab w:val="clear" w:pos="0"/>
        </w:tabs>
        <w:ind w:left="0" w:firstLine="0"/>
        <w:rPr>
          <w:rFonts w:ascii="Times New Roman" w:hAnsi="Times New Roman"/>
        </w:rPr>
      </w:pPr>
      <w:r>
        <w:rPr>
          <w:rFonts w:ascii="Times New Roman" w:hAnsi="Times New Roman"/>
        </w:rPr>
        <w:t>COMPUTER VISION</w:t>
      </w:r>
    </w:p>
    <w:p w:rsidR="00931C13" w:rsidRPr="0040007A" w:rsidRDefault="00931C13" w:rsidP="00206CDB">
      <w:pPr>
        <w:pStyle w:val="Ttulo1"/>
        <w:pBdr>
          <w:bottom w:val="single" w:sz="8" w:space="1" w:color="000000"/>
        </w:pBdr>
        <w:tabs>
          <w:tab w:val="clear" w:pos="0"/>
        </w:tabs>
        <w:ind w:left="0" w:firstLine="0"/>
        <w:jc w:val="left"/>
        <w:rPr>
          <w:rFonts w:ascii="Times New Roman" w:hAnsi="Times New Roman"/>
          <w:b w:val="0"/>
          <w:sz w:val="24"/>
          <w:szCs w:val="24"/>
        </w:rPr>
      </w:pPr>
    </w:p>
    <w:p w:rsidR="00931C13" w:rsidRPr="00600462" w:rsidRDefault="00600462" w:rsidP="00206CDB">
      <w:pPr>
        <w:rPr>
          <w:sz w:val="22"/>
          <w:szCs w:val="22"/>
          <w:lang w:val="en-US"/>
        </w:rPr>
      </w:pPr>
      <w:r w:rsidRPr="00600462">
        <w:rPr>
          <w:b/>
          <w:lang w:val="en-US"/>
        </w:rPr>
        <w:t>EXERCISE 9</w:t>
      </w:r>
      <w:r w:rsidR="00E94CB9">
        <w:rPr>
          <w:b/>
          <w:lang w:val="en-US"/>
        </w:rPr>
        <w:t>a</w:t>
      </w:r>
      <w:r w:rsidR="001428C8" w:rsidRPr="00600462">
        <w:rPr>
          <w:b/>
          <w:lang w:val="en-US"/>
        </w:rPr>
        <w:t xml:space="preserve">: </w:t>
      </w:r>
      <w:r w:rsidR="00E94CB9">
        <w:rPr>
          <w:b/>
          <w:lang w:val="en-US"/>
        </w:rPr>
        <w:t xml:space="preserve">Camera calibration </w:t>
      </w:r>
    </w:p>
    <w:p w:rsidR="00931C13" w:rsidRPr="00600462" w:rsidRDefault="00600462" w:rsidP="00206CDB">
      <w:pPr>
        <w:pBdr>
          <w:bottom w:val="single" w:sz="8" w:space="1" w:color="000000"/>
        </w:pBdr>
        <w:rPr>
          <w:sz w:val="18"/>
          <w:lang w:val="en-US"/>
        </w:rPr>
      </w:pPr>
      <w:r w:rsidRPr="00600462">
        <w:rPr>
          <w:sz w:val="20"/>
          <w:lang w:val="en-US"/>
        </w:rPr>
        <w:t>Concept</w:t>
      </w:r>
      <w:r w:rsidR="00931C13" w:rsidRPr="00600462">
        <w:rPr>
          <w:sz w:val="20"/>
          <w:lang w:val="en-US"/>
        </w:rPr>
        <w:t>s:</w:t>
      </w:r>
      <w:r w:rsidR="00A0538E" w:rsidRPr="00600462">
        <w:rPr>
          <w:sz w:val="20"/>
          <w:lang w:val="en-US"/>
        </w:rPr>
        <w:t xml:space="preserve"> </w:t>
      </w:r>
      <w:r w:rsidRPr="00600462">
        <w:rPr>
          <w:sz w:val="20"/>
          <w:lang w:val="en-US"/>
        </w:rPr>
        <w:t>Camera calibration</w:t>
      </w:r>
      <w:r w:rsidR="00E94CB9">
        <w:rPr>
          <w:sz w:val="20"/>
          <w:lang w:val="en-US"/>
        </w:rPr>
        <w:t>, intrinsic parameters, distortion</w:t>
      </w:r>
      <w:r w:rsidRPr="00600462">
        <w:rPr>
          <w:sz w:val="20"/>
          <w:lang w:val="en-US"/>
        </w:rPr>
        <w:t>.</w:t>
      </w:r>
    </w:p>
    <w:p w:rsidR="005C05CD" w:rsidRPr="00EB57E6" w:rsidRDefault="005C05CD" w:rsidP="00350061">
      <w:pPr>
        <w:jc w:val="both"/>
        <w:rPr>
          <w:sz w:val="22"/>
          <w:szCs w:val="22"/>
          <w:lang w:val="en-US"/>
        </w:rPr>
      </w:pPr>
    </w:p>
    <w:p w:rsidR="00600462" w:rsidRDefault="00600462" w:rsidP="00E94CB9">
      <w:pPr>
        <w:pStyle w:val="Prrafodelista"/>
        <w:ind w:left="360"/>
        <w:jc w:val="both"/>
        <w:rPr>
          <w:sz w:val="22"/>
          <w:szCs w:val="22"/>
          <w:lang w:val="en-US"/>
        </w:rPr>
      </w:pPr>
      <w:r w:rsidRPr="00600462">
        <w:rPr>
          <w:b/>
          <w:sz w:val="22"/>
          <w:szCs w:val="22"/>
          <w:lang w:val="en-US"/>
        </w:rPr>
        <w:t>Camera calibration.</w:t>
      </w:r>
      <w:r w:rsidRPr="00600462">
        <w:rPr>
          <w:sz w:val="22"/>
          <w:szCs w:val="22"/>
          <w:lang w:val="en-US"/>
        </w:rPr>
        <w:t xml:space="preserve"> Since we are almost experts in computer vision, we are going to calibrate </w:t>
      </w:r>
      <w:r>
        <w:rPr>
          <w:sz w:val="22"/>
          <w:szCs w:val="22"/>
          <w:lang w:val="en-US"/>
        </w:rPr>
        <w:t xml:space="preserve">the camera of our smartphone or laptop. For that we are going to use the amazing tutorial and calibration application from MATLAB. The tutorial is full of interesting information and directions about how to </w:t>
      </w:r>
      <w:r w:rsidR="00E94CB9">
        <w:rPr>
          <w:sz w:val="22"/>
          <w:szCs w:val="22"/>
          <w:lang w:val="en-US"/>
        </w:rPr>
        <w:t>properly</w:t>
      </w:r>
      <w:r w:rsidR="00E94CB9">
        <w:rPr>
          <w:sz w:val="22"/>
          <w:szCs w:val="22"/>
          <w:lang w:val="en-US"/>
        </w:rPr>
        <w:t xml:space="preserve"> </w:t>
      </w:r>
      <w:r>
        <w:rPr>
          <w:sz w:val="22"/>
          <w:szCs w:val="22"/>
          <w:lang w:val="en-US"/>
        </w:rPr>
        <w:t xml:space="preserve">calibrate the camera, as well as how to interpret the obtained results. To calibrate the camera, you only need the provided application, a pattern with a chessboard, and the camera itself! Take different pictures of the chessboard with different perspectives, run the application, and enjoy! </w:t>
      </w:r>
      <w:r w:rsidR="0061444E" w:rsidRPr="0061444E">
        <w:rPr>
          <w:b/>
          <w:sz w:val="22"/>
          <w:szCs w:val="22"/>
          <w:lang w:val="en-US"/>
        </w:rPr>
        <w:t>For that,</w:t>
      </w:r>
      <w:r w:rsidR="0061444E">
        <w:rPr>
          <w:sz w:val="22"/>
          <w:szCs w:val="22"/>
          <w:lang w:val="en-US"/>
        </w:rPr>
        <w:t xml:space="preserve"> </w:t>
      </w:r>
      <w:r w:rsidR="0061444E" w:rsidRPr="0061444E">
        <w:rPr>
          <w:b/>
          <w:sz w:val="22"/>
          <w:szCs w:val="22"/>
          <w:lang w:val="en-US"/>
        </w:rPr>
        <w:t>f</w:t>
      </w:r>
      <w:r w:rsidR="00E94CB9" w:rsidRPr="00E94CB9">
        <w:rPr>
          <w:b/>
          <w:sz w:val="22"/>
          <w:szCs w:val="22"/>
          <w:lang w:val="en-US"/>
        </w:rPr>
        <w:t>ollow the next steps:</w:t>
      </w:r>
    </w:p>
    <w:p w:rsidR="00FD310B" w:rsidRDefault="00FD310B" w:rsidP="00FD310B">
      <w:pPr>
        <w:pStyle w:val="Prrafodelista"/>
        <w:ind w:left="360"/>
        <w:jc w:val="both"/>
        <w:rPr>
          <w:sz w:val="22"/>
          <w:szCs w:val="22"/>
          <w:lang w:val="en-US"/>
        </w:rPr>
      </w:pPr>
    </w:p>
    <w:p w:rsidR="00600462" w:rsidRPr="0061444E" w:rsidRDefault="00E94CB9" w:rsidP="00600462">
      <w:pPr>
        <w:pStyle w:val="Prrafodelista"/>
        <w:numPr>
          <w:ilvl w:val="1"/>
          <w:numId w:val="33"/>
        </w:numPr>
        <w:jc w:val="both"/>
        <w:rPr>
          <w:rStyle w:val="Hipervnculo"/>
          <w:color w:val="auto"/>
          <w:sz w:val="22"/>
          <w:szCs w:val="22"/>
          <w:u w:val="none"/>
        </w:rPr>
      </w:pPr>
      <w:r w:rsidRPr="00E94CB9">
        <w:rPr>
          <w:sz w:val="22"/>
          <w:szCs w:val="22"/>
          <w:lang w:val="en-US"/>
        </w:rPr>
        <w:t>Take a look at the tutorial</w:t>
      </w:r>
      <w:r>
        <w:rPr>
          <w:sz w:val="22"/>
          <w:szCs w:val="22"/>
          <w:lang w:val="en-US"/>
        </w:rPr>
        <w:t xml:space="preserve"> </w:t>
      </w:r>
      <w:r w:rsidR="008B2E64">
        <w:rPr>
          <w:sz w:val="22"/>
          <w:szCs w:val="22"/>
          <w:lang w:val="en-US"/>
        </w:rPr>
        <w:t>of</w:t>
      </w:r>
      <w:r>
        <w:rPr>
          <w:sz w:val="22"/>
          <w:szCs w:val="22"/>
          <w:lang w:val="en-US"/>
        </w:rPr>
        <w:t xml:space="preserve"> the </w:t>
      </w:r>
      <w:r w:rsidRPr="008B2E64">
        <w:rPr>
          <w:i/>
          <w:sz w:val="22"/>
          <w:szCs w:val="22"/>
          <w:lang w:val="en-US"/>
        </w:rPr>
        <w:t>Camera Calibrator</w:t>
      </w:r>
      <w:r w:rsidRPr="008B2E64">
        <w:rPr>
          <w:b/>
          <w:i/>
          <w:sz w:val="22"/>
          <w:szCs w:val="22"/>
          <w:lang w:val="en-US"/>
        </w:rPr>
        <w:t xml:space="preserve"> </w:t>
      </w:r>
      <w:r w:rsidRPr="008B2E64">
        <w:rPr>
          <w:i/>
          <w:sz w:val="22"/>
          <w:szCs w:val="22"/>
          <w:lang w:val="en-US"/>
        </w:rPr>
        <w:t>application</w:t>
      </w:r>
      <w:r>
        <w:rPr>
          <w:sz w:val="22"/>
          <w:szCs w:val="22"/>
          <w:lang w:val="en-US"/>
        </w:rPr>
        <w:t xml:space="preserve">. With such </w:t>
      </w:r>
      <w:r w:rsidR="0061444E">
        <w:rPr>
          <w:sz w:val="22"/>
          <w:szCs w:val="22"/>
          <w:lang w:val="en-US"/>
        </w:rPr>
        <w:t xml:space="preserve">an </w:t>
      </w:r>
      <w:r>
        <w:rPr>
          <w:sz w:val="22"/>
          <w:szCs w:val="22"/>
          <w:lang w:val="en-US"/>
        </w:rPr>
        <w:t xml:space="preserve">application you can calibrate standard or fisheye cameras. We will focus on standard cameras. </w:t>
      </w:r>
      <w:r w:rsidRPr="0061444E">
        <w:rPr>
          <w:sz w:val="22"/>
          <w:szCs w:val="22"/>
        </w:rPr>
        <w:t xml:space="preserve">Tutorial url: </w:t>
      </w:r>
      <w:hyperlink r:id="rId8" w:history="1">
        <w:r w:rsidR="00600462" w:rsidRPr="0061444E">
          <w:rPr>
            <w:rStyle w:val="Hipervnculo"/>
            <w:color w:val="0070C0"/>
            <w:sz w:val="22"/>
            <w:szCs w:val="22"/>
          </w:rPr>
          <w:t>https://es.mathwork</w:t>
        </w:r>
        <w:r w:rsidR="00600462" w:rsidRPr="0061444E">
          <w:rPr>
            <w:rStyle w:val="Hipervnculo"/>
            <w:color w:val="0070C0"/>
            <w:sz w:val="22"/>
            <w:szCs w:val="22"/>
          </w:rPr>
          <w:t>s</w:t>
        </w:r>
        <w:r w:rsidR="00600462" w:rsidRPr="0061444E">
          <w:rPr>
            <w:rStyle w:val="Hipervnculo"/>
            <w:color w:val="0070C0"/>
            <w:sz w:val="22"/>
            <w:szCs w:val="22"/>
          </w:rPr>
          <w:t>.com/help/vision/ug/single-camera-calibrator-app.html</w:t>
        </w:r>
      </w:hyperlink>
    </w:p>
    <w:p w:rsidR="0056354B" w:rsidRDefault="0056354B" w:rsidP="0056354B">
      <w:pPr>
        <w:pStyle w:val="Prrafodelista"/>
        <w:ind w:left="1080"/>
        <w:jc w:val="both"/>
        <w:rPr>
          <w:sz w:val="22"/>
          <w:szCs w:val="22"/>
          <w:lang w:val="en-US"/>
        </w:rPr>
      </w:pPr>
    </w:p>
    <w:p w:rsidR="0061444E" w:rsidRPr="0056354B" w:rsidRDefault="0061444E" w:rsidP="00600462">
      <w:pPr>
        <w:pStyle w:val="Prrafodelista"/>
        <w:numPr>
          <w:ilvl w:val="1"/>
          <w:numId w:val="33"/>
        </w:numPr>
        <w:jc w:val="both"/>
        <w:rPr>
          <w:sz w:val="22"/>
          <w:szCs w:val="22"/>
          <w:lang w:val="en-US"/>
        </w:rPr>
      </w:pPr>
      <w:r w:rsidRPr="0061444E">
        <w:rPr>
          <w:sz w:val="22"/>
          <w:szCs w:val="22"/>
          <w:lang w:val="en-US"/>
        </w:rPr>
        <w:t>Following the hints given in the tutorial, take around 15 images of the calibration pattern with your camera</w:t>
      </w:r>
      <w:r w:rsidR="0056354B">
        <w:rPr>
          <w:sz w:val="22"/>
          <w:szCs w:val="22"/>
          <w:lang w:val="en-US"/>
        </w:rPr>
        <w:t>, and a</w:t>
      </w:r>
      <w:r>
        <w:rPr>
          <w:sz w:val="22"/>
          <w:szCs w:val="22"/>
          <w:lang w:val="en-US"/>
        </w:rPr>
        <w:t>dd the</w:t>
      </w:r>
      <w:r w:rsidR="0056354B">
        <w:rPr>
          <w:sz w:val="22"/>
          <w:szCs w:val="22"/>
          <w:lang w:val="en-US"/>
        </w:rPr>
        <w:t>m</w:t>
      </w:r>
      <w:r>
        <w:rPr>
          <w:sz w:val="22"/>
          <w:szCs w:val="22"/>
          <w:lang w:val="en-US"/>
        </w:rPr>
        <w:t xml:space="preserve"> to the application </w:t>
      </w:r>
      <w:r w:rsidRPr="0056354B">
        <w:rPr>
          <w:sz w:val="22"/>
          <w:szCs w:val="22"/>
          <w:lang w:val="en-US"/>
        </w:rPr>
        <w:t>(</w:t>
      </w:r>
      <w:r w:rsidR="0056354B" w:rsidRPr="0056354B">
        <w:rPr>
          <w:i/>
          <w:sz w:val="22"/>
          <w:szCs w:val="22"/>
          <w:lang w:val="en-US"/>
        </w:rPr>
        <w:t>Add Images</w:t>
      </w:r>
      <w:r w:rsidR="0056354B">
        <w:rPr>
          <w:sz w:val="22"/>
          <w:szCs w:val="22"/>
          <w:lang w:val="en-US"/>
        </w:rPr>
        <w:t xml:space="preserve"> button). If the camera resolution is too high, resize the images. </w:t>
      </w:r>
      <w:r w:rsidR="0056354B" w:rsidRPr="0056354B">
        <w:rPr>
          <w:color w:val="0070C0"/>
          <w:sz w:val="22"/>
          <w:szCs w:val="22"/>
          <w:lang w:val="en-US"/>
        </w:rPr>
        <w:t xml:space="preserve">Include thumbs of the used images in the report. </w:t>
      </w:r>
    </w:p>
    <w:p w:rsidR="0056354B" w:rsidRPr="0056354B" w:rsidRDefault="0056354B" w:rsidP="0056354B">
      <w:pPr>
        <w:pStyle w:val="Prrafodelista"/>
        <w:rPr>
          <w:sz w:val="22"/>
          <w:szCs w:val="22"/>
          <w:lang w:val="en-US"/>
        </w:rPr>
      </w:pPr>
    </w:p>
    <w:p w:rsidR="0056354B" w:rsidRDefault="0056354B" w:rsidP="0056354B">
      <w:pPr>
        <w:pStyle w:val="Prrafodelista"/>
        <w:ind w:left="1080"/>
        <w:jc w:val="center"/>
        <w:rPr>
          <w:sz w:val="22"/>
          <w:szCs w:val="22"/>
          <w:lang w:val="en-US"/>
        </w:rPr>
      </w:pPr>
      <w:r>
        <w:rPr>
          <w:rFonts w:eastAsia="lucidatypewriter"/>
          <w:i/>
          <w:noProof/>
          <w:color w:val="000000"/>
          <w:sz w:val="22"/>
          <w:szCs w:val="22"/>
          <w:lang w:val="en-US" w:eastAsia="en-US"/>
        </w:rPr>
        <w:drawing>
          <wp:inline distT="0" distB="0" distL="0" distR="0" wp14:anchorId="4FD7060B" wp14:editId="070FAC91">
            <wp:extent cx="1620000" cy="909965"/>
            <wp:effectExtent l="0" t="0" r="0" b="4445"/>
            <wp:docPr id="11" name="Imagen 11" descr="E:\Trabajo\Docencia\Asignaturas\Vision por Computador\Practicas\2017-2018\Exercise 9 - Stereo vision\Pattern images 2\small-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Trabajo\Docencia\Asignaturas\Vision por Computador\Practicas\2017-2018\Exercise 9 - Stereo vision\Pattern images 2\small-0.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620000" cy="909965"/>
                    </a:xfrm>
                    <a:prstGeom prst="rect">
                      <a:avLst/>
                    </a:prstGeom>
                    <a:noFill/>
                    <a:ln>
                      <a:noFill/>
                    </a:ln>
                  </pic:spPr>
                </pic:pic>
              </a:graphicData>
            </a:graphic>
          </wp:inline>
        </w:drawing>
      </w:r>
      <w:r>
        <w:rPr>
          <w:sz w:val="22"/>
          <w:szCs w:val="22"/>
          <w:lang w:val="en-US"/>
        </w:rPr>
        <w:t xml:space="preserve">  </w:t>
      </w:r>
      <w:r>
        <w:rPr>
          <w:noProof/>
          <w:sz w:val="22"/>
          <w:szCs w:val="22"/>
          <w:lang w:val="en-US" w:eastAsia="en-US"/>
        </w:rPr>
        <w:drawing>
          <wp:inline distT="0" distB="0" distL="0" distR="0" wp14:anchorId="7F5BDE9C" wp14:editId="0277FFC3">
            <wp:extent cx="1620000" cy="909965"/>
            <wp:effectExtent l="0" t="0" r="0" b="4445"/>
            <wp:docPr id="12" name="Imagen 12" descr="E:\Trabajo\Docencia\Asignaturas\Vision por Computador\Practicas\2017-2018\Exercise 9 - Stereo vision\Pattern images 2\small-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Trabajo\Docencia\Asignaturas\Vision por Computador\Practicas\2017-2018\Exercise 9 - Stereo vision\Pattern images 2\small-6.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620000" cy="909965"/>
                    </a:xfrm>
                    <a:prstGeom prst="rect">
                      <a:avLst/>
                    </a:prstGeom>
                    <a:noFill/>
                    <a:ln>
                      <a:noFill/>
                    </a:ln>
                  </pic:spPr>
                </pic:pic>
              </a:graphicData>
            </a:graphic>
          </wp:inline>
        </w:drawing>
      </w:r>
      <w:r>
        <w:rPr>
          <w:sz w:val="22"/>
          <w:szCs w:val="22"/>
          <w:lang w:val="en-US"/>
        </w:rPr>
        <w:t xml:space="preserve">  </w:t>
      </w:r>
      <w:r>
        <w:rPr>
          <w:noProof/>
          <w:sz w:val="22"/>
          <w:szCs w:val="22"/>
          <w:lang w:val="en-US" w:eastAsia="en-US"/>
        </w:rPr>
        <w:drawing>
          <wp:inline distT="0" distB="0" distL="0" distR="0" wp14:anchorId="509B7D55" wp14:editId="78240723">
            <wp:extent cx="1620000" cy="909965"/>
            <wp:effectExtent l="0" t="0" r="0" b="4445"/>
            <wp:docPr id="13" name="Imagen 13" descr="E:\Trabajo\Docencia\Asignaturas\Vision por Computador\Practicas\2017-2018\Exercise 9 - Stereo vision\Pattern images 2\small-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Trabajo\Docencia\Asignaturas\Vision por Computador\Practicas\2017-2018\Exercise 9 - Stereo vision\Pattern images 2\small-14.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620000" cy="909965"/>
                    </a:xfrm>
                    <a:prstGeom prst="rect">
                      <a:avLst/>
                    </a:prstGeom>
                    <a:noFill/>
                    <a:ln>
                      <a:noFill/>
                    </a:ln>
                  </pic:spPr>
                </pic:pic>
              </a:graphicData>
            </a:graphic>
          </wp:inline>
        </w:drawing>
      </w:r>
    </w:p>
    <w:p w:rsidR="0056354B" w:rsidRPr="005F5456" w:rsidRDefault="0056354B" w:rsidP="0056354B">
      <w:pPr>
        <w:pStyle w:val="Prrafodelista"/>
        <w:ind w:left="1080"/>
        <w:jc w:val="center"/>
        <w:rPr>
          <w:sz w:val="10"/>
          <w:szCs w:val="10"/>
          <w:lang w:val="en-US"/>
        </w:rPr>
      </w:pPr>
    </w:p>
    <w:p w:rsidR="0056354B" w:rsidRDefault="0056354B" w:rsidP="0056354B">
      <w:pPr>
        <w:pStyle w:val="Prrafodelista"/>
        <w:ind w:left="1080"/>
        <w:jc w:val="center"/>
        <w:rPr>
          <w:sz w:val="22"/>
          <w:szCs w:val="22"/>
          <w:lang w:val="en-US"/>
        </w:rPr>
      </w:pPr>
      <w:r w:rsidRPr="00054CDB">
        <w:rPr>
          <w:rFonts w:eastAsia="lucidatypewriter"/>
          <w:i/>
          <w:noProof/>
          <w:color w:val="000000"/>
          <w:sz w:val="22"/>
          <w:szCs w:val="22"/>
          <w:lang w:val="en-US" w:eastAsia="es-ES"/>
        </w:rPr>
        <w:t>Example of images observing the calibration pattern</w:t>
      </w:r>
      <w:r>
        <w:rPr>
          <w:rFonts w:eastAsia="lucidatypewriter"/>
          <w:i/>
          <w:noProof/>
          <w:color w:val="000000"/>
          <w:sz w:val="22"/>
          <w:szCs w:val="22"/>
          <w:lang w:val="en-US" w:eastAsia="es-ES"/>
        </w:rPr>
        <w:t xml:space="preserve"> from a smartphone</w:t>
      </w:r>
      <w:r w:rsidRPr="00054CDB">
        <w:rPr>
          <w:rFonts w:eastAsia="lucidatypewriter"/>
          <w:i/>
          <w:noProof/>
          <w:color w:val="000000"/>
          <w:sz w:val="22"/>
          <w:szCs w:val="22"/>
          <w:lang w:val="en-US" w:eastAsia="es-ES"/>
        </w:rPr>
        <w:t>.</w:t>
      </w:r>
    </w:p>
    <w:p w:rsidR="0056354B" w:rsidRPr="0056354B" w:rsidRDefault="0056354B" w:rsidP="0056354B">
      <w:pPr>
        <w:pStyle w:val="Prrafodelista"/>
        <w:rPr>
          <w:sz w:val="22"/>
          <w:szCs w:val="22"/>
          <w:lang w:val="en-US"/>
        </w:rPr>
      </w:pPr>
    </w:p>
    <w:p w:rsidR="0056354B" w:rsidRPr="0056354B" w:rsidRDefault="0056354B" w:rsidP="00600462">
      <w:pPr>
        <w:pStyle w:val="Prrafodelista"/>
        <w:numPr>
          <w:ilvl w:val="1"/>
          <w:numId w:val="33"/>
        </w:numPr>
        <w:jc w:val="both"/>
        <w:rPr>
          <w:color w:val="0070C0"/>
          <w:sz w:val="22"/>
          <w:szCs w:val="22"/>
          <w:lang w:val="en-US"/>
        </w:rPr>
      </w:pPr>
      <w:r>
        <w:rPr>
          <w:sz w:val="22"/>
          <w:szCs w:val="22"/>
          <w:lang w:val="en-US"/>
        </w:rPr>
        <w:t>Calibrate the camera (</w:t>
      </w:r>
      <w:r w:rsidRPr="0056354B">
        <w:rPr>
          <w:i/>
          <w:sz w:val="22"/>
          <w:szCs w:val="22"/>
          <w:lang w:val="en-US"/>
        </w:rPr>
        <w:t>Calibrate</w:t>
      </w:r>
      <w:r>
        <w:rPr>
          <w:sz w:val="22"/>
          <w:szCs w:val="22"/>
          <w:lang w:val="en-US"/>
        </w:rPr>
        <w:t xml:space="preserve"> button). The output should be similar to the one in the image below. </w:t>
      </w:r>
      <w:r w:rsidRPr="0056354B">
        <w:rPr>
          <w:color w:val="0070C0"/>
          <w:sz w:val="22"/>
          <w:szCs w:val="22"/>
          <w:lang w:val="en-US"/>
        </w:rPr>
        <w:t xml:space="preserve">Include a similar screenshot with your output, and explain the meaning of the two subfigures on the </w:t>
      </w:r>
      <w:r w:rsidR="008B2E64">
        <w:rPr>
          <w:color w:val="0070C0"/>
          <w:sz w:val="22"/>
          <w:szCs w:val="22"/>
          <w:lang w:val="en-US"/>
        </w:rPr>
        <w:t>right</w:t>
      </w:r>
      <w:r w:rsidRPr="0056354B">
        <w:rPr>
          <w:color w:val="0070C0"/>
          <w:sz w:val="22"/>
          <w:szCs w:val="22"/>
          <w:lang w:val="en-US"/>
        </w:rPr>
        <w:t xml:space="preserve"> side (</w:t>
      </w:r>
      <w:r w:rsidRPr="0056354B">
        <w:rPr>
          <w:i/>
          <w:color w:val="0070C0"/>
          <w:sz w:val="22"/>
          <w:szCs w:val="22"/>
          <w:lang w:val="en-US"/>
        </w:rPr>
        <w:t>Projection errors</w:t>
      </w:r>
      <w:r w:rsidRPr="0056354B">
        <w:rPr>
          <w:color w:val="0070C0"/>
          <w:sz w:val="22"/>
          <w:szCs w:val="22"/>
          <w:lang w:val="en-US"/>
        </w:rPr>
        <w:t xml:space="preserve"> and </w:t>
      </w:r>
      <w:proofErr w:type="spellStart"/>
      <w:r w:rsidRPr="0056354B">
        <w:rPr>
          <w:i/>
          <w:color w:val="0070C0"/>
          <w:sz w:val="22"/>
          <w:szCs w:val="22"/>
          <w:lang w:val="en-US"/>
        </w:rPr>
        <w:t>Extrinsics</w:t>
      </w:r>
      <w:proofErr w:type="spellEnd"/>
      <w:r w:rsidRPr="0056354B">
        <w:rPr>
          <w:color w:val="0070C0"/>
          <w:sz w:val="22"/>
          <w:szCs w:val="22"/>
          <w:lang w:val="en-US"/>
        </w:rPr>
        <w:t>).</w:t>
      </w:r>
    </w:p>
    <w:p w:rsidR="0021031D" w:rsidRPr="0061444E" w:rsidRDefault="0021031D" w:rsidP="0021031D">
      <w:pPr>
        <w:pStyle w:val="Prrafodelista"/>
        <w:ind w:left="1080"/>
        <w:jc w:val="both"/>
        <w:rPr>
          <w:rStyle w:val="Hipervnculo"/>
          <w:color w:val="auto"/>
          <w:sz w:val="22"/>
          <w:szCs w:val="22"/>
          <w:u w:val="none"/>
          <w:lang w:val="en-US"/>
        </w:rPr>
      </w:pPr>
    </w:p>
    <w:p w:rsidR="0021031D" w:rsidRPr="00E94CB9" w:rsidRDefault="0021031D" w:rsidP="0056354B">
      <w:pPr>
        <w:jc w:val="center"/>
        <w:rPr>
          <w:sz w:val="22"/>
          <w:szCs w:val="22"/>
          <w:lang w:val="en-US"/>
        </w:rPr>
      </w:pPr>
      <w:r>
        <w:rPr>
          <w:noProof/>
          <w:sz w:val="22"/>
          <w:szCs w:val="22"/>
          <w:lang w:val="en-US" w:eastAsia="en-US"/>
        </w:rPr>
        <w:drawing>
          <wp:inline distT="0" distB="0" distL="0" distR="0">
            <wp:extent cx="5280211" cy="3017262"/>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nterfaz-calibracion-matlab.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302812" cy="3030177"/>
                    </a:xfrm>
                    <a:prstGeom prst="rect">
                      <a:avLst/>
                    </a:prstGeom>
                  </pic:spPr>
                </pic:pic>
              </a:graphicData>
            </a:graphic>
          </wp:inline>
        </w:drawing>
      </w:r>
    </w:p>
    <w:p w:rsidR="005F5456" w:rsidRPr="00E94CB9" w:rsidRDefault="005F5456" w:rsidP="0021031D">
      <w:pPr>
        <w:jc w:val="both"/>
        <w:rPr>
          <w:sz w:val="10"/>
          <w:szCs w:val="10"/>
          <w:lang w:val="en-US"/>
        </w:rPr>
      </w:pPr>
    </w:p>
    <w:p w:rsidR="0021031D" w:rsidRDefault="0021031D" w:rsidP="0021031D">
      <w:pPr>
        <w:jc w:val="center"/>
        <w:rPr>
          <w:rFonts w:eastAsia="lucidatypewriter"/>
          <w:i/>
          <w:noProof/>
          <w:color w:val="000000"/>
          <w:sz w:val="22"/>
          <w:szCs w:val="22"/>
          <w:lang w:val="en-US" w:eastAsia="es-ES"/>
        </w:rPr>
      </w:pPr>
      <w:r>
        <w:rPr>
          <w:rFonts w:eastAsia="lucidatypewriter"/>
          <w:i/>
          <w:noProof/>
          <w:color w:val="000000"/>
          <w:sz w:val="22"/>
          <w:szCs w:val="22"/>
          <w:lang w:val="en-US" w:eastAsia="es-ES"/>
        </w:rPr>
        <w:t>Matlab Camera Calibrator application after calibrati</w:t>
      </w:r>
      <w:r w:rsidR="008B2E64">
        <w:rPr>
          <w:rFonts w:eastAsia="lucidatypewriter"/>
          <w:i/>
          <w:noProof/>
          <w:color w:val="000000"/>
          <w:sz w:val="22"/>
          <w:szCs w:val="22"/>
          <w:lang w:val="en-US" w:eastAsia="es-ES"/>
        </w:rPr>
        <w:t>ng</w:t>
      </w:r>
      <w:r>
        <w:rPr>
          <w:rFonts w:eastAsia="lucidatypewriter"/>
          <w:i/>
          <w:noProof/>
          <w:color w:val="000000"/>
          <w:sz w:val="22"/>
          <w:szCs w:val="22"/>
          <w:lang w:val="en-US" w:eastAsia="es-ES"/>
        </w:rPr>
        <w:t xml:space="preserve"> a camera.</w:t>
      </w:r>
    </w:p>
    <w:p w:rsidR="0021031D" w:rsidRPr="0021031D" w:rsidRDefault="0021031D" w:rsidP="0021031D">
      <w:pPr>
        <w:jc w:val="both"/>
        <w:rPr>
          <w:sz w:val="22"/>
          <w:szCs w:val="22"/>
          <w:lang w:val="en-US"/>
        </w:rPr>
      </w:pPr>
    </w:p>
    <w:p w:rsidR="00D01241" w:rsidRDefault="00D01241" w:rsidP="00600462">
      <w:pPr>
        <w:pStyle w:val="Prrafodelista"/>
        <w:numPr>
          <w:ilvl w:val="1"/>
          <w:numId w:val="33"/>
        </w:numPr>
        <w:jc w:val="both"/>
        <w:rPr>
          <w:sz w:val="22"/>
          <w:szCs w:val="22"/>
          <w:lang w:val="en-US"/>
        </w:rPr>
      </w:pPr>
      <w:r>
        <w:rPr>
          <w:sz w:val="22"/>
          <w:szCs w:val="22"/>
          <w:lang w:val="en-US"/>
        </w:rPr>
        <w:t>There are two ways to export the</w:t>
      </w:r>
      <w:r w:rsidR="008B2E64">
        <w:rPr>
          <w:sz w:val="22"/>
          <w:szCs w:val="22"/>
          <w:lang w:val="en-US"/>
        </w:rPr>
        <w:t xml:space="preserve"> resultant</w:t>
      </w:r>
      <w:r>
        <w:rPr>
          <w:sz w:val="22"/>
          <w:szCs w:val="22"/>
          <w:lang w:val="en-US"/>
        </w:rPr>
        <w:t xml:space="preserve"> camera parameters: </w:t>
      </w:r>
    </w:p>
    <w:p w:rsidR="008B2E64" w:rsidRDefault="008B2E64" w:rsidP="008B2E64">
      <w:pPr>
        <w:pStyle w:val="Prrafodelista"/>
        <w:ind w:left="1080"/>
        <w:jc w:val="both"/>
        <w:rPr>
          <w:sz w:val="22"/>
          <w:szCs w:val="22"/>
          <w:lang w:val="en-US"/>
        </w:rPr>
      </w:pPr>
    </w:p>
    <w:p w:rsidR="00600462" w:rsidRDefault="00D01241" w:rsidP="00D01241">
      <w:pPr>
        <w:pStyle w:val="Prrafodelista"/>
        <w:numPr>
          <w:ilvl w:val="2"/>
          <w:numId w:val="33"/>
        </w:numPr>
        <w:jc w:val="both"/>
        <w:rPr>
          <w:sz w:val="22"/>
          <w:szCs w:val="22"/>
          <w:lang w:val="en-US"/>
        </w:rPr>
      </w:pPr>
      <w:r>
        <w:rPr>
          <w:sz w:val="22"/>
          <w:szCs w:val="22"/>
          <w:lang w:val="en-US"/>
        </w:rPr>
        <w:t xml:space="preserve">Export parameters to </w:t>
      </w:r>
      <w:r w:rsidR="008B2E64">
        <w:rPr>
          <w:sz w:val="22"/>
          <w:szCs w:val="22"/>
          <w:lang w:val="en-US"/>
        </w:rPr>
        <w:t>W</w:t>
      </w:r>
      <w:r>
        <w:rPr>
          <w:sz w:val="22"/>
          <w:szCs w:val="22"/>
          <w:lang w:val="en-US"/>
        </w:rPr>
        <w:t xml:space="preserve">orkspace: this option will create a structure in your workspace called </w:t>
      </w:r>
      <w:proofErr w:type="spellStart"/>
      <w:r w:rsidRPr="00D01241">
        <w:rPr>
          <w:i/>
          <w:sz w:val="22"/>
          <w:szCs w:val="22"/>
          <w:lang w:val="en-US"/>
        </w:rPr>
        <w:t>cameraParams</w:t>
      </w:r>
      <w:proofErr w:type="spellEnd"/>
      <w:r>
        <w:rPr>
          <w:sz w:val="22"/>
          <w:szCs w:val="22"/>
          <w:lang w:val="en-US"/>
        </w:rPr>
        <w:t xml:space="preserve"> with a number of fields, for example: </w:t>
      </w:r>
      <w:proofErr w:type="spellStart"/>
      <w:r w:rsidRPr="00D01241">
        <w:rPr>
          <w:i/>
          <w:sz w:val="22"/>
          <w:szCs w:val="22"/>
          <w:lang w:val="en-US"/>
        </w:rPr>
        <w:t>intrinsicMatrix</w:t>
      </w:r>
      <w:proofErr w:type="spellEnd"/>
      <w:r>
        <w:rPr>
          <w:sz w:val="22"/>
          <w:szCs w:val="22"/>
          <w:lang w:val="en-US"/>
        </w:rPr>
        <w:t xml:space="preserve">, </w:t>
      </w:r>
      <w:proofErr w:type="spellStart"/>
      <w:r w:rsidRPr="00D01241">
        <w:rPr>
          <w:i/>
          <w:sz w:val="22"/>
          <w:szCs w:val="22"/>
          <w:lang w:val="en-US"/>
        </w:rPr>
        <w:t>FocalLength</w:t>
      </w:r>
      <w:proofErr w:type="spellEnd"/>
      <w:r>
        <w:rPr>
          <w:sz w:val="22"/>
          <w:szCs w:val="22"/>
          <w:lang w:val="en-US"/>
        </w:rPr>
        <w:t xml:space="preserve">, </w:t>
      </w:r>
      <w:proofErr w:type="spellStart"/>
      <w:r w:rsidRPr="00D01241">
        <w:rPr>
          <w:i/>
          <w:sz w:val="22"/>
          <w:szCs w:val="22"/>
          <w:lang w:val="en-US"/>
        </w:rPr>
        <w:t>PrincipalPoint</w:t>
      </w:r>
      <w:proofErr w:type="spellEnd"/>
      <w:r>
        <w:rPr>
          <w:sz w:val="22"/>
          <w:szCs w:val="22"/>
          <w:lang w:val="en-US"/>
        </w:rPr>
        <w:t xml:space="preserve">, </w:t>
      </w:r>
      <w:proofErr w:type="spellStart"/>
      <w:r w:rsidRPr="00D01241">
        <w:rPr>
          <w:i/>
          <w:sz w:val="22"/>
          <w:szCs w:val="22"/>
          <w:lang w:val="en-US"/>
        </w:rPr>
        <w:t>RadialDistortion</w:t>
      </w:r>
      <w:proofErr w:type="spellEnd"/>
      <w:r>
        <w:rPr>
          <w:sz w:val="22"/>
          <w:szCs w:val="22"/>
          <w:lang w:val="en-US"/>
        </w:rPr>
        <w:t>, etc.</w:t>
      </w:r>
    </w:p>
    <w:p w:rsidR="00D01241" w:rsidRDefault="00D01241" w:rsidP="00D01241">
      <w:pPr>
        <w:pStyle w:val="Prrafodelista"/>
        <w:numPr>
          <w:ilvl w:val="2"/>
          <w:numId w:val="33"/>
        </w:numPr>
        <w:jc w:val="both"/>
        <w:rPr>
          <w:sz w:val="22"/>
          <w:szCs w:val="22"/>
          <w:lang w:val="en-US"/>
        </w:rPr>
      </w:pPr>
      <w:r>
        <w:rPr>
          <w:sz w:val="22"/>
          <w:szCs w:val="22"/>
          <w:lang w:val="en-US"/>
        </w:rPr>
        <w:t xml:space="preserve">Generate </w:t>
      </w:r>
      <w:proofErr w:type="spellStart"/>
      <w:r>
        <w:rPr>
          <w:sz w:val="22"/>
          <w:szCs w:val="22"/>
          <w:lang w:val="en-US"/>
        </w:rPr>
        <w:t>Matlab</w:t>
      </w:r>
      <w:proofErr w:type="spellEnd"/>
      <w:r>
        <w:rPr>
          <w:sz w:val="22"/>
          <w:szCs w:val="22"/>
          <w:lang w:val="en-US"/>
        </w:rPr>
        <w:t xml:space="preserve"> script: this way automatically generate a script that performs all the previous steps: loads the images, calibrates the camera, and displays the results, also creating a</w:t>
      </w:r>
      <w:r w:rsidR="008B2E64">
        <w:rPr>
          <w:sz w:val="22"/>
          <w:szCs w:val="22"/>
          <w:lang w:val="en-US"/>
        </w:rPr>
        <w:t xml:space="preserve"> </w:t>
      </w:r>
      <w:proofErr w:type="spellStart"/>
      <w:r w:rsidR="008B2E64" w:rsidRPr="008B2E64">
        <w:rPr>
          <w:i/>
          <w:sz w:val="22"/>
          <w:szCs w:val="22"/>
          <w:lang w:val="en-US"/>
        </w:rPr>
        <w:t>cameraParams</w:t>
      </w:r>
      <w:proofErr w:type="spellEnd"/>
      <w:r w:rsidR="008B2E64">
        <w:rPr>
          <w:sz w:val="22"/>
          <w:szCs w:val="22"/>
          <w:lang w:val="en-US"/>
        </w:rPr>
        <w:t xml:space="preserve"> </w:t>
      </w:r>
      <w:proofErr w:type="spellStart"/>
      <w:r w:rsidR="008B2E64">
        <w:rPr>
          <w:sz w:val="22"/>
          <w:szCs w:val="22"/>
          <w:lang w:val="en-US"/>
        </w:rPr>
        <w:t>struct</w:t>
      </w:r>
      <w:proofErr w:type="spellEnd"/>
      <w:r w:rsidR="008B2E64">
        <w:rPr>
          <w:sz w:val="22"/>
          <w:szCs w:val="22"/>
          <w:lang w:val="en-US"/>
        </w:rPr>
        <w:t>.</w:t>
      </w:r>
    </w:p>
    <w:p w:rsidR="008B2E64" w:rsidRDefault="008B2E64" w:rsidP="008B2E64">
      <w:pPr>
        <w:pStyle w:val="Prrafodelista"/>
        <w:ind w:left="1800"/>
        <w:jc w:val="both"/>
        <w:rPr>
          <w:sz w:val="22"/>
          <w:szCs w:val="22"/>
          <w:lang w:val="en-US"/>
        </w:rPr>
      </w:pPr>
      <w:bookmarkStart w:id="0" w:name="_GoBack"/>
      <w:bookmarkEnd w:id="0"/>
    </w:p>
    <w:p w:rsidR="008B2E64" w:rsidRPr="008B2E64" w:rsidRDefault="008B2E64" w:rsidP="008B2E64">
      <w:pPr>
        <w:ind w:left="1134"/>
        <w:jc w:val="both"/>
        <w:rPr>
          <w:sz w:val="22"/>
          <w:szCs w:val="22"/>
          <w:lang w:val="en-US"/>
        </w:rPr>
      </w:pPr>
      <w:r>
        <w:rPr>
          <w:sz w:val="22"/>
          <w:szCs w:val="22"/>
          <w:lang w:val="en-US"/>
        </w:rPr>
        <w:t xml:space="preserve">Use either option to check the camera parameters. </w:t>
      </w:r>
      <w:r w:rsidRPr="008B2E64">
        <w:rPr>
          <w:color w:val="0070C0"/>
          <w:sz w:val="22"/>
          <w:szCs w:val="22"/>
          <w:lang w:val="en-US"/>
        </w:rPr>
        <w:t xml:space="preserve">Comment in your report as many parameters as you can identify </w:t>
      </w:r>
      <w:r w:rsidRPr="008B2E64">
        <w:rPr>
          <w:color w:val="0070C0"/>
          <w:sz w:val="22"/>
          <w:szCs w:val="22"/>
          <w:lang w:val="en-US"/>
        </w:rPr>
        <w:t xml:space="preserve">from the calibration lecture </w:t>
      </w:r>
      <w:r w:rsidRPr="008B2E64">
        <w:rPr>
          <w:color w:val="0070C0"/>
          <w:sz w:val="22"/>
          <w:szCs w:val="22"/>
          <w:lang w:val="en-US"/>
        </w:rPr>
        <w:t xml:space="preserve">(cx, </w:t>
      </w:r>
      <w:proofErr w:type="gramStart"/>
      <w:r w:rsidRPr="008B2E64">
        <w:rPr>
          <w:color w:val="0070C0"/>
          <w:sz w:val="22"/>
          <w:szCs w:val="22"/>
          <w:lang w:val="en-US"/>
        </w:rPr>
        <w:t>cy</w:t>
      </w:r>
      <w:proofErr w:type="gramEnd"/>
      <w:r w:rsidRPr="008B2E64">
        <w:rPr>
          <w:color w:val="0070C0"/>
          <w:sz w:val="22"/>
          <w:szCs w:val="22"/>
          <w:lang w:val="en-US"/>
        </w:rPr>
        <w:t>, f, etc.) along with their units (meters, pixels, etc.).</w:t>
      </w:r>
      <w:r>
        <w:rPr>
          <w:color w:val="0070C0"/>
          <w:sz w:val="22"/>
          <w:szCs w:val="22"/>
          <w:lang w:val="en-US"/>
        </w:rPr>
        <w:t xml:space="preserve"> Also include the content of the computed </w:t>
      </w:r>
      <w:proofErr w:type="spellStart"/>
      <w:r w:rsidRPr="008B2E64">
        <w:rPr>
          <w:i/>
          <w:color w:val="0070C0"/>
          <w:sz w:val="22"/>
          <w:szCs w:val="22"/>
          <w:lang w:val="en-US"/>
        </w:rPr>
        <w:t>intrinscMatrix</w:t>
      </w:r>
      <w:proofErr w:type="spellEnd"/>
      <w:r>
        <w:rPr>
          <w:color w:val="0070C0"/>
          <w:sz w:val="22"/>
          <w:szCs w:val="22"/>
          <w:lang w:val="en-US"/>
        </w:rPr>
        <w:t>.</w:t>
      </w:r>
    </w:p>
    <w:p w:rsidR="00054CDB" w:rsidRDefault="00054CDB" w:rsidP="00054CDB">
      <w:pPr>
        <w:pStyle w:val="Prrafodelista"/>
        <w:ind w:left="1080"/>
        <w:jc w:val="both"/>
        <w:rPr>
          <w:sz w:val="22"/>
          <w:szCs w:val="22"/>
          <w:lang w:val="en-US"/>
        </w:rPr>
      </w:pPr>
    </w:p>
    <w:p w:rsidR="00054CDB" w:rsidRDefault="00054CDB" w:rsidP="005354EE">
      <w:pPr>
        <w:pStyle w:val="Prrafodelista"/>
        <w:ind w:left="1080"/>
        <w:jc w:val="both"/>
        <w:rPr>
          <w:sz w:val="22"/>
          <w:szCs w:val="22"/>
          <w:lang w:val="en-US"/>
        </w:rPr>
      </w:pPr>
    </w:p>
    <w:p w:rsidR="0056354B" w:rsidRPr="00D01241" w:rsidRDefault="0056354B">
      <w:pPr>
        <w:suppressAutoHyphens w:val="0"/>
        <w:rPr>
          <w:bCs/>
          <w:lang w:val="en-US"/>
        </w:rPr>
      </w:pPr>
    </w:p>
    <w:p w:rsidR="008B2E64" w:rsidRDefault="008B2E64">
      <w:pPr>
        <w:suppressAutoHyphens w:val="0"/>
        <w:rPr>
          <w:bCs/>
          <w:lang w:val="en-US"/>
        </w:rPr>
      </w:pPr>
      <w:r>
        <w:rPr>
          <w:b/>
          <w:lang w:val="en-US"/>
        </w:rPr>
        <w:br w:type="page"/>
      </w:r>
    </w:p>
    <w:p w:rsidR="00E94CB9" w:rsidRPr="00D01241" w:rsidRDefault="00E94CB9" w:rsidP="00E94CB9">
      <w:pPr>
        <w:pStyle w:val="Ttulo1"/>
        <w:pBdr>
          <w:bottom w:val="single" w:sz="8" w:space="1" w:color="000000"/>
        </w:pBdr>
        <w:tabs>
          <w:tab w:val="clear" w:pos="0"/>
        </w:tabs>
        <w:ind w:left="0" w:firstLine="0"/>
        <w:jc w:val="left"/>
        <w:rPr>
          <w:rFonts w:ascii="Times New Roman" w:hAnsi="Times New Roman"/>
          <w:b w:val="0"/>
          <w:sz w:val="24"/>
          <w:szCs w:val="24"/>
          <w:lang w:val="en-US"/>
        </w:rPr>
      </w:pPr>
    </w:p>
    <w:p w:rsidR="00E94CB9" w:rsidRPr="00600462" w:rsidRDefault="00E94CB9" w:rsidP="00E94CB9">
      <w:pPr>
        <w:rPr>
          <w:sz w:val="22"/>
          <w:szCs w:val="22"/>
          <w:lang w:val="en-US"/>
        </w:rPr>
      </w:pPr>
      <w:r w:rsidRPr="00600462">
        <w:rPr>
          <w:b/>
          <w:lang w:val="en-US"/>
        </w:rPr>
        <w:t>EXERCISE 9</w:t>
      </w:r>
      <w:r>
        <w:rPr>
          <w:b/>
          <w:lang w:val="en-US"/>
        </w:rPr>
        <w:t>b</w:t>
      </w:r>
      <w:r w:rsidRPr="00600462">
        <w:rPr>
          <w:b/>
          <w:lang w:val="en-US"/>
        </w:rPr>
        <w:t xml:space="preserve">: </w:t>
      </w:r>
      <w:r>
        <w:rPr>
          <w:b/>
          <w:lang w:val="en-US"/>
        </w:rPr>
        <w:t>Fundamental</w:t>
      </w:r>
      <w:r w:rsidRPr="00600462">
        <w:rPr>
          <w:b/>
          <w:lang w:val="en-US"/>
        </w:rPr>
        <w:t xml:space="preserve"> matrix</w:t>
      </w:r>
    </w:p>
    <w:p w:rsidR="00E94CB9" w:rsidRPr="00600462" w:rsidRDefault="00E94CB9" w:rsidP="00E94CB9">
      <w:pPr>
        <w:pBdr>
          <w:bottom w:val="single" w:sz="8" w:space="1" w:color="000000"/>
        </w:pBdr>
        <w:rPr>
          <w:sz w:val="18"/>
          <w:lang w:val="en-US"/>
        </w:rPr>
      </w:pPr>
      <w:r w:rsidRPr="00600462">
        <w:rPr>
          <w:sz w:val="20"/>
          <w:lang w:val="en-US"/>
        </w:rPr>
        <w:t xml:space="preserve">Concepts: Harris operator, fundamental matrix, </w:t>
      </w:r>
      <w:proofErr w:type="spellStart"/>
      <w:r w:rsidRPr="00600462">
        <w:rPr>
          <w:sz w:val="20"/>
          <w:lang w:val="en-US"/>
        </w:rPr>
        <w:t>epipolar</w:t>
      </w:r>
      <w:proofErr w:type="spellEnd"/>
      <w:r w:rsidRPr="00600462">
        <w:rPr>
          <w:sz w:val="20"/>
          <w:lang w:val="en-US"/>
        </w:rPr>
        <w:t xml:space="preserve"> lines, stereo.</w:t>
      </w:r>
    </w:p>
    <w:p w:rsidR="00E94CB9" w:rsidRPr="00EB57E6" w:rsidRDefault="00E94CB9" w:rsidP="00E94CB9">
      <w:pPr>
        <w:jc w:val="both"/>
        <w:rPr>
          <w:sz w:val="22"/>
          <w:szCs w:val="22"/>
          <w:lang w:val="en-US"/>
        </w:rPr>
      </w:pPr>
    </w:p>
    <w:p w:rsidR="00FD310B" w:rsidRDefault="00FD310B" w:rsidP="00E94CB9">
      <w:pPr>
        <w:ind w:left="360"/>
        <w:jc w:val="both"/>
        <w:rPr>
          <w:i/>
          <w:sz w:val="22"/>
          <w:szCs w:val="22"/>
          <w:lang w:val="en-US"/>
        </w:rPr>
      </w:pPr>
      <w:r>
        <w:rPr>
          <w:sz w:val="22"/>
          <w:szCs w:val="22"/>
          <w:lang w:val="en-US"/>
        </w:rPr>
        <w:t xml:space="preserve">Once the camera is calibrated, take a pair of pictures from </w:t>
      </w:r>
      <w:r w:rsidR="00686097">
        <w:rPr>
          <w:sz w:val="22"/>
          <w:szCs w:val="22"/>
          <w:lang w:val="en-US"/>
        </w:rPr>
        <w:t>surfaces with visual features</w:t>
      </w:r>
      <w:r>
        <w:rPr>
          <w:sz w:val="22"/>
          <w:szCs w:val="22"/>
          <w:lang w:val="en-US"/>
        </w:rPr>
        <w:t>, and measure the distance that the camera moved between both shots. It will be our baseline</w:t>
      </w:r>
      <w:r w:rsidR="004129B5">
        <w:rPr>
          <w:sz w:val="22"/>
          <w:szCs w:val="22"/>
          <w:lang w:val="en-US"/>
        </w:rPr>
        <w:t xml:space="preserve"> </w:t>
      </w:r>
      <w:r w:rsidR="004129B5" w:rsidRPr="004129B5">
        <w:rPr>
          <w:b/>
          <w:sz w:val="22"/>
          <w:szCs w:val="22"/>
          <w:lang w:val="en-US"/>
        </w:rPr>
        <w:t>b</w:t>
      </w:r>
      <w:r>
        <w:rPr>
          <w:sz w:val="22"/>
          <w:szCs w:val="22"/>
          <w:lang w:val="en-US"/>
        </w:rPr>
        <w:t xml:space="preserve">. </w:t>
      </w:r>
      <w:r w:rsidRPr="00FD310B">
        <w:rPr>
          <w:i/>
          <w:sz w:val="22"/>
          <w:szCs w:val="22"/>
          <w:lang w:val="en-US"/>
        </w:rPr>
        <w:t>Note: 10cm or so is ok.</w:t>
      </w:r>
    </w:p>
    <w:p w:rsidR="005354EE" w:rsidRDefault="005354EE" w:rsidP="00FD310B">
      <w:pPr>
        <w:ind w:left="360"/>
        <w:jc w:val="both"/>
        <w:rPr>
          <w:i/>
          <w:sz w:val="22"/>
          <w:szCs w:val="22"/>
          <w:lang w:val="en-US"/>
        </w:rPr>
      </w:pPr>
    </w:p>
    <w:p w:rsidR="005354EE" w:rsidRDefault="005354EE" w:rsidP="00FD310B">
      <w:pPr>
        <w:ind w:left="360"/>
        <w:jc w:val="both"/>
        <w:rPr>
          <w:sz w:val="22"/>
          <w:szCs w:val="22"/>
          <w:lang w:val="en-US"/>
        </w:rPr>
      </w:pPr>
      <w:r>
        <w:rPr>
          <w:noProof/>
          <w:sz w:val="22"/>
          <w:szCs w:val="22"/>
          <w:lang w:val="en-US" w:eastAsia="en-US"/>
        </w:rPr>
        <w:drawing>
          <wp:inline distT="0" distB="0" distL="0" distR="0">
            <wp:extent cx="1800000" cy="1011940"/>
            <wp:effectExtent l="0" t="0" r="0" b="0"/>
            <wp:docPr id="2" name="Imagen 2" descr="C:\Users\PC-CASA\AppData\Local\Microsoft\Windows\INetCache\Content.Word\im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PC-CASA\AppData\Local\Microsoft\Windows\INetCache\Content.Word\im_1.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800000" cy="1011940"/>
                    </a:xfrm>
                    <a:prstGeom prst="rect">
                      <a:avLst/>
                    </a:prstGeom>
                    <a:noFill/>
                    <a:ln>
                      <a:noFill/>
                    </a:ln>
                  </pic:spPr>
                </pic:pic>
              </a:graphicData>
            </a:graphic>
          </wp:inline>
        </w:drawing>
      </w:r>
      <w:r w:rsidRPr="005354EE">
        <w:rPr>
          <w:noProof/>
          <w:sz w:val="22"/>
          <w:szCs w:val="22"/>
          <w:lang w:val="en-US" w:eastAsia="es-ES"/>
        </w:rPr>
        <w:t xml:space="preserve"> </w:t>
      </w:r>
      <w:r>
        <w:rPr>
          <w:noProof/>
          <w:sz w:val="22"/>
          <w:szCs w:val="22"/>
          <w:lang w:val="en-US" w:eastAsia="en-US"/>
        </w:rPr>
        <w:drawing>
          <wp:inline distT="0" distB="0" distL="0" distR="0" wp14:anchorId="529ED6B5" wp14:editId="329FC24F">
            <wp:extent cx="1800000" cy="1011940"/>
            <wp:effectExtent l="0" t="0" r="0" b="0"/>
            <wp:docPr id="1" name="Imagen 1" descr="C:\Users\PC-CASA\AppData\Local\Microsoft\Windows\INetCache\Content.Word\im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C-CASA\AppData\Local\Microsoft\Windows\INetCache\Content.Word\im_2.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800000" cy="1011940"/>
                    </a:xfrm>
                    <a:prstGeom prst="rect">
                      <a:avLst/>
                    </a:prstGeom>
                    <a:noFill/>
                    <a:ln>
                      <a:noFill/>
                    </a:ln>
                  </pic:spPr>
                </pic:pic>
              </a:graphicData>
            </a:graphic>
          </wp:inline>
        </w:drawing>
      </w:r>
      <w:r w:rsidRPr="005354EE">
        <w:rPr>
          <w:noProof/>
          <w:sz w:val="22"/>
          <w:szCs w:val="22"/>
          <w:lang w:val="en-US" w:eastAsia="es-ES"/>
        </w:rPr>
        <w:t xml:space="preserve"> </w:t>
      </w:r>
      <w:r>
        <w:rPr>
          <w:noProof/>
          <w:sz w:val="22"/>
          <w:szCs w:val="22"/>
          <w:lang w:val="en-US" w:eastAsia="en-US"/>
        </w:rPr>
        <w:drawing>
          <wp:inline distT="0" distB="0" distL="0" distR="0" wp14:anchorId="1C74F981" wp14:editId="4E948907">
            <wp:extent cx="1800000" cy="1011940"/>
            <wp:effectExtent l="0" t="0" r="0" b="0"/>
            <wp:docPr id="5" name="Imagen 5" descr="C:\Users\PC-CASA\AppData\Local\Microsoft\Windows\INetCache\Content.Word\im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PC-CASA\AppData\Local\Microsoft\Windows\INetCache\Content.Word\im_3.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800000" cy="1011940"/>
                    </a:xfrm>
                    <a:prstGeom prst="rect">
                      <a:avLst/>
                    </a:prstGeom>
                    <a:noFill/>
                    <a:ln>
                      <a:noFill/>
                    </a:ln>
                  </pic:spPr>
                </pic:pic>
              </a:graphicData>
            </a:graphic>
          </wp:inline>
        </w:drawing>
      </w:r>
    </w:p>
    <w:p w:rsidR="005F5456" w:rsidRPr="005F5456" w:rsidRDefault="005F5456" w:rsidP="00054CDB">
      <w:pPr>
        <w:ind w:left="360"/>
        <w:jc w:val="center"/>
        <w:rPr>
          <w:i/>
          <w:sz w:val="10"/>
          <w:szCs w:val="10"/>
          <w:lang w:val="en-US"/>
        </w:rPr>
      </w:pPr>
    </w:p>
    <w:p w:rsidR="005354EE" w:rsidRPr="005354EE" w:rsidRDefault="005354EE" w:rsidP="00054CDB">
      <w:pPr>
        <w:ind w:left="360"/>
        <w:jc w:val="center"/>
        <w:rPr>
          <w:i/>
          <w:sz w:val="22"/>
          <w:szCs w:val="22"/>
          <w:lang w:val="en-US"/>
        </w:rPr>
      </w:pPr>
      <w:r w:rsidRPr="005354EE">
        <w:rPr>
          <w:i/>
          <w:sz w:val="22"/>
          <w:szCs w:val="22"/>
          <w:lang w:val="en-US"/>
        </w:rPr>
        <w:t xml:space="preserve">Example of three images with a planar surface (the cereal box), where the camera moved 5cm </w:t>
      </w:r>
      <w:r>
        <w:rPr>
          <w:i/>
          <w:sz w:val="22"/>
          <w:szCs w:val="22"/>
          <w:lang w:val="en-US"/>
        </w:rPr>
        <w:t xml:space="preserve">to the right </w:t>
      </w:r>
      <w:r w:rsidRPr="005354EE">
        <w:rPr>
          <w:i/>
          <w:sz w:val="22"/>
          <w:szCs w:val="22"/>
          <w:lang w:val="en-US"/>
        </w:rPr>
        <w:t>from the image on the left to the one in the middle, and 10 cm to the one on the right.</w:t>
      </w:r>
    </w:p>
    <w:p w:rsidR="00FD310B" w:rsidRDefault="00FD310B" w:rsidP="00FD310B">
      <w:pPr>
        <w:pStyle w:val="Prrafodelista"/>
        <w:ind w:left="1080"/>
        <w:jc w:val="both"/>
        <w:rPr>
          <w:sz w:val="22"/>
          <w:szCs w:val="22"/>
          <w:lang w:val="en-US"/>
        </w:rPr>
      </w:pPr>
    </w:p>
    <w:p w:rsidR="00FD310B" w:rsidRPr="00FD310B" w:rsidRDefault="00FD310B" w:rsidP="0056354B">
      <w:pPr>
        <w:pStyle w:val="Prrafodelista"/>
        <w:numPr>
          <w:ilvl w:val="0"/>
          <w:numId w:val="34"/>
        </w:numPr>
        <w:jc w:val="both"/>
        <w:rPr>
          <w:sz w:val="22"/>
          <w:szCs w:val="22"/>
          <w:lang w:val="en-US"/>
        </w:rPr>
      </w:pPr>
      <w:r w:rsidRPr="00FD310B">
        <w:rPr>
          <w:b/>
          <w:sz w:val="22"/>
          <w:szCs w:val="22"/>
          <w:lang w:val="en-US"/>
        </w:rPr>
        <w:t>Fundamental matrix.</w:t>
      </w:r>
      <w:r>
        <w:rPr>
          <w:sz w:val="22"/>
          <w:szCs w:val="22"/>
          <w:lang w:val="en-US"/>
        </w:rPr>
        <w:t xml:space="preserve"> Now run the Harris </w:t>
      </w:r>
      <w:proofErr w:type="spellStart"/>
      <w:r>
        <w:rPr>
          <w:sz w:val="22"/>
          <w:szCs w:val="22"/>
          <w:lang w:val="en-US"/>
        </w:rPr>
        <w:t>keypoint</w:t>
      </w:r>
      <w:proofErr w:type="spellEnd"/>
      <w:r>
        <w:rPr>
          <w:sz w:val="22"/>
          <w:szCs w:val="22"/>
          <w:lang w:val="en-US"/>
        </w:rPr>
        <w:t xml:space="preserve"> detector that we designed in a previous exercise, and match the obtained </w:t>
      </w:r>
      <w:proofErr w:type="spellStart"/>
      <w:r>
        <w:rPr>
          <w:sz w:val="22"/>
          <w:szCs w:val="22"/>
          <w:lang w:val="en-US"/>
        </w:rPr>
        <w:t>keypoints</w:t>
      </w:r>
      <w:proofErr w:type="spellEnd"/>
      <w:r>
        <w:rPr>
          <w:sz w:val="22"/>
          <w:szCs w:val="22"/>
          <w:lang w:val="en-US"/>
        </w:rPr>
        <w:t xml:space="preserve">. Then compute the fundamental matrix using the provided function </w:t>
      </w:r>
      <w:proofErr w:type="spellStart"/>
      <w:r w:rsidRPr="00FD310B">
        <w:rPr>
          <w:rFonts w:eastAsia="lucidatypewriter"/>
          <w:b/>
          <w:color w:val="000000"/>
          <w:sz w:val="22"/>
          <w:szCs w:val="22"/>
          <w:lang w:val="en-US"/>
        </w:rPr>
        <w:t>ransacfitfundmatrix</w:t>
      </w:r>
      <w:proofErr w:type="spellEnd"/>
      <w:r w:rsidRPr="00FD310B">
        <w:rPr>
          <w:rFonts w:eastAsia="lucidatypewriter"/>
          <w:color w:val="000000"/>
          <w:sz w:val="22"/>
          <w:szCs w:val="22"/>
          <w:lang w:val="en-US"/>
        </w:rPr>
        <w:t>.</w:t>
      </w:r>
      <w:r>
        <w:rPr>
          <w:rFonts w:eastAsia="lucidatypewriter"/>
          <w:color w:val="000000"/>
          <w:sz w:val="22"/>
          <w:szCs w:val="22"/>
          <w:lang w:val="en-US"/>
        </w:rPr>
        <w:t xml:space="preserve"> </w:t>
      </w:r>
      <w:r w:rsidRPr="00FD310B">
        <w:rPr>
          <w:rFonts w:eastAsia="lucidatypewriter"/>
          <w:i/>
          <w:color w:val="000000"/>
          <w:sz w:val="22"/>
          <w:szCs w:val="22"/>
          <w:lang w:val="en-US"/>
        </w:rPr>
        <w:t xml:space="preserve">Note: if you were unable to calibrate your camera use the </w:t>
      </w:r>
      <w:proofErr w:type="spellStart"/>
      <w:r w:rsidRPr="00FD310B">
        <w:rPr>
          <w:i/>
          <w:sz w:val="22"/>
          <w:lang w:val="en-US"/>
        </w:rPr>
        <w:t>pepsi_left.tif</w:t>
      </w:r>
      <w:proofErr w:type="spellEnd"/>
      <w:r w:rsidRPr="00FD310B">
        <w:rPr>
          <w:i/>
          <w:sz w:val="22"/>
          <w:lang w:val="en-US"/>
        </w:rPr>
        <w:t xml:space="preserve"> and </w:t>
      </w:r>
      <w:proofErr w:type="spellStart"/>
      <w:r w:rsidRPr="00FD310B">
        <w:rPr>
          <w:i/>
          <w:sz w:val="22"/>
          <w:lang w:val="en-US"/>
        </w:rPr>
        <w:t>pepsi_right.tif</w:t>
      </w:r>
      <w:proofErr w:type="spellEnd"/>
      <w:r w:rsidRPr="00FD310B">
        <w:rPr>
          <w:i/>
          <w:sz w:val="22"/>
          <w:lang w:val="en-US"/>
        </w:rPr>
        <w:t xml:space="preserve"> images.</w:t>
      </w:r>
    </w:p>
    <w:p w:rsidR="00FD310B" w:rsidRPr="00FD310B" w:rsidRDefault="00FD310B" w:rsidP="00FD310B">
      <w:pPr>
        <w:pStyle w:val="Prrafodelista"/>
        <w:ind w:left="360"/>
        <w:jc w:val="both"/>
        <w:rPr>
          <w:sz w:val="22"/>
          <w:szCs w:val="22"/>
          <w:lang w:val="en-US"/>
        </w:rPr>
      </w:pPr>
    </w:p>
    <w:p w:rsidR="005F5456" w:rsidRDefault="00FD310B" w:rsidP="0056354B">
      <w:pPr>
        <w:pStyle w:val="Prrafodelista"/>
        <w:numPr>
          <w:ilvl w:val="0"/>
          <w:numId w:val="34"/>
        </w:numPr>
        <w:jc w:val="both"/>
        <w:rPr>
          <w:sz w:val="22"/>
          <w:szCs w:val="22"/>
          <w:lang w:val="en-US"/>
        </w:rPr>
      </w:pPr>
      <w:proofErr w:type="spellStart"/>
      <w:r w:rsidRPr="00FD310B">
        <w:rPr>
          <w:b/>
          <w:sz w:val="22"/>
          <w:szCs w:val="22"/>
          <w:lang w:val="en-US"/>
        </w:rPr>
        <w:t>Epipolar</w:t>
      </w:r>
      <w:proofErr w:type="spellEnd"/>
      <w:r w:rsidRPr="00FD310B">
        <w:rPr>
          <w:b/>
          <w:sz w:val="22"/>
          <w:szCs w:val="22"/>
          <w:lang w:val="en-US"/>
        </w:rPr>
        <w:t xml:space="preserve"> lines</w:t>
      </w:r>
      <w:r>
        <w:rPr>
          <w:sz w:val="22"/>
          <w:szCs w:val="22"/>
          <w:lang w:val="en-US"/>
        </w:rPr>
        <w:t xml:space="preserve">. Next, using </w:t>
      </w:r>
      <w:proofErr w:type="spellStart"/>
      <w:r w:rsidRPr="004129B5">
        <w:rPr>
          <w:b/>
          <w:sz w:val="22"/>
          <w:szCs w:val="22"/>
          <w:lang w:val="en-US"/>
        </w:rPr>
        <w:t>ginput</w:t>
      </w:r>
      <w:proofErr w:type="spellEnd"/>
      <w:r>
        <w:rPr>
          <w:sz w:val="22"/>
          <w:szCs w:val="22"/>
          <w:lang w:val="en-US"/>
        </w:rPr>
        <w:t xml:space="preserve">, set any pixel on the left image and draw on the right one the </w:t>
      </w:r>
      <w:r w:rsidRPr="004129B5">
        <w:rPr>
          <w:sz w:val="22"/>
          <w:szCs w:val="22"/>
          <w:lang w:val="en-US"/>
        </w:rPr>
        <w:t xml:space="preserve">corresponding </w:t>
      </w:r>
      <w:proofErr w:type="spellStart"/>
      <w:r w:rsidRPr="004129B5">
        <w:rPr>
          <w:sz w:val="22"/>
          <w:szCs w:val="22"/>
          <w:lang w:val="en-US"/>
        </w:rPr>
        <w:t>epipolar</w:t>
      </w:r>
      <w:proofErr w:type="spellEnd"/>
      <w:r w:rsidRPr="004129B5">
        <w:rPr>
          <w:sz w:val="22"/>
          <w:szCs w:val="22"/>
          <w:lang w:val="en-US"/>
        </w:rPr>
        <w:t xml:space="preserve"> </w:t>
      </w:r>
      <w:r w:rsidR="004129B5" w:rsidRPr="004129B5">
        <w:rPr>
          <w:sz w:val="22"/>
          <w:szCs w:val="22"/>
          <w:lang w:val="en-US"/>
        </w:rPr>
        <w:t xml:space="preserve">line. ¿Where are the </w:t>
      </w:r>
      <w:proofErr w:type="spellStart"/>
      <w:r w:rsidR="004129B5" w:rsidRPr="004129B5">
        <w:rPr>
          <w:sz w:val="22"/>
          <w:szCs w:val="22"/>
          <w:lang w:val="en-US"/>
        </w:rPr>
        <w:t>epipoles</w:t>
      </w:r>
      <w:proofErr w:type="spellEnd"/>
      <w:r w:rsidR="004129B5" w:rsidRPr="004129B5">
        <w:rPr>
          <w:sz w:val="22"/>
          <w:szCs w:val="22"/>
          <w:lang w:val="en-US"/>
        </w:rPr>
        <w:t xml:space="preserve"> in each image?</w:t>
      </w:r>
    </w:p>
    <w:p w:rsidR="005F5456" w:rsidRPr="005F5456" w:rsidRDefault="005F5456" w:rsidP="005F5456">
      <w:pPr>
        <w:pStyle w:val="Prrafodelista"/>
        <w:rPr>
          <w:sz w:val="22"/>
          <w:szCs w:val="22"/>
          <w:lang w:val="en-US"/>
        </w:rPr>
      </w:pPr>
    </w:p>
    <w:p w:rsidR="00227C0D" w:rsidRDefault="004129B5" w:rsidP="0056354B">
      <w:pPr>
        <w:pStyle w:val="Prrafodelista"/>
        <w:numPr>
          <w:ilvl w:val="0"/>
          <w:numId w:val="34"/>
        </w:numPr>
        <w:jc w:val="both"/>
        <w:rPr>
          <w:sz w:val="22"/>
          <w:szCs w:val="22"/>
          <w:lang w:val="en-US"/>
        </w:rPr>
      </w:pPr>
      <w:r w:rsidRPr="005F5456">
        <w:rPr>
          <w:b/>
          <w:sz w:val="22"/>
          <w:szCs w:val="22"/>
          <w:lang w:val="en-US"/>
        </w:rPr>
        <w:t>Tridimensional reconstruction.</w:t>
      </w:r>
      <w:r w:rsidRPr="005F5456">
        <w:rPr>
          <w:sz w:val="22"/>
          <w:szCs w:val="22"/>
          <w:lang w:val="en-US"/>
        </w:rPr>
        <w:t xml:space="preserve"> Finally, project in 3D the matched points by cross correlation using the following equations, and represent them in a figure using </w:t>
      </w:r>
      <w:r w:rsidRPr="005F5456">
        <w:rPr>
          <w:b/>
          <w:sz w:val="22"/>
          <w:szCs w:val="22"/>
          <w:lang w:val="en-US"/>
        </w:rPr>
        <w:t>plot3</w:t>
      </w:r>
      <w:r w:rsidRPr="005F5456">
        <w:rPr>
          <w:sz w:val="22"/>
          <w:szCs w:val="22"/>
          <w:lang w:val="en-US"/>
        </w:rPr>
        <w:t>:</w:t>
      </w:r>
    </w:p>
    <w:p w:rsidR="0056354B" w:rsidRPr="005F5456" w:rsidRDefault="0056354B" w:rsidP="0056354B">
      <w:pPr>
        <w:pStyle w:val="Prrafodelista"/>
        <w:ind w:left="360"/>
        <w:jc w:val="both"/>
        <w:rPr>
          <w:sz w:val="22"/>
          <w:szCs w:val="22"/>
          <w:lang w:val="en-US"/>
        </w:rPr>
      </w:pPr>
    </w:p>
    <w:tbl>
      <w:tblPr>
        <w:tblStyle w:val="Tablaconcuadrcula"/>
        <w:tblW w:w="0" w:type="auto"/>
        <w:tblInd w:w="3652" w:type="dxa"/>
        <w:tblLook w:val="04A0" w:firstRow="1" w:lastRow="0" w:firstColumn="1" w:lastColumn="0" w:noHBand="0" w:noVBand="1"/>
      </w:tblPr>
      <w:tblGrid>
        <w:gridCol w:w="1843"/>
      </w:tblGrid>
      <w:tr w:rsidR="00227C0D" w:rsidRPr="00B14CBF" w:rsidTr="00F56AA1">
        <w:tc>
          <w:tcPr>
            <w:tcW w:w="1843" w:type="dxa"/>
          </w:tcPr>
          <w:p w:rsidR="00227C0D" w:rsidRPr="00B14CBF" w:rsidRDefault="00227C0D" w:rsidP="005032FE">
            <w:pPr>
              <w:suppressAutoHyphens w:val="0"/>
              <w:spacing w:before="120"/>
              <w:ind w:left="34"/>
              <w:jc w:val="both"/>
              <w:rPr>
                <w:sz w:val="22"/>
                <w:szCs w:val="22"/>
                <w:lang w:val="en-US"/>
              </w:rPr>
            </w:pPr>
            <w:r w:rsidRPr="00B14CBF">
              <w:rPr>
                <w:sz w:val="22"/>
                <w:szCs w:val="22"/>
                <w:lang w:val="en-US"/>
              </w:rPr>
              <w:t>X</w:t>
            </w:r>
            <w:r w:rsidR="00D27D66" w:rsidRPr="00B14CBF">
              <w:rPr>
                <w:sz w:val="22"/>
                <w:szCs w:val="22"/>
                <w:vertAlign w:val="subscript"/>
                <w:lang w:val="en-US"/>
              </w:rPr>
              <w:t>i</w:t>
            </w:r>
            <w:r w:rsidRPr="00B14CBF">
              <w:rPr>
                <w:sz w:val="22"/>
                <w:szCs w:val="22"/>
                <w:lang w:val="en-US"/>
              </w:rPr>
              <w:t xml:space="preserve"> = b</w:t>
            </w:r>
            <w:r w:rsidR="00D27D66" w:rsidRPr="00B14CBF">
              <w:rPr>
                <w:sz w:val="22"/>
                <w:szCs w:val="22"/>
                <w:lang w:val="en-US"/>
              </w:rPr>
              <w:t>*(xl</w:t>
            </w:r>
            <w:r w:rsidR="00D27D66" w:rsidRPr="00B14CBF">
              <w:rPr>
                <w:sz w:val="22"/>
                <w:szCs w:val="22"/>
                <w:vertAlign w:val="subscript"/>
                <w:lang w:val="en-US"/>
              </w:rPr>
              <w:t>i</w:t>
            </w:r>
            <w:r w:rsidR="00D27D66" w:rsidRPr="00B14CBF">
              <w:rPr>
                <w:sz w:val="22"/>
                <w:szCs w:val="22"/>
                <w:lang w:val="en-US"/>
              </w:rPr>
              <w:t>-cx)</w:t>
            </w:r>
            <w:r w:rsidRPr="00B14CBF">
              <w:rPr>
                <w:sz w:val="22"/>
                <w:szCs w:val="22"/>
                <w:lang w:val="en-US"/>
              </w:rPr>
              <w:t>/d</w:t>
            </w:r>
            <w:r w:rsidR="00D27D66" w:rsidRPr="00B14CBF">
              <w:rPr>
                <w:sz w:val="22"/>
                <w:szCs w:val="22"/>
                <w:vertAlign w:val="subscript"/>
                <w:lang w:val="en-US"/>
              </w:rPr>
              <w:t>i</w:t>
            </w:r>
          </w:p>
          <w:p w:rsidR="00227C0D" w:rsidRPr="00B14CBF" w:rsidRDefault="00227C0D" w:rsidP="005032FE">
            <w:pPr>
              <w:suppressAutoHyphens w:val="0"/>
              <w:spacing w:before="120"/>
              <w:ind w:left="34"/>
              <w:jc w:val="both"/>
              <w:rPr>
                <w:sz w:val="22"/>
                <w:szCs w:val="22"/>
                <w:lang w:val="en-US"/>
              </w:rPr>
            </w:pPr>
            <w:r w:rsidRPr="00B14CBF">
              <w:rPr>
                <w:sz w:val="22"/>
                <w:szCs w:val="22"/>
                <w:lang w:val="en-US"/>
              </w:rPr>
              <w:t>Y</w:t>
            </w:r>
            <w:r w:rsidR="00D27D66" w:rsidRPr="00B14CBF">
              <w:rPr>
                <w:sz w:val="22"/>
                <w:szCs w:val="22"/>
                <w:vertAlign w:val="subscript"/>
                <w:lang w:val="en-US"/>
              </w:rPr>
              <w:t>i</w:t>
            </w:r>
            <w:r w:rsidRPr="00B14CBF">
              <w:rPr>
                <w:sz w:val="22"/>
                <w:szCs w:val="22"/>
                <w:lang w:val="en-US"/>
              </w:rPr>
              <w:t xml:space="preserve"> = b</w:t>
            </w:r>
            <w:r w:rsidR="00D27D66" w:rsidRPr="00B14CBF">
              <w:rPr>
                <w:sz w:val="22"/>
                <w:szCs w:val="22"/>
                <w:lang w:val="en-US"/>
              </w:rPr>
              <w:t>*(</w:t>
            </w:r>
            <w:proofErr w:type="spellStart"/>
            <w:r w:rsidR="00D27D66" w:rsidRPr="00B14CBF">
              <w:rPr>
                <w:sz w:val="22"/>
                <w:szCs w:val="22"/>
                <w:lang w:val="en-US"/>
              </w:rPr>
              <w:t>yl</w:t>
            </w:r>
            <w:r w:rsidR="00D27D66" w:rsidRPr="00B14CBF">
              <w:rPr>
                <w:sz w:val="22"/>
                <w:szCs w:val="22"/>
                <w:vertAlign w:val="subscript"/>
                <w:lang w:val="en-US"/>
              </w:rPr>
              <w:t>i</w:t>
            </w:r>
            <w:proofErr w:type="spellEnd"/>
            <w:r w:rsidR="00D27D66" w:rsidRPr="00B14CBF">
              <w:rPr>
                <w:sz w:val="22"/>
                <w:szCs w:val="22"/>
                <w:lang w:val="en-US"/>
              </w:rPr>
              <w:t>-cy)</w:t>
            </w:r>
            <w:r w:rsidRPr="00B14CBF">
              <w:rPr>
                <w:sz w:val="22"/>
                <w:szCs w:val="22"/>
                <w:lang w:val="en-US"/>
              </w:rPr>
              <w:t>/d</w:t>
            </w:r>
            <w:r w:rsidR="00D27D66" w:rsidRPr="00B14CBF">
              <w:rPr>
                <w:sz w:val="22"/>
                <w:szCs w:val="22"/>
                <w:vertAlign w:val="subscript"/>
                <w:lang w:val="en-US"/>
              </w:rPr>
              <w:t>i</w:t>
            </w:r>
          </w:p>
          <w:p w:rsidR="00227C0D" w:rsidRDefault="00227C0D" w:rsidP="005032FE">
            <w:pPr>
              <w:suppressAutoHyphens w:val="0"/>
              <w:spacing w:before="120"/>
              <w:ind w:left="34"/>
              <w:jc w:val="both"/>
              <w:rPr>
                <w:sz w:val="22"/>
                <w:szCs w:val="22"/>
                <w:vertAlign w:val="subscript"/>
                <w:lang w:val="en-US"/>
              </w:rPr>
            </w:pPr>
            <w:proofErr w:type="spellStart"/>
            <w:r w:rsidRPr="00B14CBF">
              <w:rPr>
                <w:sz w:val="22"/>
                <w:szCs w:val="22"/>
                <w:lang w:val="en-US"/>
              </w:rPr>
              <w:t>Z</w:t>
            </w:r>
            <w:r w:rsidR="00D27D66" w:rsidRPr="00B14CBF">
              <w:rPr>
                <w:sz w:val="22"/>
                <w:szCs w:val="22"/>
                <w:vertAlign w:val="subscript"/>
                <w:lang w:val="en-US"/>
              </w:rPr>
              <w:t>i</w:t>
            </w:r>
            <w:proofErr w:type="spellEnd"/>
            <w:r w:rsidRPr="00B14CBF">
              <w:rPr>
                <w:sz w:val="22"/>
                <w:szCs w:val="22"/>
                <w:lang w:val="en-US"/>
              </w:rPr>
              <w:t xml:space="preserve"> = f*b/d</w:t>
            </w:r>
            <w:r w:rsidR="00D27D66" w:rsidRPr="00B14CBF">
              <w:rPr>
                <w:sz w:val="22"/>
                <w:szCs w:val="22"/>
                <w:vertAlign w:val="subscript"/>
                <w:lang w:val="en-US"/>
              </w:rPr>
              <w:t>i</w:t>
            </w:r>
          </w:p>
          <w:p w:rsidR="00134340" w:rsidRPr="00134340" w:rsidRDefault="00134340" w:rsidP="005032FE">
            <w:pPr>
              <w:suppressAutoHyphens w:val="0"/>
              <w:spacing w:before="120"/>
              <w:ind w:left="34"/>
              <w:jc w:val="both"/>
              <w:rPr>
                <w:sz w:val="4"/>
                <w:szCs w:val="4"/>
                <w:lang w:val="en-US"/>
              </w:rPr>
            </w:pPr>
          </w:p>
        </w:tc>
      </w:tr>
    </w:tbl>
    <w:p w:rsidR="00227C0D" w:rsidRDefault="00134340" w:rsidP="00134340">
      <w:pPr>
        <w:suppressAutoHyphens w:val="0"/>
        <w:spacing w:before="120"/>
        <w:ind w:left="426"/>
        <w:jc w:val="both"/>
        <w:rPr>
          <w:sz w:val="22"/>
          <w:szCs w:val="22"/>
          <w:lang w:val="en-US"/>
        </w:rPr>
      </w:pPr>
      <w:r>
        <w:rPr>
          <w:sz w:val="22"/>
          <w:szCs w:val="22"/>
          <w:lang w:val="en-US"/>
        </w:rPr>
        <w:t>Use the parameters cx, cy, and f from your camera, and the baseline between the two pictures. If you are working with the provided ones (</w:t>
      </w:r>
      <w:proofErr w:type="spellStart"/>
      <w:r>
        <w:rPr>
          <w:sz w:val="22"/>
          <w:szCs w:val="22"/>
          <w:lang w:val="en-US"/>
        </w:rPr>
        <w:t>pepsi</w:t>
      </w:r>
      <w:proofErr w:type="spellEnd"/>
      <w:r>
        <w:rPr>
          <w:sz w:val="22"/>
          <w:szCs w:val="22"/>
          <w:lang w:val="en-US"/>
        </w:rPr>
        <w:t xml:space="preserve"> images), use the following ones</w:t>
      </w:r>
      <w:r w:rsidR="00227C0D" w:rsidRPr="004129B5">
        <w:rPr>
          <w:sz w:val="22"/>
          <w:szCs w:val="22"/>
          <w:lang w:val="en-US"/>
        </w:rPr>
        <w:t>:</w:t>
      </w:r>
    </w:p>
    <w:p w:rsidR="00134340" w:rsidRPr="00134340" w:rsidRDefault="00134340" w:rsidP="002C72B4">
      <w:pPr>
        <w:suppressAutoHyphens w:val="0"/>
        <w:spacing w:before="120"/>
        <w:ind w:firstLine="426"/>
        <w:jc w:val="both"/>
        <w:rPr>
          <w:sz w:val="2"/>
          <w:szCs w:val="2"/>
          <w:lang w:val="en-US"/>
        </w:rPr>
      </w:pPr>
    </w:p>
    <w:p w:rsidR="00227C0D" w:rsidRPr="004129B5" w:rsidRDefault="00227C0D" w:rsidP="002C72B4">
      <w:pPr>
        <w:pStyle w:val="Prrafodelista"/>
        <w:pBdr>
          <w:top w:val="single" w:sz="4" w:space="1" w:color="auto"/>
          <w:left w:val="single" w:sz="4" w:space="4" w:color="auto"/>
          <w:bottom w:val="single" w:sz="4" w:space="1" w:color="auto"/>
          <w:right w:val="single" w:sz="4" w:space="1" w:color="auto"/>
        </w:pBdr>
        <w:suppressAutoHyphens w:val="0"/>
        <w:spacing w:before="120"/>
        <w:ind w:left="851" w:right="141"/>
        <w:contextualSpacing w:val="0"/>
        <w:jc w:val="both"/>
        <w:rPr>
          <w:sz w:val="22"/>
          <w:szCs w:val="22"/>
          <w:lang w:val="en-US"/>
        </w:rPr>
      </w:pPr>
      <w:r w:rsidRPr="004129B5">
        <w:rPr>
          <w:sz w:val="22"/>
          <w:szCs w:val="22"/>
          <w:lang w:val="en-US"/>
        </w:rPr>
        <w:t xml:space="preserve">b = 0.119 m, cx = 255.64 </w:t>
      </w:r>
      <w:proofErr w:type="spellStart"/>
      <w:r w:rsidRPr="004129B5">
        <w:rPr>
          <w:sz w:val="22"/>
          <w:szCs w:val="22"/>
          <w:lang w:val="en-US"/>
        </w:rPr>
        <w:t>px</w:t>
      </w:r>
      <w:proofErr w:type="spellEnd"/>
      <w:r w:rsidRPr="004129B5">
        <w:rPr>
          <w:sz w:val="22"/>
          <w:szCs w:val="22"/>
          <w:lang w:val="en-US"/>
        </w:rPr>
        <w:t xml:space="preserve">, cy = 201.12 </w:t>
      </w:r>
      <w:proofErr w:type="spellStart"/>
      <w:r w:rsidRPr="004129B5">
        <w:rPr>
          <w:sz w:val="22"/>
          <w:szCs w:val="22"/>
          <w:lang w:val="en-US"/>
        </w:rPr>
        <w:t>px</w:t>
      </w:r>
      <w:proofErr w:type="spellEnd"/>
      <w:r w:rsidRPr="004129B5">
        <w:rPr>
          <w:sz w:val="22"/>
          <w:szCs w:val="22"/>
          <w:lang w:val="en-US"/>
        </w:rPr>
        <w:t xml:space="preserve">, f = 351.32 </w:t>
      </w:r>
      <w:proofErr w:type="spellStart"/>
      <w:r w:rsidRPr="004129B5">
        <w:rPr>
          <w:sz w:val="22"/>
          <w:szCs w:val="22"/>
          <w:lang w:val="en-US"/>
        </w:rPr>
        <w:t>px</w:t>
      </w:r>
      <w:proofErr w:type="spellEnd"/>
      <w:r w:rsidR="00F56AA1" w:rsidRPr="004129B5">
        <w:rPr>
          <w:sz w:val="22"/>
          <w:szCs w:val="22"/>
          <w:lang w:val="en-US"/>
        </w:rPr>
        <w:t>, d</w:t>
      </w:r>
      <w:r w:rsidR="00D27D66" w:rsidRPr="004129B5">
        <w:rPr>
          <w:sz w:val="22"/>
          <w:szCs w:val="22"/>
          <w:vertAlign w:val="subscript"/>
          <w:lang w:val="en-US"/>
        </w:rPr>
        <w:t>i</w:t>
      </w:r>
      <w:r w:rsidR="00F56AA1" w:rsidRPr="004129B5">
        <w:rPr>
          <w:sz w:val="22"/>
          <w:szCs w:val="22"/>
          <w:lang w:val="en-US"/>
        </w:rPr>
        <w:t>=</w:t>
      </w:r>
      <w:r w:rsidR="004129B5" w:rsidRPr="004129B5">
        <w:rPr>
          <w:sz w:val="22"/>
          <w:szCs w:val="22"/>
          <w:lang w:val="en-US"/>
        </w:rPr>
        <w:t xml:space="preserve"> disparity of</w:t>
      </w:r>
      <w:r w:rsidR="00D27D66" w:rsidRPr="004129B5">
        <w:rPr>
          <w:sz w:val="22"/>
          <w:szCs w:val="22"/>
          <w:lang w:val="en-US"/>
        </w:rPr>
        <w:t xml:space="preserve"> </w:t>
      </w:r>
      <w:proofErr w:type="spellStart"/>
      <w:r w:rsidR="00D27D66" w:rsidRPr="004129B5">
        <w:rPr>
          <w:sz w:val="22"/>
          <w:szCs w:val="22"/>
          <w:lang w:val="en-US"/>
        </w:rPr>
        <w:t>i-</w:t>
      </w:r>
      <w:r w:rsidR="004129B5" w:rsidRPr="004129B5">
        <w:rPr>
          <w:sz w:val="22"/>
          <w:szCs w:val="22"/>
          <w:lang w:val="en-US"/>
        </w:rPr>
        <w:t>th</w:t>
      </w:r>
      <w:proofErr w:type="spellEnd"/>
      <w:r w:rsidR="004129B5" w:rsidRPr="004129B5">
        <w:rPr>
          <w:sz w:val="22"/>
          <w:szCs w:val="22"/>
          <w:lang w:val="en-US"/>
        </w:rPr>
        <w:t xml:space="preserve"> point</w:t>
      </w:r>
    </w:p>
    <w:p w:rsidR="005032FE" w:rsidRPr="004129B5" w:rsidRDefault="005032FE" w:rsidP="00227C0D">
      <w:pPr>
        <w:suppressAutoHyphens w:val="0"/>
        <w:jc w:val="both"/>
        <w:rPr>
          <w:sz w:val="22"/>
          <w:lang w:val="en-US"/>
        </w:rPr>
      </w:pPr>
    </w:p>
    <w:p w:rsidR="005F5456" w:rsidRDefault="005F5456" w:rsidP="00227C0D">
      <w:pPr>
        <w:suppressAutoHyphens w:val="0"/>
        <w:jc w:val="both"/>
        <w:rPr>
          <w:b/>
          <w:sz w:val="22"/>
          <w:lang w:val="en-US"/>
        </w:rPr>
      </w:pPr>
    </w:p>
    <w:p w:rsidR="00227C0D" w:rsidRPr="004129B5" w:rsidRDefault="00227C0D" w:rsidP="00227C0D">
      <w:pPr>
        <w:suppressAutoHyphens w:val="0"/>
        <w:jc w:val="both"/>
        <w:rPr>
          <w:b/>
          <w:sz w:val="22"/>
          <w:lang w:val="en-US"/>
        </w:rPr>
      </w:pPr>
      <w:r w:rsidRPr="004129B5">
        <w:rPr>
          <w:b/>
          <w:sz w:val="22"/>
          <w:lang w:val="en-US"/>
        </w:rPr>
        <w:t>Com</w:t>
      </w:r>
      <w:r w:rsidR="004129B5" w:rsidRPr="004129B5">
        <w:rPr>
          <w:b/>
          <w:sz w:val="22"/>
          <w:lang w:val="en-US"/>
        </w:rPr>
        <w:t>m</w:t>
      </w:r>
      <w:r w:rsidRPr="004129B5">
        <w:rPr>
          <w:b/>
          <w:sz w:val="22"/>
          <w:lang w:val="en-US"/>
        </w:rPr>
        <w:t>ands:</w:t>
      </w:r>
    </w:p>
    <w:p w:rsidR="00C01B41" w:rsidRPr="004129B5" w:rsidRDefault="00C01B41" w:rsidP="0003440C">
      <w:pPr>
        <w:rPr>
          <w:u w:val="single"/>
          <w:lang w:val="en-US"/>
        </w:rPr>
      </w:pP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4253"/>
        <w:gridCol w:w="4274"/>
      </w:tblGrid>
      <w:tr w:rsidR="00227C0D" w:rsidRPr="00E94CB9" w:rsidTr="005032FE">
        <w:tc>
          <w:tcPr>
            <w:tcW w:w="4253" w:type="dxa"/>
            <w:tcBorders>
              <w:top w:val="single" w:sz="4" w:space="0" w:color="auto"/>
              <w:left w:val="single" w:sz="2" w:space="0" w:color="000000"/>
              <w:bottom w:val="single" w:sz="4" w:space="0" w:color="auto"/>
              <w:right w:val="single" w:sz="4" w:space="0" w:color="auto"/>
            </w:tcBorders>
            <w:shd w:val="clear" w:color="auto" w:fill="auto"/>
          </w:tcPr>
          <w:p w:rsidR="00227C0D" w:rsidRPr="004129B5" w:rsidRDefault="00227C0D" w:rsidP="00227C0D">
            <w:pPr>
              <w:snapToGrid w:val="0"/>
              <w:jc w:val="both"/>
              <w:rPr>
                <w:rFonts w:eastAsia="lucidatypewriter"/>
                <w:b/>
                <w:color w:val="000000"/>
                <w:sz w:val="20"/>
                <w:szCs w:val="20"/>
                <w:lang w:val="en-US"/>
              </w:rPr>
            </w:pPr>
            <w:r w:rsidRPr="004129B5">
              <w:rPr>
                <w:rFonts w:eastAsia="lucidatypewriter"/>
                <w:b/>
                <w:color w:val="000000"/>
                <w:sz w:val="20"/>
                <w:szCs w:val="20"/>
                <w:lang w:val="en-US"/>
              </w:rPr>
              <w:t>[F</w:t>
            </w:r>
            <w:r w:rsidR="005032FE" w:rsidRPr="004129B5">
              <w:rPr>
                <w:rFonts w:eastAsia="lucidatypewriter"/>
                <w:b/>
                <w:color w:val="000000"/>
                <w:sz w:val="20"/>
                <w:szCs w:val="20"/>
                <w:lang w:val="en-US"/>
              </w:rPr>
              <w:t>,</w:t>
            </w:r>
            <w:r w:rsidRPr="004129B5">
              <w:rPr>
                <w:rFonts w:eastAsia="lucidatypewriter"/>
                <w:b/>
                <w:color w:val="000000"/>
                <w:sz w:val="20"/>
                <w:szCs w:val="20"/>
                <w:lang w:val="en-US"/>
              </w:rPr>
              <w:t xml:space="preserve"> inliers] = </w:t>
            </w:r>
            <w:proofErr w:type="spellStart"/>
            <w:r w:rsidRPr="004129B5">
              <w:rPr>
                <w:rFonts w:eastAsia="lucidatypewriter"/>
                <w:b/>
                <w:color w:val="000000"/>
                <w:sz w:val="20"/>
                <w:szCs w:val="20"/>
                <w:lang w:val="en-US"/>
              </w:rPr>
              <w:t>ransacfitfund</w:t>
            </w:r>
            <w:proofErr w:type="spellEnd"/>
            <w:r w:rsidR="00EB57E6">
              <w:rPr>
                <w:rFonts w:eastAsia="lucidatypewriter"/>
                <w:b/>
                <w:color w:val="000000"/>
                <w:sz w:val="20"/>
                <w:szCs w:val="20"/>
                <w:lang w:val="en-US"/>
              </w:rPr>
              <w:t xml:space="preserve"> </w:t>
            </w:r>
            <w:r w:rsidRPr="004129B5">
              <w:rPr>
                <w:rFonts w:eastAsia="lucidatypewriter"/>
                <w:b/>
                <w:color w:val="000000"/>
                <w:sz w:val="20"/>
                <w:szCs w:val="20"/>
                <w:lang w:val="en-US"/>
              </w:rPr>
              <w:t>matrix(x1,x2,1e-5);</w:t>
            </w:r>
          </w:p>
        </w:tc>
        <w:tc>
          <w:tcPr>
            <w:tcW w:w="4274" w:type="dxa"/>
            <w:tcBorders>
              <w:top w:val="single" w:sz="4" w:space="0" w:color="auto"/>
              <w:left w:val="single" w:sz="4" w:space="0" w:color="auto"/>
              <w:bottom w:val="single" w:sz="4" w:space="0" w:color="auto"/>
              <w:right w:val="single" w:sz="4" w:space="0" w:color="auto"/>
            </w:tcBorders>
            <w:shd w:val="clear" w:color="auto" w:fill="auto"/>
          </w:tcPr>
          <w:p w:rsidR="00227C0D" w:rsidRPr="004129B5" w:rsidRDefault="004129B5" w:rsidP="004129B5">
            <w:pPr>
              <w:snapToGrid w:val="0"/>
              <w:jc w:val="both"/>
              <w:rPr>
                <w:sz w:val="20"/>
                <w:szCs w:val="20"/>
                <w:lang w:val="en-US"/>
              </w:rPr>
            </w:pPr>
            <w:r w:rsidRPr="004129B5">
              <w:rPr>
                <w:sz w:val="20"/>
                <w:szCs w:val="20"/>
                <w:lang w:val="en-US"/>
              </w:rPr>
              <w:t>Computes the fundamental m</w:t>
            </w:r>
            <w:r>
              <w:rPr>
                <w:sz w:val="20"/>
                <w:szCs w:val="20"/>
                <w:lang w:val="en-US"/>
              </w:rPr>
              <w:t>atrix from two s</w:t>
            </w:r>
            <w:r w:rsidRPr="004129B5">
              <w:rPr>
                <w:sz w:val="20"/>
                <w:szCs w:val="20"/>
                <w:lang w:val="en-US"/>
              </w:rPr>
              <w:t>e</w:t>
            </w:r>
            <w:r>
              <w:rPr>
                <w:sz w:val="20"/>
                <w:szCs w:val="20"/>
                <w:lang w:val="en-US"/>
              </w:rPr>
              <w:t>t</w:t>
            </w:r>
            <w:r w:rsidRPr="004129B5">
              <w:rPr>
                <w:sz w:val="20"/>
                <w:szCs w:val="20"/>
                <w:lang w:val="en-US"/>
              </w:rPr>
              <w:t>s of points matched using</w:t>
            </w:r>
            <w:r w:rsidR="00227C0D" w:rsidRPr="004129B5">
              <w:rPr>
                <w:sz w:val="20"/>
                <w:szCs w:val="20"/>
                <w:lang w:val="en-US"/>
              </w:rPr>
              <w:t xml:space="preserve"> RANSAC.</w:t>
            </w:r>
          </w:p>
        </w:tc>
      </w:tr>
      <w:tr w:rsidR="005032FE" w:rsidRPr="00E94CB9" w:rsidTr="005032FE">
        <w:tc>
          <w:tcPr>
            <w:tcW w:w="4253" w:type="dxa"/>
            <w:tcBorders>
              <w:top w:val="single" w:sz="4" w:space="0" w:color="auto"/>
              <w:left w:val="single" w:sz="2" w:space="0" w:color="000000"/>
              <w:bottom w:val="single" w:sz="4" w:space="0" w:color="auto"/>
              <w:right w:val="single" w:sz="4" w:space="0" w:color="auto"/>
            </w:tcBorders>
            <w:shd w:val="clear" w:color="auto" w:fill="auto"/>
          </w:tcPr>
          <w:p w:rsidR="005032FE" w:rsidRPr="004129B5" w:rsidRDefault="005032FE" w:rsidP="00227C0D">
            <w:pPr>
              <w:snapToGrid w:val="0"/>
              <w:jc w:val="both"/>
              <w:rPr>
                <w:rFonts w:eastAsia="lucidatypewriter"/>
                <w:b/>
                <w:color w:val="000000"/>
                <w:sz w:val="20"/>
                <w:szCs w:val="20"/>
                <w:lang w:val="en-US"/>
              </w:rPr>
            </w:pPr>
            <w:r w:rsidRPr="004129B5">
              <w:rPr>
                <w:rFonts w:eastAsia="lucidatypewriter"/>
                <w:b/>
                <w:color w:val="000000"/>
                <w:sz w:val="20"/>
                <w:szCs w:val="20"/>
                <w:lang w:val="en-US"/>
              </w:rPr>
              <w:t>plot3(</w:t>
            </w:r>
            <w:proofErr w:type="spellStart"/>
            <w:r w:rsidRPr="004129B5">
              <w:rPr>
                <w:rFonts w:eastAsia="lucidatypewriter"/>
                <w:b/>
                <w:color w:val="000000"/>
                <w:sz w:val="20"/>
                <w:szCs w:val="20"/>
                <w:lang w:val="en-US"/>
              </w:rPr>
              <w:t>x,y,z</w:t>
            </w:r>
            <w:proofErr w:type="spellEnd"/>
            <w:r w:rsidRPr="004129B5">
              <w:rPr>
                <w:rFonts w:eastAsia="lucidatypewriter"/>
                <w:b/>
                <w:color w:val="000000"/>
                <w:sz w:val="20"/>
                <w:szCs w:val="20"/>
                <w:lang w:val="en-US"/>
              </w:rPr>
              <w:t>)</w:t>
            </w:r>
          </w:p>
        </w:tc>
        <w:tc>
          <w:tcPr>
            <w:tcW w:w="4274" w:type="dxa"/>
            <w:tcBorders>
              <w:top w:val="single" w:sz="4" w:space="0" w:color="auto"/>
              <w:left w:val="single" w:sz="4" w:space="0" w:color="auto"/>
              <w:bottom w:val="single" w:sz="4" w:space="0" w:color="auto"/>
              <w:right w:val="single" w:sz="4" w:space="0" w:color="auto"/>
            </w:tcBorders>
            <w:shd w:val="clear" w:color="auto" w:fill="auto"/>
          </w:tcPr>
          <w:p w:rsidR="005032FE" w:rsidRPr="004129B5" w:rsidRDefault="004129B5" w:rsidP="005032FE">
            <w:pPr>
              <w:snapToGrid w:val="0"/>
              <w:jc w:val="both"/>
              <w:rPr>
                <w:sz w:val="20"/>
                <w:szCs w:val="20"/>
                <w:lang w:val="en-US"/>
              </w:rPr>
            </w:pPr>
            <w:r>
              <w:rPr>
                <w:sz w:val="20"/>
                <w:szCs w:val="20"/>
                <w:lang w:val="en-US"/>
              </w:rPr>
              <w:t>The same as plot, but in 3D.</w:t>
            </w:r>
          </w:p>
        </w:tc>
      </w:tr>
      <w:tr w:rsidR="005032FE" w:rsidRPr="00E94CB9" w:rsidTr="005032FE">
        <w:tc>
          <w:tcPr>
            <w:tcW w:w="4253" w:type="dxa"/>
            <w:tcBorders>
              <w:top w:val="single" w:sz="4" w:space="0" w:color="auto"/>
              <w:left w:val="single" w:sz="2" w:space="0" w:color="000000"/>
              <w:bottom w:val="single" w:sz="1" w:space="0" w:color="000000"/>
              <w:right w:val="single" w:sz="4" w:space="0" w:color="auto"/>
            </w:tcBorders>
            <w:shd w:val="clear" w:color="auto" w:fill="auto"/>
          </w:tcPr>
          <w:p w:rsidR="005032FE" w:rsidRPr="004129B5" w:rsidRDefault="005032FE" w:rsidP="00227C0D">
            <w:pPr>
              <w:snapToGrid w:val="0"/>
              <w:jc w:val="both"/>
              <w:rPr>
                <w:rFonts w:eastAsia="lucidatypewriter"/>
                <w:b/>
                <w:color w:val="000000"/>
                <w:sz w:val="20"/>
                <w:szCs w:val="20"/>
                <w:lang w:val="en-US"/>
              </w:rPr>
            </w:pPr>
            <w:r w:rsidRPr="004129B5">
              <w:rPr>
                <w:rFonts w:eastAsia="lucidatypewriter"/>
                <w:b/>
                <w:color w:val="000000"/>
                <w:sz w:val="20"/>
                <w:szCs w:val="20"/>
                <w:lang w:val="en-US"/>
              </w:rPr>
              <w:t>patch(</w:t>
            </w:r>
            <w:proofErr w:type="spellStart"/>
            <w:r w:rsidRPr="004129B5">
              <w:rPr>
                <w:rFonts w:eastAsia="lucidatypewriter"/>
                <w:b/>
                <w:color w:val="000000"/>
                <w:sz w:val="20"/>
                <w:szCs w:val="20"/>
                <w:lang w:val="en-US"/>
              </w:rPr>
              <w:t>x,y,z,c</w:t>
            </w:r>
            <w:proofErr w:type="spellEnd"/>
            <w:r w:rsidRPr="004129B5">
              <w:rPr>
                <w:rFonts w:eastAsia="lucidatypewriter"/>
                <w:b/>
                <w:color w:val="000000"/>
                <w:sz w:val="20"/>
                <w:szCs w:val="20"/>
                <w:lang w:val="en-US"/>
              </w:rPr>
              <w:t>)</w:t>
            </w:r>
          </w:p>
        </w:tc>
        <w:tc>
          <w:tcPr>
            <w:tcW w:w="4274" w:type="dxa"/>
            <w:tcBorders>
              <w:top w:val="single" w:sz="4" w:space="0" w:color="auto"/>
              <w:left w:val="single" w:sz="4" w:space="0" w:color="auto"/>
              <w:bottom w:val="single" w:sz="4" w:space="0" w:color="auto"/>
              <w:right w:val="single" w:sz="4" w:space="0" w:color="auto"/>
            </w:tcBorders>
            <w:shd w:val="clear" w:color="auto" w:fill="auto"/>
          </w:tcPr>
          <w:p w:rsidR="005032FE" w:rsidRPr="004129B5" w:rsidRDefault="004129B5" w:rsidP="004129B5">
            <w:pPr>
              <w:snapToGrid w:val="0"/>
              <w:jc w:val="both"/>
              <w:rPr>
                <w:sz w:val="20"/>
                <w:szCs w:val="20"/>
                <w:lang w:val="en-US"/>
              </w:rPr>
            </w:pPr>
            <w:r w:rsidRPr="004129B5">
              <w:rPr>
                <w:sz w:val="20"/>
                <w:szCs w:val="20"/>
                <w:lang w:val="en-US"/>
              </w:rPr>
              <w:t xml:space="preserve">Draws a 3D </w:t>
            </w:r>
            <w:r>
              <w:rPr>
                <w:sz w:val="20"/>
                <w:szCs w:val="20"/>
                <w:lang w:val="en-US"/>
              </w:rPr>
              <w:t>s</w:t>
            </w:r>
            <w:r w:rsidRPr="004129B5">
              <w:rPr>
                <w:sz w:val="20"/>
                <w:szCs w:val="20"/>
                <w:lang w:val="en-US"/>
              </w:rPr>
              <w:t>urface with color</w:t>
            </w:r>
            <w:r w:rsidR="005032FE" w:rsidRPr="004129B5">
              <w:rPr>
                <w:sz w:val="20"/>
                <w:szCs w:val="20"/>
                <w:lang w:val="en-US"/>
              </w:rPr>
              <w:t xml:space="preserve"> c=[</w:t>
            </w:r>
            <w:proofErr w:type="spellStart"/>
            <w:r w:rsidR="005032FE" w:rsidRPr="004129B5">
              <w:rPr>
                <w:sz w:val="20"/>
                <w:szCs w:val="20"/>
                <w:lang w:val="en-US"/>
              </w:rPr>
              <w:t>r,g,b</w:t>
            </w:r>
            <w:proofErr w:type="spellEnd"/>
            <w:r w:rsidR="005032FE" w:rsidRPr="004129B5">
              <w:rPr>
                <w:sz w:val="20"/>
                <w:szCs w:val="20"/>
                <w:lang w:val="en-US"/>
              </w:rPr>
              <w:t>].</w:t>
            </w:r>
          </w:p>
        </w:tc>
      </w:tr>
    </w:tbl>
    <w:p w:rsidR="005032FE" w:rsidRPr="004129B5" w:rsidRDefault="005032FE" w:rsidP="0003440C">
      <w:pPr>
        <w:rPr>
          <w:lang w:val="en-US"/>
        </w:rPr>
      </w:pPr>
    </w:p>
    <w:p w:rsidR="005F5456" w:rsidRDefault="005F5456">
      <w:pPr>
        <w:suppressAutoHyphens w:val="0"/>
        <w:rPr>
          <w:b/>
          <w:sz w:val="22"/>
          <w:lang w:val="en-US"/>
        </w:rPr>
      </w:pPr>
      <w:r>
        <w:rPr>
          <w:b/>
          <w:sz w:val="22"/>
          <w:lang w:val="en-US"/>
        </w:rPr>
        <w:br w:type="page"/>
      </w:r>
    </w:p>
    <w:p w:rsidR="005032FE" w:rsidRPr="004129B5" w:rsidRDefault="004129B5" w:rsidP="005032FE">
      <w:pPr>
        <w:suppressAutoHyphens w:val="0"/>
        <w:jc w:val="both"/>
        <w:rPr>
          <w:b/>
          <w:sz w:val="22"/>
          <w:lang w:val="en-US"/>
        </w:rPr>
      </w:pPr>
      <w:r w:rsidRPr="004129B5">
        <w:rPr>
          <w:b/>
          <w:sz w:val="22"/>
          <w:lang w:val="en-US"/>
        </w:rPr>
        <w:lastRenderedPageBreak/>
        <w:t>Results</w:t>
      </w:r>
    </w:p>
    <w:p w:rsidR="0003440C" w:rsidRPr="004129B5" w:rsidRDefault="0003440C" w:rsidP="0003440C">
      <w:pPr>
        <w:rPr>
          <w:lang w:val="en-US"/>
        </w:rPr>
      </w:pPr>
    </w:p>
    <w:p w:rsidR="00F56AA1" w:rsidRPr="004129B5" w:rsidRDefault="004129B5" w:rsidP="0003440C">
      <w:pPr>
        <w:rPr>
          <w:i/>
          <w:sz w:val="22"/>
          <w:lang w:val="en-US"/>
        </w:rPr>
      </w:pPr>
      <w:proofErr w:type="spellStart"/>
      <w:r w:rsidRPr="004129B5">
        <w:rPr>
          <w:i/>
          <w:sz w:val="22"/>
          <w:lang w:val="en-US"/>
        </w:rPr>
        <w:t>Epipolar</w:t>
      </w:r>
      <w:proofErr w:type="spellEnd"/>
      <w:r w:rsidRPr="004129B5">
        <w:rPr>
          <w:i/>
          <w:sz w:val="22"/>
          <w:lang w:val="en-US"/>
        </w:rPr>
        <w:t xml:space="preserve"> lines</w:t>
      </w:r>
    </w:p>
    <w:p w:rsidR="00F56AA1" w:rsidRDefault="00F56AA1" w:rsidP="0003440C"/>
    <w:p w:rsidR="005032FE" w:rsidRDefault="00BB1162" w:rsidP="0003440C">
      <w:r>
        <w:rPr>
          <w:noProof/>
          <w:lang w:val="en-US" w:eastAsia="en-US"/>
        </w:rPr>
        <w:drawing>
          <wp:inline distT="0" distB="0" distL="0" distR="0" wp14:anchorId="02AF41C3" wp14:editId="187A9083">
            <wp:extent cx="5745708" cy="1997449"/>
            <wp:effectExtent l="0" t="0" r="7620" b="317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46391" cy="1997687"/>
                    </a:xfrm>
                    <a:prstGeom prst="rect">
                      <a:avLst/>
                    </a:prstGeom>
                    <a:solidFill>
                      <a:srgbClr val="FFFFFF"/>
                    </a:solidFill>
                    <a:ln>
                      <a:noFill/>
                    </a:ln>
                  </pic:spPr>
                </pic:pic>
              </a:graphicData>
            </a:graphic>
          </wp:inline>
        </w:drawing>
      </w:r>
    </w:p>
    <w:p w:rsidR="00BB1162" w:rsidRDefault="00BB1162" w:rsidP="0003440C"/>
    <w:p w:rsidR="00134340" w:rsidRDefault="00134340" w:rsidP="0003440C">
      <w:pPr>
        <w:rPr>
          <w:i/>
          <w:sz w:val="22"/>
          <w:lang w:val="en-US"/>
        </w:rPr>
      </w:pPr>
    </w:p>
    <w:p w:rsidR="004129B5" w:rsidRDefault="004129B5" w:rsidP="0003440C">
      <w:pPr>
        <w:rPr>
          <w:i/>
          <w:sz w:val="22"/>
          <w:lang w:val="en-US"/>
        </w:rPr>
      </w:pPr>
      <w:r w:rsidRPr="004129B5">
        <w:rPr>
          <w:i/>
          <w:sz w:val="22"/>
          <w:lang w:val="en-US"/>
        </w:rPr>
        <w:t>Projected points in 3D. Green Surface representing the poster.</w:t>
      </w:r>
    </w:p>
    <w:p w:rsidR="00F56AA1" w:rsidRPr="00EB57E6" w:rsidRDefault="004129B5" w:rsidP="0003440C">
      <w:pPr>
        <w:rPr>
          <w:lang w:val="en-US"/>
        </w:rPr>
      </w:pPr>
      <w:r w:rsidRPr="00EB57E6">
        <w:rPr>
          <w:lang w:val="en-US"/>
        </w:rPr>
        <w:t xml:space="preserve"> </w:t>
      </w:r>
    </w:p>
    <w:p w:rsidR="00BB1162" w:rsidRDefault="00B14CBF" w:rsidP="00F56AA1">
      <w:pPr>
        <w:jc w:val="center"/>
        <w:rPr>
          <w:noProof/>
          <w:lang w:eastAsia="es-ES"/>
        </w:rPr>
      </w:pPr>
      <w:r>
        <w:rPr>
          <w:noProof/>
          <w:lang w:val="en-US" w:eastAsia="en-US"/>
        </w:rPr>
        <w:drawing>
          <wp:inline distT="0" distB="0" distL="0" distR="0" wp14:anchorId="5EC5D02E" wp14:editId="65D06D7E">
            <wp:extent cx="2863470" cy="2545308"/>
            <wp:effectExtent l="0" t="0" r="0" b="762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863470" cy="2545308"/>
                    </a:xfrm>
                    <a:prstGeom prst="rect">
                      <a:avLst/>
                    </a:prstGeom>
                  </pic:spPr>
                </pic:pic>
              </a:graphicData>
            </a:graphic>
          </wp:inline>
        </w:drawing>
      </w:r>
      <w:r>
        <w:rPr>
          <w:noProof/>
          <w:lang w:val="en-US" w:eastAsia="en-US"/>
        </w:rPr>
        <w:drawing>
          <wp:inline distT="0" distB="0" distL="0" distR="0" wp14:anchorId="154BB7EE" wp14:editId="14DBDFC2">
            <wp:extent cx="2872854" cy="2553648"/>
            <wp:effectExtent l="0" t="0" r="381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873724" cy="2554421"/>
                    </a:xfrm>
                    <a:prstGeom prst="rect">
                      <a:avLst/>
                    </a:prstGeom>
                  </pic:spPr>
                </pic:pic>
              </a:graphicData>
            </a:graphic>
          </wp:inline>
        </w:drawing>
      </w:r>
    </w:p>
    <w:p w:rsidR="00B14CBF" w:rsidRPr="0003440C" w:rsidRDefault="00B14CBF" w:rsidP="00F56AA1">
      <w:pPr>
        <w:jc w:val="center"/>
      </w:pPr>
    </w:p>
    <w:sectPr w:rsidR="00B14CBF" w:rsidRPr="0003440C" w:rsidSect="00FD368F">
      <w:headerReference w:type="default" r:id="rId19"/>
      <w:pgSz w:w="11906" w:h="16838"/>
      <w:pgMar w:top="1667" w:right="1416" w:bottom="1418" w:left="1418" w:header="709"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F56C6" w:rsidRDefault="009F56C6">
      <w:r>
        <w:separator/>
      </w:r>
    </w:p>
  </w:endnote>
  <w:endnote w:type="continuationSeparator" w:id="0">
    <w:p w:rsidR="009F56C6" w:rsidRDefault="009F56C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lbertus Extra Bold">
    <w:altName w:val="Candara"/>
    <w:charset w:val="00"/>
    <w:family w:val="swiss"/>
    <w:pitch w:val="variable"/>
    <w:sig w:usb0="00000005" w:usb1="00000000" w:usb2="00000000" w:usb3="00000000" w:csb0="00000093" w:csb1="00000000"/>
  </w:font>
  <w:font w:name="Arial">
    <w:panose1 w:val="020B0604020202020204"/>
    <w:charset w:val="00"/>
    <w:family w:val="swiss"/>
    <w:pitch w:val="variable"/>
    <w:sig w:usb0="E0002AFF" w:usb1="C0007843" w:usb2="00000009" w:usb3="00000000" w:csb0="000001FF" w:csb1="00000000"/>
  </w:font>
  <w:font w:name="DejaVu Sans">
    <w:charset w:val="00"/>
    <w:family w:val="swiss"/>
    <w:pitch w:val="variable"/>
    <w:sig w:usb0="E7000EFF" w:usb1="5200F5FF" w:usb2="0A242021" w:usb3="00000000" w:csb0="000001BF" w:csb1="00000000"/>
  </w:font>
  <w:font w:name="Lohit Hindi">
    <w:altName w:val="MS Mincho"/>
    <w:charset w:val="80"/>
    <w:family w:val="auto"/>
    <w:pitch w:val="variable"/>
  </w:font>
  <w:font w:name="Tahoma">
    <w:panose1 w:val="020B0604030504040204"/>
    <w:charset w:val="00"/>
    <w:family w:val="swiss"/>
    <w:pitch w:val="variable"/>
    <w:sig w:usb0="E1002EFF" w:usb1="C000605B" w:usb2="00000029" w:usb3="00000000" w:csb0="000101FF" w:csb1="00000000"/>
  </w:font>
  <w:font w:name="lucidatypewriter">
    <w:altName w:val="Arial"/>
    <w:charset w:val="00"/>
    <w:family w:val="modern"/>
    <w:pitch w:val="default"/>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F56C6" w:rsidRDefault="009F56C6">
      <w:r>
        <w:separator/>
      </w:r>
    </w:p>
  </w:footnote>
  <w:footnote w:type="continuationSeparator" w:id="0">
    <w:p w:rsidR="009F56C6" w:rsidRDefault="009F56C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31C13" w:rsidRDefault="00AE100A">
    <w:pPr>
      <w:pStyle w:val="Encabezado"/>
    </w:pPr>
    <w:r>
      <w:rPr>
        <w:noProof/>
        <w:lang w:val="en-US" w:eastAsia="en-US"/>
      </w:rPr>
      <w:drawing>
        <wp:anchor distT="0" distB="0" distL="114935" distR="114935" simplePos="0" relativeHeight="251657728" behindDoc="1" locked="0" layoutInCell="1" allowOverlap="1" wp14:anchorId="20A691AB" wp14:editId="312F16A1">
          <wp:simplePos x="0" y="0"/>
          <wp:positionH relativeFrom="column">
            <wp:posOffset>5102225</wp:posOffset>
          </wp:positionH>
          <wp:positionV relativeFrom="paragraph">
            <wp:posOffset>-224155</wp:posOffset>
          </wp:positionV>
          <wp:extent cx="643255" cy="665480"/>
          <wp:effectExtent l="0" t="0" r="4445" b="1270"/>
          <wp:wrapTight wrapText="bothSides">
            <wp:wrapPolygon edited="0">
              <wp:start x="0" y="0"/>
              <wp:lineTo x="0" y="21023"/>
              <wp:lineTo x="21110" y="21023"/>
              <wp:lineTo x="21110" y="0"/>
              <wp:lineTo x="0" y="0"/>
            </wp:wrapPolygon>
          </wp:wrapTight>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43255" cy="66548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00931C13">
      <w:t>Dpto. Ingeniería de Sistemas y Automática</w:t>
    </w:r>
  </w:p>
  <w:p w:rsidR="00931C13" w:rsidRDefault="00931C13">
    <w:pPr>
      <w:pStyle w:val="Encabezado"/>
    </w:pPr>
    <w:r>
      <w:t xml:space="preserve">Universidad de </w:t>
    </w:r>
    <w:r w:rsidR="00D355B8">
      <w:t>Málaga</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multilevel"/>
    <w:tmpl w:val="00000001"/>
    <w:lvl w:ilvl="0">
      <w:start w:val="1"/>
      <w:numFmt w:val="none"/>
      <w:pStyle w:val="Ttulo1"/>
      <w:suff w:val="nothing"/>
      <w:lvlText w:val=""/>
      <w:lvlJc w:val="left"/>
      <w:pPr>
        <w:tabs>
          <w:tab w:val="num" w:pos="0"/>
        </w:tabs>
        <w:ind w:left="432" w:hanging="432"/>
      </w:pPr>
    </w:lvl>
    <w:lvl w:ilvl="1">
      <w:start w:val="1"/>
      <w:numFmt w:val="none"/>
      <w:suff w:val="nothing"/>
      <w:lvlText w:val=""/>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1">
    <w:nsid w:val="00000002"/>
    <w:multiLevelType w:val="multilevel"/>
    <w:tmpl w:val="00000002"/>
    <w:lvl w:ilvl="0">
      <w:start w:val="1"/>
      <w:numFmt w:val="decimal"/>
      <w:lvlText w:val="%1."/>
      <w:lvlJc w:val="left"/>
      <w:pPr>
        <w:tabs>
          <w:tab w:val="num" w:pos="582"/>
        </w:tabs>
        <w:ind w:left="582" w:hanging="435"/>
      </w:pPr>
    </w:lvl>
    <w:lvl w:ilvl="1">
      <w:start w:val="1"/>
      <w:numFmt w:val="decimal"/>
      <w:lvlText w:val="%2."/>
      <w:lvlJc w:val="left"/>
      <w:pPr>
        <w:tabs>
          <w:tab w:val="num" w:pos="795"/>
        </w:tabs>
        <w:ind w:left="795" w:hanging="360"/>
      </w:pPr>
    </w:lvl>
    <w:lvl w:ilvl="2">
      <w:start w:val="1"/>
      <w:numFmt w:val="lowerRoman"/>
      <w:lvlText w:val="%3."/>
      <w:lvlJc w:val="left"/>
      <w:pPr>
        <w:tabs>
          <w:tab w:val="num" w:pos="1947"/>
        </w:tabs>
        <w:ind w:left="1947" w:hanging="180"/>
      </w:pPr>
    </w:lvl>
    <w:lvl w:ilvl="3">
      <w:start w:val="1"/>
      <w:numFmt w:val="decimal"/>
      <w:lvlText w:val="%4."/>
      <w:lvlJc w:val="left"/>
      <w:pPr>
        <w:tabs>
          <w:tab w:val="num" w:pos="2667"/>
        </w:tabs>
        <w:ind w:left="2667" w:hanging="360"/>
      </w:pPr>
    </w:lvl>
    <w:lvl w:ilvl="4">
      <w:start w:val="1"/>
      <w:numFmt w:val="lowerLetter"/>
      <w:lvlText w:val="%5."/>
      <w:lvlJc w:val="left"/>
      <w:pPr>
        <w:tabs>
          <w:tab w:val="num" w:pos="3387"/>
        </w:tabs>
        <w:ind w:left="3387" w:hanging="360"/>
      </w:pPr>
    </w:lvl>
    <w:lvl w:ilvl="5">
      <w:start w:val="1"/>
      <w:numFmt w:val="lowerRoman"/>
      <w:lvlText w:val="%6."/>
      <w:lvlJc w:val="left"/>
      <w:pPr>
        <w:tabs>
          <w:tab w:val="num" w:pos="4107"/>
        </w:tabs>
        <w:ind w:left="4107" w:hanging="180"/>
      </w:pPr>
    </w:lvl>
    <w:lvl w:ilvl="6">
      <w:start w:val="1"/>
      <w:numFmt w:val="decimal"/>
      <w:lvlText w:val="%7."/>
      <w:lvlJc w:val="left"/>
      <w:pPr>
        <w:tabs>
          <w:tab w:val="num" w:pos="4827"/>
        </w:tabs>
        <w:ind w:left="4827" w:hanging="360"/>
      </w:pPr>
    </w:lvl>
    <w:lvl w:ilvl="7">
      <w:start w:val="1"/>
      <w:numFmt w:val="lowerLetter"/>
      <w:lvlText w:val="%8."/>
      <w:lvlJc w:val="left"/>
      <w:pPr>
        <w:tabs>
          <w:tab w:val="num" w:pos="5547"/>
        </w:tabs>
        <w:ind w:left="5547" w:hanging="360"/>
      </w:pPr>
    </w:lvl>
    <w:lvl w:ilvl="8">
      <w:start w:val="1"/>
      <w:numFmt w:val="lowerRoman"/>
      <w:lvlText w:val="%9."/>
      <w:lvlJc w:val="left"/>
      <w:pPr>
        <w:tabs>
          <w:tab w:val="num" w:pos="6267"/>
        </w:tabs>
        <w:ind w:left="6267" w:hanging="180"/>
      </w:pPr>
    </w:lvl>
  </w:abstractNum>
  <w:abstractNum w:abstractNumId="2">
    <w:nsid w:val="00000003"/>
    <w:multiLevelType w:val="singleLevel"/>
    <w:tmpl w:val="00000003"/>
    <w:name w:val="WW8Num3"/>
    <w:lvl w:ilvl="0">
      <w:start w:val="1"/>
      <w:numFmt w:val="decimal"/>
      <w:lvlText w:val="%1."/>
      <w:lvlJc w:val="left"/>
      <w:pPr>
        <w:tabs>
          <w:tab w:val="num" w:pos="1353"/>
        </w:tabs>
        <w:ind w:left="1353" w:hanging="360"/>
      </w:pPr>
    </w:lvl>
  </w:abstractNum>
  <w:abstractNum w:abstractNumId="3">
    <w:nsid w:val="00000004"/>
    <w:multiLevelType w:val="multilevel"/>
    <w:tmpl w:val="00000004"/>
    <w:name w:val="WW8Num4"/>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lef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lef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left"/>
      <w:pPr>
        <w:tabs>
          <w:tab w:val="num" w:pos="0"/>
        </w:tabs>
        <w:ind w:left="6480" w:hanging="180"/>
      </w:pPr>
    </w:lvl>
  </w:abstractNum>
  <w:abstractNum w:abstractNumId="4">
    <w:nsid w:val="00973CC2"/>
    <w:multiLevelType w:val="hybridMultilevel"/>
    <w:tmpl w:val="295E6AB6"/>
    <w:lvl w:ilvl="0" w:tplc="E6C4A0C4">
      <w:start w:val="1"/>
      <w:numFmt w:val="decimal"/>
      <w:lvlText w:val="%1."/>
      <w:lvlJc w:val="left"/>
      <w:pPr>
        <w:ind w:left="36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nsid w:val="02C85D63"/>
    <w:multiLevelType w:val="hybridMultilevel"/>
    <w:tmpl w:val="ACEEAFB8"/>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nsid w:val="04276931"/>
    <w:multiLevelType w:val="multilevel"/>
    <w:tmpl w:val="9E0478F6"/>
    <w:lvl w:ilvl="0">
      <w:start w:val="1"/>
      <w:numFmt w:val="decimal"/>
      <w:lvlText w:val="%1."/>
      <w:lvlJc w:val="left"/>
      <w:pPr>
        <w:tabs>
          <w:tab w:val="num" w:pos="435"/>
        </w:tabs>
        <w:ind w:left="435" w:hanging="435"/>
      </w:pPr>
    </w:lvl>
    <w:lvl w:ilvl="1">
      <w:start w:val="1"/>
      <w:numFmt w:val="lowerLetter"/>
      <w:lvlText w:val="%2)"/>
      <w:lvlJc w:val="left"/>
      <w:pPr>
        <w:tabs>
          <w:tab w:val="num" w:pos="648"/>
        </w:tabs>
        <w:ind w:left="648" w:hanging="360"/>
      </w:pPr>
    </w:lvl>
    <w:lvl w:ilvl="2">
      <w:start w:val="1"/>
      <w:numFmt w:val="lowerRoman"/>
      <w:lvlText w:val="%3."/>
      <w:lvlJc w:val="lef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lef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left"/>
      <w:pPr>
        <w:tabs>
          <w:tab w:val="num" w:pos="6120"/>
        </w:tabs>
        <w:ind w:left="6120" w:hanging="180"/>
      </w:pPr>
    </w:lvl>
  </w:abstractNum>
  <w:abstractNum w:abstractNumId="7">
    <w:nsid w:val="044C0179"/>
    <w:multiLevelType w:val="hybridMultilevel"/>
    <w:tmpl w:val="64AEBD70"/>
    <w:lvl w:ilvl="0" w:tplc="0C0A000F">
      <w:start w:val="1"/>
      <w:numFmt w:val="decimal"/>
      <w:lvlText w:val="%1."/>
      <w:lvlJc w:val="left"/>
      <w:pPr>
        <w:ind w:left="360" w:hanging="360"/>
      </w:pPr>
    </w:lvl>
    <w:lvl w:ilvl="1" w:tplc="0C0A0019">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8">
    <w:nsid w:val="05F41E65"/>
    <w:multiLevelType w:val="multilevel"/>
    <w:tmpl w:val="00000002"/>
    <w:lvl w:ilvl="0">
      <w:start w:val="1"/>
      <w:numFmt w:val="decimal"/>
      <w:lvlText w:val="%1."/>
      <w:lvlJc w:val="left"/>
      <w:pPr>
        <w:tabs>
          <w:tab w:val="num" w:pos="435"/>
        </w:tabs>
        <w:ind w:left="435" w:hanging="435"/>
      </w:pPr>
    </w:lvl>
    <w:lvl w:ilvl="1">
      <w:start w:val="1"/>
      <w:numFmt w:val="decimal"/>
      <w:lvlText w:val="%2."/>
      <w:lvlJc w:val="left"/>
      <w:pPr>
        <w:tabs>
          <w:tab w:val="num" w:pos="648"/>
        </w:tabs>
        <w:ind w:left="648" w:hanging="360"/>
      </w:pPr>
    </w:lvl>
    <w:lvl w:ilvl="2">
      <w:start w:val="1"/>
      <w:numFmt w:val="lowerRoman"/>
      <w:lvlText w:val="%3."/>
      <w:lvlJc w:val="lef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lef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left"/>
      <w:pPr>
        <w:tabs>
          <w:tab w:val="num" w:pos="6120"/>
        </w:tabs>
        <w:ind w:left="6120" w:hanging="180"/>
      </w:pPr>
    </w:lvl>
  </w:abstractNum>
  <w:abstractNum w:abstractNumId="9">
    <w:nsid w:val="062B5852"/>
    <w:multiLevelType w:val="hybridMultilevel"/>
    <w:tmpl w:val="DC9CEDAE"/>
    <w:lvl w:ilvl="0" w:tplc="0C0A000F">
      <w:start w:val="1"/>
      <w:numFmt w:val="decimal"/>
      <w:lvlText w:val="%1."/>
      <w:lvlJc w:val="left"/>
      <w:pPr>
        <w:ind w:left="360" w:hanging="360"/>
      </w:pPr>
    </w:lvl>
    <w:lvl w:ilvl="1" w:tplc="0409000F">
      <w:start w:val="1"/>
      <w:numFmt w:val="decimal"/>
      <w:lvlText w:val="%2."/>
      <w:lvlJc w:val="left"/>
      <w:pPr>
        <w:ind w:left="1080" w:hanging="360"/>
      </w:pPr>
      <w:rPr>
        <w:rFonts w:hint="default"/>
      </w:rPr>
    </w:lvl>
    <w:lvl w:ilvl="2" w:tplc="0C0A001B">
      <w:start w:val="1"/>
      <w:numFmt w:val="lowerRoman"/>
      <w:lvlText w:val="%3."/>
      <w:lvlJc w:val="right"/>
      <w:pPr>
        <w:ind w:left="1800" w:hanging="180"/>
      </w:pPr>
    </w:lvl>
    <w:lvl w:ilvl="3" w:tplc="0C0A000F">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0">
    <w:nsid w:val="06CC75F9"/>
    <w:multiLevelType w:val="hybridMultilevel"/>
    <w:tmpl w:val="DC9CEDAE"/>
    <w:lvl w:ilvl="0" w:tplc="0C0A000F">
      <w:start w:val="1"/>
      <w:numFmt w:val="decimal"/>
      <w:lvlText w:val="%1."/>
      <w:lvlJc w:val="left"/>
      <w:pPr>
        <w:ind w:left="360" w:hanging="360"/>
      </w:pPr>
    </w:lvl>
    <w:lvl w:ilvl="1" w:tplc="0409000F">
      <w:start w:val="1"/>
      <w:numFmt w:val="decimal"/>
      <w:lvlText w:val="%2."/>
      <w:lvlJc w:val="left"/>
      <w:pPr>
        <w:ind w:left="1080" w:hanging="360"/>
      </w:pPr>
      <w:rPr>
        <w:rFonts w:hint="default"/>
      </w:rPr>
    </w:lvl>
    <w:lvl w:ilvl="2" w:tplc="0C0A001B">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1">
    <w:nsid w:val="0B0C740F"/>
    <w:multiLevelType w:val="hybridMultilevel"/>
    <w:tmpl w:val="81B0E620"/>
    <w:lvl w:ilvl="0" w:tplc="023AD3A0">
      <w:start w:val="1"/>
      <w:numFmt w:val="decimal"/>
      <w:lvlText w:val="%1."/>
      <w:lvlJc w:val="left"/>
      <w:pPr>
        <w:ind w:left="1065" w:hanging="705"/>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nsid w:val="0EA0369D"/>
    <w:multiLevelType w:val="hybridMultilevel"/>
    <w:tmpl w:val="A6720F7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nsid w:val="144B3E85"/>
    <w:multiLevelType w:val="hybridMultilevel"/>
    <w:tmpl w:val="71AC3AEE"/>
    <w:lvl w:ilvl="0" w:tplc="0C0A000F">
      <w:start w:val="1"/>
      <w:numFmt w:val="decimal"/>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4">
    <w:nsid w:val="15812FD1"/>
    <w:multiLevelType w:val="hybridMultilevel"/>
    <w:tmpl w:val="3D3EC72A"/>
    <w:lvl w:ilvl="0" w:tplc="4A2C0034">
      <w:start w:val="1"/>
      <w:numFmt w:val="bullet"/>
      <w:lvlText w:val="•"/>
      <w:lvlJc w:val="left"/>
      <w:pPr>
        <w:tabs>
          <w:tab w:val="num" w:pos="360"/>
        </w:tabs>
        <w:ind w:left="360" w:hanging="360"/>
      </w:pPr>
      <w:rPr>
        <w:rFonts w:ascii="Times New Roman" w:hAnsi="Times New Roman" w:hint="default"/>
      </w:rPr>
    </w:lvl>
    <w:lvl w:ilvl="1" w:tplc="14B6C6E8">
      <w:start w:val="173"/>
      <w:numFmt w:val="bullet"/>
      <w:lvlText w:val="–"/>
      <w:lvlJc w:val="left"/>
      <w:pPr>
        <w:tabs>
          <w:tab w:val="num" w:pos="1080"/>
        </w:tabs>
        <w:ind w:left="1080" w:hanging="360"/>
      </w:pPr>
      <w:rPr>
        <w:rFonts w:ascii="Times New Roman" w:hAnsi="Times New Roman" w:hint="default"/>
      </w:rPr>
    </w:lvl>
    <w:lvl w:ilvl="2" w:tplc="68E47B7C" w:tentative="1">
      <w:start w:val="1"/>
      <w:numFmt w:val="bullet"/>
      <w:lvlText w:val="•"/>
      <w:lvlJc w:val="left"/>
      <w:pPr>
        <w:tabs>
          <w:tab w:val="num" w:pos="1800"/>
        </w:tabs>
        <w:ind w:left="1800" w:hanging="360"/>
      </w:pPr>
      <w:rPr>
        <w:rFonts w:ascii="Times New Roman" w:hAnsi="Times New Roman" w:hint="default"/>
      </w:rPr>
    </w:lvl>
    <w:lvl w:ilvl="3" w:tplc="BD366AB0" w:tentative="1">
      <w:start w:val="1"/>
      <w:numFmt w:val="bullet"/>
      <w:lvlText w:val="•"/>
      <w:lvlJc w:val="left"/>
      <w:pPr>
        <w:tabs>
          <w:tab w:val="num" w:pos="2520"/>
        </w:tabs>
        <w:ind w:left="2520" w:hanging="360"/>
      </w:pPr>
      <w:rPr>
        <w:rFonts w:ascii="Times New Roman" w:hAnsi="Times New Roman" w:hint="default"/>
      </w:rPr>
    </w:lvl>
    <w:lvl w:ilvl="4" w:tplc="4C9C5992" w:tentative="1">
      <w:start w:val="1"/>
      <w:numFmt w:val="bullet"/>
      <w:lvlText w:val="•"/>
      <w:lvlJc w:val="left"/>
      <w:pPr>
        <w:tabs>
          <w:tab w:val="num" w:pos="3240"/>
        </w:tabs>
        <w:ind w:left="3240" w:hanging="360"/>
      </w:pPr>
      <w:rPr>
        <w:rFonts w:ascii="Times New Roman" w:hAnsi="Times New Roman" w:hint="default"/>
      </w:rPr>
    </w:lvl>
    <w:lvl w:ilvl="5" w:tplc="B09CE8F2" w:tentative="1">
      <w:start w:val="1"/>
      <w:numFmt w:val="bullet"/>
      <w:lvlText w:val="•"/>
      <w:lvlJc w:val="left"/>
      <w:pPr>
        <w:tabs>
          <w:tab w:val="num" w:pos="3960"/>
        </w:tabs>
        <w:ind w:left="3960" w:hanging="360"/>
      </w:pPr>
      <w:rPr>
        <w:rFonts w:ascii="Times New Roman" w:hAnsi="Times New Roman" w:hint="default"/>
      </w:rPr>
    </w:lvl>
    <w:lvl w:ilvl="6" w:tplc="544421B6" w:tentative="1">
      <w:start w:val="1"/>
      <w:numFmt w:val="bullet"/>
      <w:lvlText w:val="•"/>
      <w:lvlJc w:val="left"/>
      <w:pPr>
        <w:tabs>
          <w:tab w:val="num" w:pos="4680"/>
        </w:tabs>
        <w:ind w:left="4680" w:hanging="360"/>
      </w:pPr>
      <w:rPr>
        <w:rFonts w:ascii="Times New Roman" w:hAnsi="Times New Roman" w:hint="default"/>
      </w:rPr>
    </w:lvl>
    <w:lvl w:ilvl="7" w:tplc="A8CE7C9E" w:tentative="1">
      <w:start w:val="1"/>
      <w:numFmt w:val="bullet"/>
      <w:lvlText w:val="•"/>
      <w:lvlJc w:val="left"/>
      <w:pPr>
        <w:tabs>
          <w:tab w:val="num" w:pos="5400"/>
        </w:tabs>
        <w:ind w:left="5400" w:hanging="360"/>
      </w:pPr>
      <w:rPr>
        <w:rFonts w:ascii="Times New Roman" w:hAnsi="Times New Roman" w:hint="default"/>
      </w:rPr>
    </w:lvl>
    <w:lvl w:ilvl="8" w:tplc="3FE6A6DE" w:tentative="1">
      <w:start w:val="1"/>
      <w:numFmt w:val="bullet"/>
      <w:lvlText w:val="•"/>
      <w:lvlJc w:val="left"/>
      <w:pPr>
        <w:tabs>
          <w:tab w:val="num" w:pos="6120"/>
        </w:tabs>
        <w:ind w:left="6120" w:hanging="360"/>
      </w:pPr>
      <w:rPr>
        <w:rFonts w:ascii="Times New Roman" w:hAnsi="Times New Roman" w:hint="default"/>
      </w:rPr>
    </w:lvl>
  </w:abstractNum>
  <w:abstractNum w:abstractNumId="15">
    <w:nsid w:val="1CAA4EE3"/>
    <w:multiLevelType w:val="multilevel"/>
    <w:tmpl w:val="512EDA7E"/>
    <w:lvl w:ilvl="0">
      <w:start w:val="1"/>
      <w:numFmt w:val="decimal"/>
      <w:lvlText w:val="%1."/>
      <w:lvlJc w:val="left"/>
      <w:pPr>
        <w:tabs>
          <w:tab w:val="num" w:pos="1140"/>
        </w:tabs>
        <w:ind w:left="1140" w:hanging="435"/>
      </w:pPr>
    </w:lvl>
    <w:lvl w:ilvl="1">
      <w:start w:val="1"/>
      <w:numFmt w:val="lowerLetter"/>
      <w:lvlText w:val="%2)"/>
      <w:lvlJc w:val="left"/>
      <w:pPr>
        <w:tabs>
          <w:tab w:val="num" w:pos="1353"/>
        </w:tabs>
        <w:ind w:left="1353" w:hanging="360"/>
      </w:pPr>
    </w:lvl>
    <w:lvl w:ilvl="2">
      <w:start w:val="1"/>
      <w:numFmt w:val="lowerRoman"/>
      <w:lvlText w:val="%3."/>
      <w:lvlJc w:val="left"/>
      <w:pPr>
        <w:tabs>
          <w:tab w:val="num" w:pos="2505"/>
        </w:tabs>
        <w:ind w:left="2505" w:hanging="180"/>
      </w:pPr>
    </w:lvl>
    <w:lvl w:ilvl="3">
      <w:start w:val="1"/>
      <w:numFmt w:val="decimal"/>
      <w:lvlText w:val="%4."/>
      <w:lvlJc w:val="left"/>
      <w:pPr>
        <w:tabs>
          <w:tab w:val="num" w:pos="3225"/>
        </w:tabs>
        <w:ind w:left="3225" w:hanging="360"/>
      </w:pPr>
    </w:lvl>
    <w:lvl w:ilvl="4">
      <w:start w:val="1"/>
      <w:numFmt w:val="lowerLetter"/>
      <w:lvlText w:val="%5."/>
      <w:lvlJc w:val="left"/>
      <w:pPr>
        <w:tabs>
          <w:tab w:val="num" w:pos="3945"/>
        </w:tabs>
        <w:ind w:left="3945" w:hanging="360"/>
      </w:pPr>
    </w:lvl>
    <w:lvl w:ilvl="5">
      <w:start w:val="1"/>
      <w:numFmt w:val="lowerRoman"/>
      <w:lvlText w:val="%6."/>
      <w:lvlJc w:val="left"/>
      <w:pPr>
        <w:tabs>
          <w:tab w:val="num" w:pos="4665"/>
        </w:tabs>
        <w:ind w:left="4665" w:hanging="180"/>
      </w:pPr>
    </w:lvl>
    <w:lvl w:ilvl="6">
      <w:start w:val="1"/>
      <w:numFmt w:val="decimal"/>
      <w:lvlText w:val="%7."/>
      <w:lvlJc w:val="left"/>
      <w:pPr>
        <w:tabs>
          <w:tab w:val="num" w:pos="5385"/>
        </w:tabs>
        <w:ind w:left="5385" w:hanging="360"/>
      </w:pPr>
    </w:lvl>
    <w:lvl w:ilvl="7">
      <w:start w:val="1"/>
      <w:numFmt w:val="lowerLetter"/>
      <w:lvlText w:val="%8."/>
      <w:lvlJc w:val="left"/>
      <w:pPr>
        <w:tabs>
          <w:tab w:val="num" w:pos="6105"/>
        </w:tabs>
        <w:ind w:left="6105" w:hanging="360"/>
      </w:pPr>
    </w:lvl>
    <w:lvl w:ilvl="8">
      <w:start w:val="1"/>
      <w:numFmt w:val="lowerRoman"/>
      <w:lvlText w:val="%9."/>
      <w:lvlJc w:val="left"/>
      <w:pPr>
        <w:tabs>
          <w:tab w:val="num" w:pos="6825"/>
        </w:tabs>
        <w:ind w:left="6825" w:hanging="180"/>
      </w:pPr>
    </w:lvl>
  </w:abstractNum>
  <w:abstractNum w:abstractNumId="16">
    <w:nsid w:val="228D2A7B"/>
    <w:multiLevelType w:val="hybridMultilevel"/>
    <w:tmpl w:val="41B40540"/>
    <w:lvl w:ilvl="0" w:tplc="023AD3A0">
      <w:start w:val="1"/>
      <w:numFmt w:val="decimal"/>
      <w:lvlText w:val="%1."/>
      <w:lvlJc w:val="left"/>
      <w:pPr>
        <w:ind w:left="1065" w:hanging="705"/>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nsid w:val="231B6A4C"/>
    <w:multiLevelType w:val="hybridMultilevel"/>
    <w:tmpl w:val="674C2B0C"/>
    <w:lvl w:ilvl="0" w:tplc="0C0A0017">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nsid w:val="26B06615"/>
    <w:multiLevelType w:val="hybridMultilevel"/>
    <w:tmpl w:val="F8D2408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nsid w:val="2A177155"/>
    <w:multiLevelType w:val="hybridMultilevel"/>
    <w:tmpl w:val="105E6204"/>
    <w:lvl w:ilvl="0" w:tplc="0C0A000F">
      <w:start w:val="1"/>
      <w:numFmt w:val="decimal"/>
      <w:lvlText w:val="%1."/>
      <w:lvlJc w:val="left"/>
      <w:pPr>
        <w:ind w:left="717" w:hanging="360"/>
      </w:pPr>
    </w:lvl>
    <w:lvl w:ilvl="1" w:tplc="0C0A0019" w:tentative="1">
      <w:start w:val="1"/>
      <w:numFmt w:val="lowerLetter"/>
      <w:lvlText w:val="%2."/>
      <w:lvlJc w:val="left"/>
      <w:pPr>
        <w:ind w:left="1437" w:hanging="360"/>
      </w:pPr>
    </w:lvl>
    <w:lvl w:ilvl="2" w:tplc="0C0A001B" w:tentative="1">
      <w:start w:val="1"/>
      <w:numFmt w:val="lowerRoman"/>
      <w:lvlText w:val="%3."/>
      <w:lvlJc w:val="right"/>
      <w:pPr>
        <w:ind w:left="2157" w:hanging="180"/>
      </w:pPr>
    </w:lvl>
    <w:lvl w:ilvl="3" w:tplc="0C0A000F" w:tentative="1">
      <w:start w:val="1"/>
      <w:numFmt w:val="decimal"/>
      <w:lvlText w:val="%4."/>
      <w:lvlJc w:val="left"/>
      <w:pPr>
        <w:ind w:left="2877" w:hanging="360"/>
      </w:pPr>
    </w:lvl>
    <w:lvl w:ilvl="4" w:tplc="0C0A0019" w:tentative="1">
      <w:start w:val="1"/>
      <w:numFmt w:val="lowerLetter"/>
      <w:lvlText w:val="%5."/>
      <w:lvlJc w:val="left"/>
      <w:pPr>
        <w:ind w:left="3597" w:hanging="360"/>
      </w:pPr>
    </w:lvl>
    <w:lvl w:ilvl="5" w:tplc="0C0A001B" w:tentative="1">
      <w:start w:val="1"/>
      <w:numFmt w:val="lowerRoman"/>
      <w:lvlText w:val="%6."/>
      <w:lvlJc w:val="right"/>
      <w:pPr>
        <w:ind w:left="4317" w:hanging="180"/>
      </w:pPr>
    </w:lvl>
    <w:lvl w:ilvl="6" w:tplc="0C0A000F" w:tentative="1">
      <w:start w:val="1"/>
      <w:numFmt w:val="decimal"/>
      <w:lvlText w:val="%7."/>
      <w:lvlJc w:val="left"/>
      <w:pPr>
        <w:ind w:left="5037" w:hanging="360"/>
      </w:pPr>
    </w:lvl>
    <w:lvl w:ilvl="7" w:tplc="0C0A0019" w:tentative="1">
      <w:start w:val="1"/>
      <w:numFmt w:val="lowerLetter"/>
      <w:lvlText w:val="%8."/>
      <w:lvlJc w:val="left"/>
      <w:pPr>
        <w:ind w:left="5757" w:hanging="360"/>
      </w:pPr>
    </w:lvl>
    <w:lvl w:ilvl="8" w:tplc="0C0A001B" w:tentative="1">
      <w:start w:val="1"/>
      <w:numFmt w:val="lowerRoman"/>
      <w:lvlText w:val="%9."/>
      <w:lvlJc w:val="right"/>
      <w:pPr>
        <w:ind w:left="6477" w:hanging="180"/>
      </w:pPr>
    </w:lvl>
  </w:abstractNum>
  <w:abstractNum w:abstractNumId="20">
    <w:nsid w:val="2A94269A"/>
    <w:multiLevelType w:val="hybridMultilevel"/>
    <w:tmpl w:val="2556CE16"/>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21">
    <w:nsid w:val="2D5129C1"/>
    <w:multiLevelType w:val="hybridMultilevel"/>
    <w:tmpl w:val="F456212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nsid w:val="2F2009E7"/>
    <w:multiLevelType w:val="hybridMultilevel"/>
    <w:tmpl w:val="7E82D1E2"/>
    <w:lvl w:ilvl="0" w:tplc="0C0A000F">
      <w:start w:val="1"/>
      <w:numFmt w:val="decimal"/>
      <w:lvlText w:val="%1."/>
      <w:lvlJc w:val="left"/>
      <w:pPr>
        <w:ind w:left="360" w:hanging="360"/>
      </w:pPr>
      <w:rPr>
        <w:rFonts w:hint="default"/>
      </w:rPr>
    </w:lvl>
    <w:lvl w:ilvl="1" w:tplc="0C0A0019">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23">
    <w:nsid w:val="45E23F7C"/>
    <w:multiLevelType w:val="multilevel"/>
    <w:tmpl w:val="957676CC"/>
    <w:lvl w:ilvl="0">
      <w:start w:val="1"/>
      <w:numFmt w:val="decimal"/>
      <w:lvlText w:val="%1."/>
      <w:lvlJc w:val="left"/>
      <w:pPr>
        <w:tabs>
          <w:tab w:val="num" w:pos="435"/>
        </w:tabs>
        <w:ind w:left="435" w:hanging="435"/>
      </w:pPr>
    </w:lvl>
    <w:lvl w:ilvl="1">
      <w:start w:val="1"/>
      <w:numFmt w:val="lowerLetter"/>
      <w:lvlText w:val="%2)"/>
      <w:lvlJc w:val="left"/>
      <w:pPr>
        <w:tabs>
          <w:tab w:val="num" w:pos="648"/>
        </w:tabs>
        <w:ind w:left="648" w:hanging="360"/>
      </w:pPr>
    </w:lvl>
    <w:lvl w:ilvl="2">
      <w:start w:val="1"/>
      <w:numFmt w:val="lowerRoman"/>
      <w:lvlText w:val="%3."/>
      <w:lvlJc w:val="lef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lef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left"/>
      <w:pPr>
        <w:tabs>
          <w:tab w:val="num" w:pos="6120"/>
        </w:tabs>
        <w:ind w:left="6120" w:hanging="180"/>
      </w:pPr>
    </w:lvl>
  </w:abstractNum>
  <w:abstractNum w:abstractNumId="24">
    <w:nsid w:val="47B41621"/>
    <w:multiLevelType w:val="hybridMultilevel"/>
    <w:tmpl w:val="6D3E770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nsid w:val="4B9C6A78"/>
    <w:multiLevelType w:val="hybridMultilevel"/>
    <w:tmpl w:val="41B40540"/>
    <w:lvl w:ilvl="0" w:tplc="023AD3A0">
      <w:start w:val="1"/>
      <w:numFmt w:val="decimal"/>
      <w:lvlText w:val="%1."/>
      <w:lvlJc w:val="left"/>
      <w:pPr>
        <w:ind w:left="1065" w:hanging="705"/>
      </w:pPr>
      <w:rPr>
        <w:rFonts w:hint="default"/>
      </w:r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6">
    <w:nsid w:val="4E071A45"/>
    <w:multiLevelType w:val="multilevel"/>
    <w:tmpl w:val="00000002"/>
    <w:lvl w:ilvl="0">
      <w:start w:val="1"/>
      <w:numFmt w:val="decimal"/>
      <w:lvlText w:val="%1."/>
      <w:lvlJc w:val="left"/>
      <w:pPr>
        <w:tabs>
          <w:tab w:val="num" w:pos="435"/>
        </w:tabs>
        <w:ind w:left="435" w:hanging="435"/>
      </w:pPr>
    </w:lvl>
    <w:lvl w:ilvl="1">
      <w:start w:val="1"/>
      <w:numFmt w:val="decimal"/>
      <w:lvlText w:val="%2."/>
      <w:lvlJc w:val="left"/>
      <w:pPr>
        <w:tabs>
          <w:tab w:val="num" w:pos="648"/>
        </w:tabs>
        <w:ind w:left="648" w:hanging="360"/>
      </w:pPr>
    </w:lvl>
    <w:lvl w:ilvl="2">
      <w:start w:val="1"/>
      <w:numFmt w:val="lowerRoman"/>
      <w:lvlText w:val="%3."/>
      <w:lvlJc w:val="lef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lef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left"/>
      <w:pPr>
        <w:tabs>
          <w:tab w:val="num" w:pos="6120"/>
        </w:tabs>
        <w:ind w:left="6120" w:hanging="180"/>
      </w:pPr>
    </w:lvl>
  </w:abstractNum>
  <w:abstractNum w:abstractNumId="27">
    <w:nsid w:val="4FCD28AC"/>
    <w:multiLevelType w:val="hybridMultilevel"/>
    <w:tmpl w:val="2E4C6F2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nsid w:val="5D0A2340"/>
    <w:multiLevelType w:val="hybridMultilevel"/>
    <w:tmpl w:val="1646E110"/>
    <w:lvl w:ilvl="0" w:tplc="0C0A000F">
      <w:start w:val="1"/>
      <w:numFmt w:val="decimal"/>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29">
    <w:nsid w:val="61B47CAA"/>
    <w:multiLevelType w:val="hybridMultilevel"/>
    <w:tmpl w:val="C2E692E0"/>
    <w:lvl w:ilvl="0" w:tplc="F9606E58">
      <w:start w:val="1"/>
      <w:numFmt w:val="bullet"/>
      <w:lvlText w:val="-"/>
      <w:lvlJc w:val="left"/>
      <w:pPr>
        <w:ind w:left="360" w:hanging="360"/>
      </w:pPr>
      <w:rPr>
        <w:rFonts w:ascii="Times New Roman" w:eastAsia="Times New Roman" w:hAnsi="Times New Roman" w:cs="Times New Roman"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0">
    <w:nsid w:val="635A2F2C"/>
    <w:multiLevelType w:val="hybridMultilevel"/>
    <w:tmpl w:val="DBF83854"/>
    <w:lvl w:ilvl="0" w:tplc="0C0A0017">
      <w:start w:val="1"/>
      <w:numFmt w:val="lowerLetter"/>
      <w:lvlText w:val="%1)"/>
      <w:lvlJc w:val="left"/>
      <w:pPr>
        <w:ind w:left="705" w:hanging="705"/>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31">
    <w:nsid w:val="65A54A76"/>
    <w:multiLevelType w:val="hybridMultilevel"/>
    <w:tmpl w:val="94AE714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2">
    <w:nsid w:val="67241406"/>
    <w:multiLevelType w:val="hybridMultilevel"/>
    <w:tmpl w:val="DCBA538C"/>
    <w:lvl w:ilvl="0" w:tplc="0C0A0019">
      <w:start w:val="1"/>
      <w:numFmt w:val="lowerLetter"/>
      <w:lvlText w:val="%1."/>
      <w:lvlJc w:val="left"/>
      <w:pPr>
        <w:ind w:left="1074" w:hanging="360"/>
      </w:pPr>
    </w:lvl>
    <w:lvl w:ilvl="1" w:tplc="0C0A0019" w:tentative="1">
      <w:start w:val="1"/>
      <w:numFmt w:val="lowerLetter"/>
      <w:lvlText w:val="%2."/>
      <w:lvlJc w:val="left"/>
      <w:pPr>
        <w:ind w:left="1794" w:hanging="360"/>
      </w:pPr>
    </w:lvl>
    <w:lvl w:ilvl="2" w:tplc="0C0A001B" w:tentative="1">
      <w:start w:val="1"/>
      <w:numFmt w:val="lowerRoman"/>
      <w:lvlText w:val="%3."/>
      <w:lvlJc w:val="right"/>
      <w:pPr>
        <w:ind w:left="2514" w:hanging="180"/>
      </w:pPr>
    </w:lvl>
    <w:lvl w:ilvl="3" w:tplc="0C0A000F" w:tentative="1">
      <w:start w:val="1"/>
      <w:numFmt w:val="decimal"/>
      <w:lvlText w:val="%4."/>
      <w:lvlJc w:val="left"/>
      <w:pPr>
        <w:ind w:left="3234" w:hanging="360"/>
      </w:pPr>
    </w:lvl>
    <w:lvl w:ilvl="4" w:tplc="0C0A0019" w:tentative="1">
      <w:start w:val="1"/>
      <w:numFmt w:val="lowerLetter"/>
      <w:lvlText w:val="%5."/>
      <w:lvlJc w:val="left"/>
      <w:pPr>
        <w:ind w:left="3954" w:hanging="360"/>
      </w:pPr>
    </w:lvl>
    <w:lvl w:ilvl="5" w:tplc="0C0A001B" w:tentative="1">
      <w:start w:val="1"/>
      <w:numFmt w:val="lowerRoman"/>
      <w:lvlText w:val="%6."/>
      <w:lvlJc w:val="right"/>
      <w:pPr>
        <w:ind w:left="4674" w:hanging="180"/>
      </w:pPr>
    </w:lvl>
    <w:lvl w:ilvl="6" w:tplc="0C0A000F" w:tentative="1">
      <w:start w:val="1"/>
      <w:numFmt w:val="decimal"/>
      <w:lvlText w:val="%7."/>
      <w:lvlJc w:val="left"/>
      <w:pPr>
        <w:ind w:left="5394" w:hanging="360"/>
      </w:pPr>
    </w:lvl>
    <w:lvl w:ilvl="7" w:tplc="0C0A0019" w:tentative="1">
      <w:start w:val="1"/>
      <w:numFmt w:val="lowerLetter"/>
      <w:lvlText w:val="%8."/>
      <w:lvlJc w:val="left"/>
      <w:pPr>
        <w:ind w:left="6114" w:hanging="360"/>
      </w:pPr>
    </w:lvl>
    <w:lvl w:ilvl="8" w:tplc="0C0A001B" w:tentative="1">
      <w:start w:val="1"/>
      <w:numFmt w:val="lowerRoman"/>
      <w:lvlText w:val="%9."/>
      <w:lvlJc w:val="right"/>
      <w:pPr>
        <w:ind w:left="6834" w:hanging="180"/>
      </w:pPr>
    </w:lvl>
  </w:abstractNum>
  <w:abstractNum w:abstractNumId="33">
    <w:nsid w:val="6E3B212E"/>
    <w:multiLevelType w:val="hybridMultilevel"/>
    <w:tmpl w:val="6408E7D8"/>
    <w:lvl w:ilvl="0" w:tplc="0C0A000F">
      <w:start w:val="1"/>
      <w:numFmt w:val="decimal"/>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num w:numId="1">
    <w:abstractNumId w:val="0"/>
  </w:num>
  <w:num w:numId="2">
    <w:abstractNumId w:val="1"/>
  </w:num>
  <w:num w:numId="3">
    <w:abstractNumId w:val="2"/>
  </w:num>
  <w:num w:numId="4">
    <w:abstractNumId w:val="7"/>
  </w:num>
  <w:num w:numId="5">
    <w:abstractNumId w:val="20"/>
  </w:num>
  <w:num w:numId="6">
    <w:abstractNumId w:val="18"/>
  </w:num>
  <w:num w:numId="7">
    <w:abstractNumId w:val="14"/>
  </w:num>
  <w:num w:numId="8">
    <w:abstractNumId w:val="12"/>
  </w:num>
  <w:num w:numId="9">
    <w:abstractNumId w:val="28"/>
  </w:num>
  <w:num w:numId="10">
    <w:abstractNumId w:val="13"/>
  </w:num>
  <w:num w:numId="11">
    <w:abstractNumId w:val="4"/>
  </w:num>
  <w:num w:numId="12">
    <w:abstractNumId w:val="33"/>
  </w:num>
  <w:num w:numId="13">
    <w:abstractNumId w:val="29"/>
  </w:num>
  <w:num w:numId="14">
    <w:abstractNumId w:val="22"/>
  </w:num>
  <w:num w:numId="15">
    <w:abstractNumId w:val="17"/>
  </w:num>
  <w:num w:numId="16">
    <w:abstractNumId w:val="31"/>
  </w:num>
  <w:num w:numId="17">
    <w:abstractNumId w:val="21"/>
  </w:num>
  <w:num w:numId="18">
    <w:abstractNumId w:val="5"/>
  </w:num>
  <w:num w:numId="19">
    <w:abstractNumId w:val="32"/>
  </w:num>
  <w:num w:numId="20">
    <w:abstractNumId w:val="27"/>
  </w:num>
  <w:num w:numId="21">
    <w:abstractNumId w:val="19"/>
  </w:num>
  <w:num w:numId="22">
    <w:abstractNumId w:val="24"/>
  </w:num>
  <w:num w:numId="23">
    <w:abstractNumId w:val="25"/>
  </w:num>
  <w:num w:numId="24">
    <w:abstractNumId w:val="16"/>
  </w:num>
  <w:num w:numId="25">
    <w:abstractNumId w:val="11"/>
  </w:num>
  <w:num w:numId="26">
    <w:abstractNumId w:val="30"/>
  </w:num>
  <w:num w:numId="27">
    <w:abstractNumId w:val="3"/>
  </w:num>
  <w:num w:numId="28">
    <w:abstractNumId w:val="23"/>
  </w:num>
  <w:num w:numId="29">
    <w:abstractNumId w:val="15"/>
  </w:num>
  <w:num w:numId="30">
    <w:abstractNumId w:val="26"/>
  </w:num>
  <w:num w:numId="31">
    <w:abstractNumId w:val="8"/>
  </w:num>
  <w:num w:numId="32">
    <w:abstractNumId w:val="6"/>
  </w:num>
  <w:num w:numId="33">
    <w:abstractNumId w:val="9"/>
  </w:num>
  <w:num w:numId="3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0"/>
  <w:displayBackgroundShape/>
  <w:embedSystemFont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8"/>
  <w:hyphenationZone w:val="425"/>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355B8"/>
    <w:rsid w:val="0000542D"/>
    <w:rsid w:val="00016FB5"/>
    <w:rsid w:val="000254B5"/>
    <w:rsid w:val="0003440C"/>
    <w:rsid w:val="00035B55"/>
    <w:rsid w:val="00053D77"/>
    <w:rsid w:val="00054CDB"/>
    <w:rsid w:val="0005510A"/>
    <w:rsid w:val="000971D9"/>
    <w:rsid w:val="000C285F"/>
    <w:rsid w:val="000C592B"/>
    <w:rsid w:val="000D30CD"/>
    <w:rsid w:val="000F022F"/>
    <w:rsid w:val="000F6863"/>
    <w:rsid w:val="0011378B"/>
    <w:rsid w:val="001314C4"/>
    <w:rsid w:val="00134340"/>
    <w:rsid w:val="001428C8"/>
    <w:rsid w:val="00150698"/>
    <w:rsid w:val="0015453B"/>
    <w:rsid w:val="00182C94"/>
    <w:rsid w:val="00184049"/>
    <w:rsid w:val="00204211"/>
    <w:rsid w:val="00206CDB"/>
    <w:rsid w:val="0021031D"/>
    <w:rsid w:val="00210B1E"/>
    <w:rsid w:val="00227C0D"/>
    <w:rsid w:val="00245FA4"/>
    <w:rsid w:val="0029310B"/>
    <w:rsid w:val="002A503F"/>
    <w:rsid w:val="002C72B4"/>
    <w:rsid w:val="002E0FCB"/>
    <w:rsid w:val="002E1060"/>
    <w:rsid w:val="00304B63"/>
    <w:rsid w:val="00307CAC"/>
    <w:rsid w:val="00350061"/>
    <w:rsid w:val="00351B66"/>
    <w:rsid w:val="00354730"/>
    <w:rsid w:val="00383826"/>
    <w:rsid w:val="00394007"/>
    <w:rsid w:val="003D72A1"/>
    <w:rsid w:val="003E6B4D"/>
    <w:rsid w:val="0040007A"/>
    <w:rsid w:val="00411D11"/>
    <w:rsid w:val="004129B5"/>
    <w:rsid w:val="004167D3"/>
    <w:rsid w:val="00430935"/>
    <w:rsid w:val="00434A46"/>
    <w:rsid w:val="00452911"/>
    <w:rsid w:val="00460358"/>
    <w:rsid w:val="00461FFC"/>
    <w:rsid w:val="004675C1"/>
    <w:rsid w:val="00474286"/>
    <w:rsid w:val="00496C89"/>
    <w:rsid w:val="004B5F87"/>
    <w:rsid w:val="004B7935"/>
    <w:rsid w:val="004D4956"/>
    <w:rsid w:val="004D68F0"/>
    <w:rsid w:val="004E141F"/>
    <w:rsid w:val="004E68D1"/>
    <w:rsid w:val="004F2B2B"/>
    <w:rsid w:val="004F5170"/>
    <w:rsid w:val="00503142"/>
    <w:rsid w:val="005032FE"/>
    <w:rsid w:val="005354EE"/>
    <w:rsid w:val="00542E67"/>
    <w:rsid w:val="00562A04"/>
    <w:rsid w:val="0056354B"/>
    <w:rsid w:val="00583784"/>
    <w:rsid w:val="0058462A"/>
    <w:rsid w:val="00593462"/>
    <w:rsid w:val="005A26A2"/>
    <w:rsid w:val="005C05CD"/>
    <w:rsid w:val="005E4C60"/>
    <w:rsid w:val="005F5456"/>
    <w:rsid w:val="00600462"/>
    <w:rsid w:val="0061444E"/>
    <w:rsid w:val="00615036"/>
    <w:rsid w:val="006577C1"/>
    <w:rsid w:val="0066271D"/>
    <w:rsid w:val="00671429"/>
    <w:rsid w:val="00674724"/>
    <w:rsid w:val="00686097"/>
    <w:rsid w:val="006A63FA"/>
    <w:rsid w:val="006C59C8"/>
    <w:rsid w:val="00713486"/>
    <w:rsid w:val="007202A7"/>
    <w:rsid w:val="00753E61"/>
    <w:rsid w:val="00764EF6"/>
    <w:rsid w:val="007652DB"/>
    <w:rsid w:val="007754DA"/>
    <w:rsid w:val="00787978"/>
    <w:rsid w:val="007C7725"/>
    <w:rsid w:val="007D1ACF"/>
    <w:rsid w:val="007D7CD9"/>
    <w:rsid w:val="007E10F0"/>
    <w:rsid w:val="007F131F"/>
    <w:rsid w:val="008975E4"/>
    <w:rsid w:val="008A7B3D"/>
    <w:rsid w:val="008B2E64"/>
    <w:rsid w:val="008B5955"/>
    <w:rsid w:val="008F2A9F"/>
    <w:rsid w:val="0092664A"/>
    <w:rsid w:val="00931C13"/>
    <w:rsid w:val="00934506"/>
    <w:rsid w:val="009604A3"/>
    <w:rsid w:val="00966D5C"/>
    <w:rsid w:val="009A3337"/>
    <w:rsid w:val="009C278E"/>
    <w:rsid w:val="009E6623"/>
    <w:rsid w:val="009F2666"/>
    <w:rsid w:val="009F56C6"/>
    <w:rsid w:val="00A02DCB"/>
    <w:rsid w:val="00A0538E"/>
    <w:rsid w:val="00A217A3"/>
    <w:rsid w:val="00A677FF"/>
    <w:rsid w:val="00A70D0D"/>
    <w:rsid w:val="00A71731"/>
    <w:rsid w:val="00A82A52"/>
    <w:rsid w:val="00A94140"/>
    <w:rsid w:val="00AA7BC6"/>
    <w:rsid w:val="00AC239F"/>
    <w:rsid w:val="00AC3247"/>
    <w:rsid w:val="00AE100A"/>
    <w:rsid w:val="00AE7CF9"/>
    <w:rsid w:val="00B14CBF"/>
    <w:rsid w:val="00B354E9"/>
    <w:rsid w:val="00B47278"/>
    <w:rsid w:val="00B551EB"/>
    <w:rsid w:val="00B77186"/>
    <w:rsid w:val="00BB1162"/>
    <w:rsid w:val="00BD5B67"/>
    <w:rsid w:val="00BE1A13"/>
    <w:rsid w:val="00C01B41"/>
    <w:rsid w:val="00C14076"/>
    <w:rsid w:val="00C44175"/>
    <w:rsid w:val="00C4493D"/>
    <w:rsid w:val="00C50DBA"/>
    <w:rsid w:val="00C510B4"/>
    <w:rsid w:val="00C5155E"/>
    <w:rsid w:val="00C84994"/>
    <w:rsid w:val="00C932CA"/>
    <w:rsid w:val="00C97A9A"/>
    <w:rsid w:val="00CA2F86"/>
    <w:rsid w:val="00CA651F"/>
    <w:rsid w:val="00CC1621"/>
    <w:rsid w:val="00D01241"/>
    <w:rsid w:val="00D13AE5"/>
    <w:rsid w:val="00D27D66"/>
    <w:rsid w:val="00D355B8"/>
    <w:rsid w:val="00D42A33"/>
    <w:rsid w:val="00D81587"/>
    <w:rsid w:val="00D82B55"/>
    <w:rsid w:val="00DD2642"/>
    <w:rsid w:val="00DE3CC7"/>
    <w:rsid w:val="00E358F5"/>
    <w:rsid w:val="00E51C3E"/>
    <w:rsid w:val="00E557AD"/>
    <w:rsid w:val="00E62DAE"/>
    <w:rsid w:val="00E712AF"/>
    <w:rsid w:val="00E74DF4"/>
    <w:rsid w:val="00E92D4C"/>
    <w:rsid w:val="00E94CB9"/>
    <w:rsid w:val="00EB57E6"/>
    <w:rsid w:val="00EB63CD"/>
    <w:rsid w:val="00ED406A"/>
    <w:rsid w:val="00ED40C8"/>
    <w:rsid w:val="00EE3AD1"/>
    <w:rsid w:val="00EE4AC8"/>
    <w:rsid w:val="00EE6713"/>
    <w:rsid w:val="00F47871"/>
    <w:rsid w:val="00F56AA1"/>
    <w:rsid w:val="00F86DB3"/>
    <w:rsid w:val="00F94102"/>
    <w:rsid w:val="00FB7F49"/>
    <w:rsid w:val="00FD199D"/>
    <w:rsid w:val="00FD1BC6"/>
    <w:rsid w:val="00FD310B"/>
    <w:rsid w:val="00FD368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oNotEmbedSmartTags/>
  <w:decimalSymbol w:val=","/>
  <w:listSeparator w:val=";"/>
  <w15:docId w15:val="{6278EBB8-1060-446C-A9A0-1E36209C62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s-ES" w:eastAsia="es-E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94CB9"/>
    <w:pPr>
      <w:suppressAutoHyphens/>
    </w:pPr>
    <w:rPr>
      <w:sz w:val="24"/>
      <w:szCs w:val="24"/>
      <w:lang w:eastAsia="ar-SA"/>
    </w:rPr>
  </w:style>
  <w:style w:type="paragraph" w:styleId="Ttulo1">
    <w:name w:val="heading 1"/>
    <w:basedOn w:val="Normal"/>
    <w:next w:val="Normal"/>
    <w:link w:val="Ttulo1Car"/>
    <w:qFormat/>
    <w:pPr>
      <w:keepNext/>
      <w:numPr>
        <w:numId w:val="1"/>
      </w:numPr>
      <w:jc w:val="center"/>
      <w:outlineLvl w:val="0"/>
    </w:pPr>
    <w:rPr>
      <w:rFonts w:ascii="Albertus Extra Bold" w:hAnsi="Albertus Extra Bold"/>
      <w:b/>
      <w:bCs/>
      <w:sz w:val="32"/>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Absatz-Standardschriftart">
    <w:name w:val="Absatz-Standardschriftart"/>
  </w:style>
  <w:style w:type="character" w:customStyle="1" w:styleId="Fuentedeprrafopredeter1">
    <w:name w:val="Fuente de párrafo predeter.1"/>
  </w:style>
  <w:style w:type="character" w:customStyle="1" w:styleId="EncabezadoCar">
    <w:name w:val="Encabezado Car"/>
    <w:rPr>
      <w:sz w:val="24"/>
      <w:szCs w:val="24"/>
      <w:lang w:val="es-ES"/>
    </w:rPr>
  </w:style>
  <w:style w:type="character" w:customStyle="1" w:styleId="PiedepginaCar">
    <w:name w:val="Pie de página Car"/>
    <w:rPr>
      <w:sz w:val="24"/>
      <w:szCs w:val="24"/>
      <w:lang w:val="es-ES"/>
    </w:rPr>
  </w:style>
  <w:style w:type="paragraph" w:customStyle="1" w:styleId="Heading">
    <w:name w:val="Heading"/>
    <w:basedOn w:val="Normal"/>
    <w:next w:val="Textoindependiente"/>
    <w:pPr>
      <w:keepNext/>
      <w:spacing w:before="240" w:after="120"/>
    </w:pPr>
    <w:rPr>
      <w:rFonts w:ascii="Arial" w:eastAsia="DejaVu Sans" w:hAnsi="Arial" w:cs="Lohit Hindi"/>
      <w:sz w:val="28"/>
      <w:szCs w:val="28"/>
    </w:rPr>
  </w:style>
  <w:style w:type="paragraph" w:styleId="Textoindependiente">
    <w:name w:val="Body Text"/>
    <w:basedOn w:val="Normal"/>
    <w:pPr>
      <w:spacing w:after="120"/>
    </w:pPr>
  </w:style>
  <w:style w:type="paragraph" w:styleId="Lista">
    <w:name w:val="List"/>
    <w:basedOn w:val="Textoindependiente"/>
    <w:rPr>
      <w:rFonts w:cs="Lohit Hindi"/>
    </w:rPr>
  </w:style>
  <w:style w:type="paragraph" w:customStyle="1" w:styleId="Epgrafe1">
    <w:name w:val="Epígrafe1"/>
    <w:basedOn w:val="Normal"/>
    <w:pPr>
      <w:suppressLineNumbers/>
      <w:spacing w:before="120" w:after="120"/>
    </w:pPr>
    <w:rPr>
      <w:rFonts w:cs="Lohit Hindi"/>
      <w:i/>
      <w:iCs/>
    </w:rPr>
  </w:style>
  <w:style w:type="paragraph" w:customStyle="1" w:styleId="Index">
    <w:name w:val="Index"/>
    <w:basedOn w:val="Normal"/>
    <w:pPr>
      <w:suppressLineNumbers/>
    </w:pPr>
    <w:rPr>
      <w:rFonts w:cs="Lohit Hindi"/>
    </w:rPr>
  </w:style>
  <w:style w:type="paragraph" w:customStyle="1" w:styleId="Textosinformato1">
    <w:name w:val="Texto sin formato1"/>
    <w:basedOn w:val="Normal"/>
    <w:rPr>
      <w:rFonts w:ascii="Courier New" w:hAnsi="Courier New" w:cs="Courier New"/>
      <w:sz w:val="20"/>
      <w:szCs w:val="20"/>
    </w:rPr>
  </w:style>
  <w:style w:type="paragraph" w:styleId="Sangradetextonormal">
    <w:name w:val="Body Text Indent"/>
    <w:basedOn w:val="Normal"/>
    <w:pPr>
      <w:ind w:firstLine="354"/>
    </w:pPr>
    <w:rPr>
      <w:i/>
      <w:sz w:val="22"/>
      <w:szCs w:val="20"/>
      <w:lang w:val="es-ES_tradnl"/>
    </w:rPr>
  </w:style>
  <w:style w:type="paragraph" w:styleId="Encabezado">
    <w:name w:val="header"/>
    <w:basedOn w:val="Normal"/>
    <w:pPr>
      <w:tabs>
        <w:tab w:val="center" w:pos="4680"/>
        <w:tab w:val="right" w:pos="9360"/>
      </w:tabs>
    </w:pPr>
  </w:style>
  <w:style w:type="paragraph" w:styleId="Piedepgina">
    <w:name w:val="footer"/>
    <w:basedOn w:val="Normal"/>
    <w:pPr>
      <w:tabs>
        <w:tab w:val="center" w:pos="4680"/>
        <w:tab w:val="right" w:pos="9360"/>
      </w:tabs>
    </w:pPr>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paragraph" w:styleId="Textodeglobo">
    <w:name w:val="Balloon Text"/>
    <w:basedOn w:val="Normal"/>
    <w:link w:val="TextodegloboCar"/>
    <w:uiPriority w:val="99"/>
    <w:semiHidden/>
    <w:unhideWhenUsed/>
    <w:rsid w:val="00AE100A"/>
    <w:rPr>
      <w:rFonts w:ascii="Tahoma" w:hAnsi="Tahoma" w:cs="Tahoma"/>
      <w:sz w:val="16"/>
      <w:szCs w:val="16"/>
    </w:rPr>
  </w:style>
  <w:style w:type="character" w:customStyle="1" w:styleId="TextodegloboCar">
    <w:name w:val="Texto de globo Car"/>
    <w:basedOn w:val="Fuentedeprrafopredeter"/>
    <w:link w:val="Textodeglobo"/>
    <w:uiPriority w:val="99"/>
    <w:semiHidden/>
    <w:rsid w:val="00AE100A"/>
    <w:rPr>
      <w:rFonts w:ascii="Tahoma" w:hAnsi="Tahoma" w:cs="Tahoma"/>
      <w:sz w:val="16"/>
      <w:szCs w:val="16"/>
      <w:lang w:eastAsia="ar-SA"/>
    </w:rPr>
  </w:style>
  <w:style w:type="paragraph" w:styleId="Prrafodelista">
    <w:name w:val="List Paragraph"/>
    <w:basedOn w:val="Normal"/>
    <w:uiPriority w:val="34"/>
    <w:qFormat/>
    <w:rsid w:val="00A0538E"/>
    <w:pPr>
      <w:ind w:left="720"/>
      <w:contextualSpacing/>
    </w:pPr>
  </w:style>
  <w:style w:type="table" w:styleId="Tablaconcuadrcula">
    <w:name w:val="Table Grid"/>
    <w:basedOn w:val="Tablanormal"/>
    <w:uiPriority w:val="59"/>
    <w:rsid w:val="00A0538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Textodelmarcadordeposicin">
    <w:name w:val="Placeholder Text"/>
    <w:basedOn w:val="Fuentedeprrafopredeter"/>
    <w:uiPriority w:val="99"/>
    <w:semiHidden/>
    <w:rsid w:val="00C84994"/>
    <w:rPr>
      <w:color w:val="808080"/>
    </w:rPr>
  </w:style>
  <w:style w:type="character" w:styleId="Refdecomentario">
    <w:name w:val="annotation reference"/>
    <w:basedOn w:val="Fuentedeprrafopredeter"/>
    <w:uiPriority w:val="99"/>
    <w:semiHidden/>
    <w:unhideWhenUsed/>
    <w:rsid w:val="00562A04"/>
    <w:rPr>
      <w:sz w:val="16"/>
      <w:szCs w:val="16"/>
    </w:rPr>
  </w:style>
  <w:style w:type="paragraph" w:styleId="Textocomentario">
    <w:name w:val="annotation text"/>
    <w:basedOn w:val="Normal"/>
    <w:link w:val="TextocomentarioCar"/>
    <w:uiPriority w:val="99"/>
    <w:semiHidden/>
    <w:unhideWhenUsed/>
    <w:rsid w:val="00562A04"/>
    <w:rPr>
      <w:sz w:val="20"/>
      <w:szCs w:val="20"/>
    </w:rPr>
  </w:style>
  <w:style w:type="character" w:customStyle="1" w:styleId="TextocomentarioCar">
    <w:name w:val="Texto comentario Car"/>
    <w:basedOn w:val="Fuentedeprrafopredeter"/>
    <w:link w:val="Textocomentario"/>
    <w:uiPriority w:val="99"/>
    <w:semiHidden/>
    <w:rsid w:val="00562A04"/>
    <w:rPr>
      <w:lang w:eastAsia="ar-SA"/>
    </w:rPr>
  </w:style>
  <w:style w:type="paragraph" w:styleId="Asuntodelcomentario">
    <w:name w:val="annotation subject"/>
    <w:basedOn w:val="Textocomentario"/>
    <w:next w:val="Textocomentario"/>
    <w:link w:val="AsuntodelcomentarioCar"/>
    <w:uiPriority w:val="99"/>
    <w:semiHidden/>
    <w:unhideWhenUsed/>
    <w:rsid w:val="00562A04"/>
    <w:rPr>
      <w:b/>
      <w:bCs/>
    </w:rPr>
  </w:style>
  <w:style w:type="character" w:customStyle="1" w:styleId="AsuntodelcomentarioCar">
    <w:name w:val="Asunto del comentario Car"/>
    <w:basedOn w:val="TextocomentarioCar"/>
    <w:link w:val="Asuntodelcomentario"/>
    <w:uiPriority w:val="99"/>
    <w:semiHidden/>
    <w:rsid w:val="00562A04"/>
    <w:rPr>
      <w:b/>
      <w:bCs/>
      <w:lang w:eastAsia="ar-SA"/>
    </w:rPr>
  </w:style>
  <w:style w:type="character" w:styleId="Hipervnculo">
    <w:name w:val="Hyperlink"/>
    <w:basedOn w:val="Fuentedeprrafopredeter"/>
    <w:uiPriority w:val="99"/>
    <w:unhideWhenUsed/>
    <w:rsid w:val="00600462"/>
    <w:rPr>
      <w:color w:val="0000FF" w:themeColor="hyperlink"/>
      <w:u w:val="single"/>
    </w:rPr>
  </w:style>
  <w:style w:type="character" w:customStyle="1" w:styleId="Ttulo1Car">
    <w:name w:val="Título 1 Car"/>
    <w:basedOn w:val="Fuentedeprrafopredeter"/>
    <w:link w:val="Ttulo1"/>
    <w:rsid w:val="00E94CB9"/>
    <w:rPr>
      <w:rFonts w:ascii="Albertus Extra Bold" w:hAnsi="Albertus Extra Bold"/>
      <w:b/>
      <w:bCs/>
      <w:sz w:val="32"/>
      <w:lang w:eastAsia="ar-SA"/>
    </w:rPr>
  </w:style>
  <w:style w:type="character" w:styleId="Hipervnculovisitado">
    <w:name w:val="FollowedHyperlink"/>
    <w:basedOn w:val="Fuentedeprrafopredeter"/>
    <w:uiPriority w:val="99"/>
    <w:semiHidden/>
    <w:unhideWhenUsed/>
    <w:rsid w:val="00E94CB9"/>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es.mathworks.com/help/vision/ug/single-camera-calibrator-app.html" TargetMode="External"/><Relationship Id="rId13" Type="http://schemas.openxmlformats.org/officeDocument/2006/relationships/image" Target="media/image5.jpe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image" Target="media/image7.jpeg"/><Relationship Id="rId10" Type="http://schemas.openxmlformats.org/officeDocument/2006/relationships/image" Target="media/image2.jpe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jpeg"/></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5F71BDD-1A61-40B4-9411-F444498311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7431</TotalTime>
  <Pages>4</Pages>
  <Words>650</Words>
  <Characters>3705</Characters>
  <Application>Microsoft Office Word</Application>
  <DocSecurity>0</DocSecurity>
  <Lines>30</Lines>
  <Paragraphs>8</Paragraphs>
  <ScaleCrop>false</ScaleCrop>
  <HeadingPairs>
    <vt:vector size="2" baseType="variant">
      <vt:variant>
        <vt:lpstr>Título</vt:lpstr>
      </vt:variant>
      <vt:variant>
        <vt:i4>1</vt:i4>
      </vt:variant>
    </vt:vector>
  </HeadingPairs>
  <TitlesOfParts>
    <vt:vector size="1" baseType="lpstr">
      <vt:lpstr>PRÁCTICA 1</vt:lpstr>
    </vt:vector>
  </TitlesOfParts>
  <Company/>
  <LinksUpToDate>false</LinksUpToDate>
  <CharactersWithSpaces>4347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PRÁCTICA 1</dc:title>
  <dc:creator>jgonzalez</dc:creator>
  <cp:lastModifiedBy>Raul RS</cp:lastModifiedBy>
  <cp:revision>7</cp:revision>
  <cp:lastPrinted>2019-01-16T10:07:00Z</cp:lastPrinted>
  <dcterms:created xsi:type="dcterms:W3CDTF">2018-01-18T18:39:00Z</dcterms:created>
  <dcterms:modified xsi:type="dcterms:W3CDTF">2019-01-16T10:08:00Z</dcterms:modified>
</cp:coreProperties>
</file>