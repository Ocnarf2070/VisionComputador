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7822A07" w14:textId="77777777" w:rsidR="00931C13" w:rsidRPr="0040007A" w:rsidRDefault="00600462" w:rsidP="00206CDB">
      <w:pPr>
        <w:pStyle w:val="Ttulo1"/>
        <w:pBdr>
          <w:bottom w:val="single" w:sz="8" w:space="1" w:color="000000"/>
        </w:pBdr>
        <w:tabs>
          <w:tab w:val="clear" w:pos="0"/>
        </w:tabs>
        <w:ind w:left="0" w:firstLine="0"/>
        <w:rPr>
          <w:rFonts w:ascii="Times New Roman" w:hAnsi="Times New Roman"/>
        </w:rPr>
      </w:pPr>
      <w:bookmarkStart w:id="0" w:name="_Hlk536393437"/>
      <w:bookmarkEnd w:id="0"/>
      <w:r>
        <w:rPr>
          <w:rFonts w:ascii="Times New Roman" w:hAnsi="Times New Roman"/>
        </w:rPr>
        <w:t>COMPUTER VISION</w:t>
      </w:r>
    </w:p>
    <w:p w14:paraId="2793113B" w14:textId="77777777" w:rsidR="00931C13" w:rsidRPr="0040007A" w:rsidRDefault="00931C13" w:rsidP="00206CDB">
      <w:pPr>
        <w:pStyle w:val="Ttulo1"/>
        <w:pBdr>
          <w:bottom w:val="single" w:sz="8" w:space="1" w:color="000000"/>
        </w:pBdr>
        <w:tabs>
          <w:tab w:val="clear" w:pos="0"/>
        </w:tabs>
        <w:ind w:left="0" w:firstLine="0"/>
        <w:jc w:val="left"/>
        <w:rPr>
          <w:rFonts w:ascii="Times New Roman" w:hAnsi="Times New Roman"/>
          <w:b w:val="0"/>
          <w:sz w:val="24"/>
          <w:szCs w:val="24"/>
        </w:rPr>
      </w:pPr>
    </w:p>
    <w:p w14:paraId="5008D13C" w14:textId="77777777" w:rsidR="00931C13" w:rsidRPr="00600462" w:rsidRDefault="00600462" w:rsidP="00206CDB">
      <w:pPr>
        <w:rPr>
          <w:sz w:val="22"/>
          <w:szCs w:val="22"/>
          <w:lang w:val="en-US"/>
        </w:rPr>
      </w:pPr>
      <w:r w:rsidRPr="00600462">
        <w:rPr>
          <w:b/>
          <w:lang w:val="en-US"/>
        </w:rPr>
        <w:t>EXERCISE 9</w:t>
      </w:r>
      <w:r w:rsidR="00E94CB9">
        <w:rPr>
          <w:b/>
          <w:lang w:val="en-US"/>
        </w:rPr>
        <w:t>a</w:t>
      </w:r>
      <w:r w:rsidR="001428C8" w:rsidRPr="00600462">
        <w:rPr>
          <w:b/>
          <w:lang w:val="en-US"/>
        </w:rPr>
        <w:t xml:space="preserve">: </w:t>
      </w:r>
      <w:r w:rsidR="00E94CB9">
        <w:rPr>
          <w:b/>
          <w:lang w:val="en-US"/>
        </w:rPr>
        <w:t xml:space="preserve">Camera calibration </w:t>
      </w:r>
    </w:p>
    <w:p w14:paraId="7D4FCB9A" w14:textId="77777777" w:rsidR="00931C13" w:rsidRPr="00600462" w:rsidRDefault="00600462" w:rsidP="00206CDB">
      <w:pPr>
        <w:pBdr>
          <w:bottom w:val="single" w:sz="8" w:space="1" w:color="000000"/>
        </w:pBdr>
        <w:rPr>
          <w:sz w:val="18"/>
          <w:lang w:val="en-US"/>
        </w:rPr>
      </w:pPr>
      <w:r w:rsidRPr="00600462">
        <w:rPr>
          <w:sz w:val="20"/>
          <w:lang w:val="en-US"/>
        </w:rPr>
        <w:t>Concept</w:t>
      </w:r>
      <w:r w:rsidR="00931C13" w:rsidRPr="00600462">
        <w:rPr>
          <w:sz w:val="20"/>
          <w:lang w:val="en-US"/>
        </w:rPr>
        <w:t>s:</w:t>
      </w:r>
      <w:r w:rsidR="00A0538E" w:rsidRPr="00600462">
        <w:rPr>
          <w:sz w:val="20"/>
          <w:lang w:val="en-US"/>
        </w:rPr>
        <w:t xml:space="preserve"> </w:t>
      </w:r>
      <w:r w:rsidRPr="00600462">
        <w:rPr>
          <w:sz w:val="20"/>
          <w:lang w:val="en-US"/>
        </w:rPr>
        <w:t>Camera calibration</w:t>
      </w:r>
      <w:r w:rsidR="00E94CB9">
        <w:rPr>
          <w:sz w:val="20"/>
          <w:lang w:val="en-US"/>
        </w:rPr>
        <w:t>, intrinsic parameters, distortion</w:t>
      </w:r>
      <w:r w:rsidRPr="00600462">
        <w:rPr>
          <w:sz w:val="20"/>
          <w:lang w:val="en-US"/>
        </w:rPr>
        <w:t>.</w:t>
      </w:r>
    </w:p>
    <w:p w14:paraId="7942C6DB" w14:textId="77777777" w:rsidR="005C05CD" w:rsidRPr="00EB57E6" w:rsidRDefault="005C05CD" w:rsidP="00350061">
      <w:pPr>
        <w:jc w:val="both"/>
        <w:rPr>
          <w:sz w:val="22"/>
          <w:szCs w:val="22"/>
          <w:lang w:val="en-US"/>
        </w:rPr>
      </w:pPr>
    </w:p>
    <w:p w14:paraId="11D3BFC4" w14:textId="77777777" w:rsidR="00600462" w:rsidRDefault="00600462" w:rsidP="00E94CB9">
      <w:pPr>
        <w:pStyle w:val="Prrafodelista"/>
        <w:ind w:left="360"/>
        <w:jc w:val="both"/>
        <w:rPr>
          <w:sz w:val="22"/>
          <w:szCs w:val="22"/>
          <w:lang w:val="en-US"/>
        </w:rPr>
      </w:pPr>
      <w:r w:rsidRPr="00600462">
        <w:rPr>
          <w:b/>
          <w:sz w:val="22"/>
          <w:szCs w:val="22"/>
          <w:lang w:val="en-US"/>
        </w:rPr>
        <w:t>Camera calibration.</w:t>
      </w:r>
      <w:r w:rsidRPr="00600462">
        <w:rPr>
          <w:sz w:val="22"/>
          <w:szCs w:val="22"/>
          <w:lang w:val="en-US"/>
        </w:rPr>
        <w:t xml:space="preserve"> Since we are almost experts in computer vision, we are going to calibrate </w:t>
      </w:r>
      <w:r>
        <w:rPr>
          <w:sz w:val="22"/>
          <w:szCs w:val="22"/>
          <w:lang w:val="en-US"/>
        </w:rPr>
        <w:t xml:space="preserve">the camera of our smartphone or laptop. For that we are going to use the amazing tutorial and calibration application from MATLAB. The tutorial is full of interesting information and directions about how to </w:t>
      </w:r>
      <w:r w:rsidR="00E94CB9">
        <w:rPr>
          <w:sz w:val="22"/>
          <w:szCs w:val="22"/>
          <w:lang w:val="en-US"/>
        </w:rPr>
        <w:t xml:space="preserve">properly </w:t>
      </w:r>
      <w:r>
        <w:rPr>
          <w:sz w:val="22"/>
          <w:szCs w:val="22"/>
          <w:lang w:val="en-US"/>
        </w:rPr>
        <w:t xml:space="preserve">calibrate the camera, as well as how to interpret the obtained results. To calibrate the camera, you only need the provided application, a pattern with a chessboard, and the camera itself! Take different pictures of the chessboard with different perspectives, run the application, and enjoy! </w:t>
      </w:r>
      <w:r w:rsidR="0061444E" w:rsidRPr="0061444E">
        <w:rPr>
          <w:b/>
          <w:sz w:val="22"/>
          <w:szCs w:val="22"/>
          <w:lang w:val="en-US"/>
        </w:rPr>
        <w:t>For that,</w:t>
      </w:r>
      <w:r w:rsidR="0061444E">
        <w:rPr>
          <w:sz w:val="22"/>
          <w:szCs w:val="22"/>
          <w:lang w:val="en-US"/>
        </w:rPr>
        <w:t xml:space="preserve"> </w:t>
      </w:r>
      <w:r w:rsidR="0061444E" w:rsidRPr="0061444E">
        <w:rPr>
          <w:b/>
          <w:sz w:val="22"/>
          <w:szCs w:val="22"/>
          <w:lang w:val="en-US"/>
        </w:rPr>
        <w:t>f</w:t>
      </w:r>
      <w:r w:rsidR="00E94CB9" w:rsidRPr="00E94CB9">
        <w:rPr>
          <w:b/>
          <w:sz w:val="22"/>
          <w:szCs w:val="22"/>
          <w:lang w:val="en-US"/>
        </w:rPr>
        <w:t>ollow the next steps:</w:t>
      </w:r>
    </w:p>
    <w:p w14:paraId="03706D97" w14:textId="77777777" w:rsidR="00FD310B" w:rsidRDefault="00FD310B" w:rsidP="00FD310B">
      <w:pPr>
        <w:pStyle w:val="Prrafodelista"/>
        <w:ind w:left="360"/>
        <w:jc w:val="both"/>
        <w:rPr>
          <w:sz w:val="22"/>
          <w:szCs w:val="22"/>
          <w:lang w:val="en-US"/>
        </w:rPr>
      </w:pPr>
    </w:p>
    <w:p w14:paraId="0B28F3DB" w14:textId="77777777" w:rsidR="00600462" w:rsidRPr="00441B2F" w:rsidRDefault="00E94CB9" w:rsidP="00600462">
      <w:pPr>
        <w:pStyle w:val="Prrafodelista"/>
        <w:numPr>
          <w:ilvl w:val="1"/>
          <w:numId w:val="33"/>
        </w:numPr>
        <w:jc w:val="both"/>
        <w:rPr>
          <w:rStyle w:val="Hipervnculo"/>
          <w:color w:val="auto"/>
          <w:sz w:val="22"/>
          <w:szCs w:val="22"/>
          <w:u w:val="none"/>
          <w:lang w:val="en-GB"/>
        </w:rPr>
      </w:pPr>
      <w:r w:rsidRPr="00E94CB9">
        <w:rPr>
          <w:sz w:val="22"/>
          <w:szCs w:val="22"/>
          <w:lang w:val="en-US"/>
        </w:rPr>
        <w:t>Take a look at the tutorial</w:t>
      </w:r>
      <w:r>
        <w:rPr>
          <w:sz w:val="22"/>
          <w:szCs w:val="22"/>
          <w:lang w:val="en-US"/>
        </w:rPr>
        <w:t xml:space="preserve"> </w:t>
      </w:r>
      <w:r w:rsidR="008B2E64">
        <w:rPr>
          <w:sz w:val="22"/>
          <w:szCs w:val="22"/>
          <w:lang w:val="en-US"/>
        </w:rPr>
        <w:t>of</w:t>
      </w:r>
      <w:r>
        <w:rPr>
          <w:sz w:val="22"/>
          <w:szCs w:val="22"/>
          <w:lang w:val="en-US"/>
        </w:rPr>
        <w:t xml:space="preserve"> the </w:t>
      </w:r>
      <w:r w:rsidRPr="008B2E64">
        <w:rPr>
          <w:i/>
          <w:sz w:val="22"/>
          <w:szCs w:val="22"/>
          <w:lang w:val="en-US"/>
        </w:rPr>
        <w:t>Camera Calibrator</w:t>
      </w:r>
      <w:r w:rsidRPr="008B2E64">
        <w:rPr>
          <w:b/>
          <w:i/>
          <w:sz w:val="22"/>
          <w:szCs w:val="22"/>
          <w:lang w:val="en-US"/>
        </w:rPr>
        <w:t xml:space="preserve"> </w:t>
      </w:r>
      <w:r w:rsidRPr="008B2E64">
        <w:rPr>
          <w:i/>
          <w:sz w:val="22"/>
          <w:szCs w:val="22"/>
          <w:lang w:val="en-US"/>
        </w:rPr>
        <w:t>application</w:t>
      </w:r>
      <w:r>
        <w:rPr>
          <w:sz w:val="22"/>
          <w:szCs w:val="22"/>
          <w:lang w:val="en-US"/>
        </w:rPr>
        <w:t xml:space="preserve">. With such </w:t>
      </w:r>
      <w:r w:rsidR="0061444E">
        <w:rPr>
          <w:sz w:val="22"/>
          <w:szCs w:val="22"/>
          <w:lang w:val="en-US"/>
        </w:rPr>
        <w:t xml:space="preserve">an </w:t>
      </w:r>
      <w:r>
        <w:rPr>
          <w:sz w:val="22"/>
          <w:szCs w:val="22"/>
          <w:lang w:val="en-US"/>
        </w:rPr>
        <w:t xml:space="preserve">application you can calibrate standard or fisheye cameras. We will focus on standard cameras. </w:t>
      </w:r>
      <w:r w:rsidRPr="00441B2F">
        <w:rPr>
          <w:sz w:val="22"/>
          <w:szCs w:val="22"/>
          <w:lang w:val="en-GB"/>
        </w:rPr>
        <w:t xml:space="preserve">Tutorial url: </w:t>
      </w:r>
      <w:hyperlink r:id="rId8" w:history="1">
        <w:r w:rsidR="00600462" w:rsidRPr="00441B2F">
          <w:rPr>
            <w:rStyle w:val="Hipervnculo"/>
            <w:color w:val="0070C0"/>
            <w:sz w:val="22"/>
            <w:szCs w:val="22"/>
            <w:lang w:val="en-GB"/>
          </w:rPr>
          <w:t>https://es.mathworks.com/help/vision/ug/single-camera-calibrator-app.html</w:t>
        </w:r>
      </w:hyperlink>
    </w:p>
    <w:p w14:paraId="3D1FBC4D" w14:textId="77777777" w:rsidR="0056354B" w:rsidRPr="00441B2F" w:rsidRDefault="0056354B" w:rsidP="0056354B">
      <w:pPr>
        <w:pStyle w:val="Prrafodelista"/>
        <w:ind w:left="1080"/>
        <w:jc w:val="both"/>
        <w:rPr>
          <w:sz w:val="22"/>
          <w:szCs w:val="22"/>
          <w:lang w:val="en-GB"/>
        </w:rPr>
      </w:pPr>
    </w:p>
    <w:p w14:paraId="0587A21B" w14:textId="77777777" w:rsidR="0061444E" w:rsidRPr="0056354B" w:rsidRDefault="0061444E" w:rsidP="00600462">
      <w:pPr>
        <w:pStyle w:val="Prrafodelista"/>
        <w:numPr>
          <w:ilvl w:val="1"/>
          <w:numId w:val="33"/>
        </w:numPr>
        <w:jc w:val="both"/>
        <w:rPr>
          <w:sz w:val="22"/>
          <w:szCs w:val="22"/>
          <w:lang w:val="en-US"/>
        </w:rPr>
      </w:pPr>
      <w:r w:rsidRPr="0061444E">
        <w:rPr>
          <w:sz w:val="22"/>
          <w:szCs w:val="22"/>
          <w:lang w:val="en-US"/>
        </w:rPr>
        <w:t>Following the hints given in the tutorial, take around 15 images of the calibration pattern with your camera</w:t>
      </w:r>
      <w:r w:rsidR="0056354B">
        <w:rPr>
          <w:sz w:val="22"/>
          <w:szCs w:val="22"/>
          <w:lang w:val="en-US"/>
        </w:rPr>
        <w:t>, and a</w:t>
      </w:r>
      <w:r>
        <w:rPr>
          <w:sz w:val="22"/>
          <w:szCs w:val="22"/>
          <w:lang w:val="en-US"/>
        </w:rPr>
        <w:t>dd the</w:t>
      </w:r>
      <w:r w:rsidR="0056354B">
        <w:rPr>
          <w:sz w:val="22"/>
          <w:szCs w:val="22"/>
          <w:lang w:val="en-US"/>
        </w:rPr>
        <w:t>m</w:t>
      </w:r>
      <w:r>
        <w:rPr>
          <w:sz w:val="22"/>
          <w:szCs w:val="22"/>
          <w:lang w:val="en-US"/>
        </w:rPr>
        <w:t xml:space="preserve"> to the application </w:t>
      </w:r>
      <w:r w:rsidRPr="0056354B">
        <w:rPr>
          <w:sz w:val="22"/>
          <w:szCs w:val="22"/>
          <w:lang w:val="en-US"/>
        </w:rPr>
        <w:t>(</w:t>
      </w:r>
      <w:r w:rsidR="0056354B" w:rsidRPr="0056354B">
        <w:rPr>
          <w:i/>
          <w:sz w:val="22"/>
          <w:szCs w:val="22"/>
          <w:lang w:val="en-US"/>
        </w:rPr>
        <w:t>Add Images</w:t>
      </w:r>
      <w:r w:rsidR="0056354B">
        <w:rPr>
          <w:sz w:val="22"/>
          <w:szCs w:val="22"/>
          <w:lang w:val="en-US"/>
        </w:rPr>
        <w:t xml:space="preserve"> button). If the camera resolution is too high, resize the images. </w:t>
      </w:r>
      <w:r w:rsidR="0056354B" w:rsidRPr="0056354B">
        <w:rPr>
          <w:color w:val="0070C0"/>
          <w:sz w:val="22"/>
          <w:szCs w:val="22"/>
          <w:lang w:val="en-US"/>
        </w:rPr>
        <w:t xml:space="preserve">Include thumbs of the used images in the report. </w:t>
      </w:r>
    </w:p>
    <w:p w14:paraId="3F6287E7" w14:textId="77777777" w:rsidR="0056354B" w:rsidRPr="0056354B" w:rsidRDefault="0056354B" w:rsidP="0056354B">
      <w:pPr>
        <w:pStyle w:val="Prrafodelista"/>
        <w:rPr>
          <w:sz w:val="22"/>
          <w:szCs w:val="22"/>
          <w:lang w:val="en-US"/>
        </w:rPr>
      </w:pPr>
    </w:p>
    <w:p w14:paraId="42047532" w14:textId="77777777" w:rsidR="00441B2F" w:rsidRDefault="0056354B" w:rsidP="00441B2F">
      <w:pPr>
        <w:pStyle w:val="Prrafodelista"/>
        <w:keepNext/>
        <w:ind w:left="1080"/>
        <w:jc w:val="center"/>
      </w:pPr>
      <w:r>
        <w:rPr>
          <w:rFonts w:eastAsia="lucidatypewriter"/>
          <w:i/>
          <w:noProof/>
          <w:color w:val="000000"/>
          <w:sz w:val="22"/>
          <w:szCs w:val="22"/>
          <w:lang w:val="en-US" w:eastAsia="en-US"/>
        </w:rPr>
        <w:drawing>
          <wp:inline distT="0" distB="0" distL="0" distR="0" wp14:anchorId="4E1640E9" wp14:editId="46C507EE">
            <wp:extent cx="1213286" cy="909965"/>
            <wp:effectExtent l="0" t="0" r="635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rabajo\Docencia\Asignaturas\Vision por Computador\Practicas\2017-2018\Exercise 9 - Stereo vision\Pattern images 2\small-0.jp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213286" cy="909965"/>
                    </a:xfrm>
                    <a:prstGeom prst="rect">
                      <a:avLst/>
                    </a:prstGeom>
                    <a:noFill/>
                    <a:ln>
                      <a:noFill/>
                    </a:ln>
                  </pic:spPr>
                </pic:pic>
              </a:graphicData>
            </a:graphic>
          </wp:inline>
        </w:drawing>
      </w:r>
      <w:r w:rsidR="00441B2F">
        <w:t xml:space="preserve">  </w:t>
      </w:r>
      <w:r w:rsidR="00441B2F">
        <w:tab/>
      </w:r>
      <w:r w:rsidR="00441B2F">
        <w:rPr>
          <w:noProof/>
          <w:sz w:val="22"/>
          <w:szCs w:val="22"/>
          <w:lang w:val="en-US" w:eastAsia="en-US"/>
        </w:rPr>
        <w:drawing>
          <wp:inline distT="0" distB="0" distL="0" distR="0" wp14:anchorId="40810FC2" wp14:editId="32466B4E">
            <wp:extent cx="1213286" cy="909965"/>
            <wp:effectExtent l="0" t="0" r="635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rabajo\Docencia\Asignaturas\Vision por Computador\Practicas\2017-2018\Exercise 9 - Stereo vision\Pattern images 2\small-6.jp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213286" cy="909965"/>
                    </a:xfrm>
                    <a:prstGeom prst="rect">
                      <a:avLst/>
                    </a:prstGeom>
                    <a:noFill/>
                    <a:ln>
                      <a:noFill/>
                    </a:ln>
                  </pic:spPr>
                </pic:pic>
              </a:graphicData>
            </a:graphic>
          </wp:inline>
        </w:drawing>
      </w:r>
      <w:r w:rsidR="00441B2F">
        <w:t xml:space="preserve">        </w:t>
      </w:r>
      <w:r w:rsidR="00441B2F">
        <w:rPr>
          <w:noProof/>
          <w:sz w:val="22"/>
          <w:szCs w:val="22"/>
          <w:lang w:val="en-US" w:eastAsia="en-US"/>
        </w:rPr>
        <w:drawing>
          <wp:inline distT="0" distB="0" distL="0" distR="0" wp14:anchorId="528F6368" wp14:editId="61E55EFA">
            <wp:extent cx="1213286" cy="909965"/>
            <wp:effectExtent l="0" t="0" r="635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rabajo\Docencia\Asignaturas\Vision por Computador\Practicas\2017-2018\Exercise 9 - Stereo vision\Pattern images 2\small-14.jp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213286" cy="909965"/>
                    </a:xfrm>
                    <a:prstGeom prst="rect">
                      <a:avLst/>
                    </a:prstGeom>
                    <a:noFill/>
                    <a:ln>
                      <a:noFill/>
                    </a:ln>
                  </pic:spPr>
                </pic:pic>
              </a:graphicData>
            </a:graphic>
          </wp:inline>
        </w:drawing>
      </w:r>
    </w:p>
    <w:p w14:paraId="4010D58F" w14:textId="7241D61B" w:rsidR="0056354B" w:rsidRPr="00441B2F" w:rsidRDefault="00441B2F" w:rsidP="00441B2F">
      <w:pPr>
        <w:pStyle w:val="Descripcin"/>
        <w:ind w:left="1416" w:firstLine="708"/>
        <w:rPr>
          <w:sz w:val="22"/>
          <w:szCs w:val="22"/>
          <w:lang w:val="en-US"/>
        </w:rPr>
      </w:pPr>
      <w:r>
        <w:t xml:space="preserve">   </w:t>
      </w:r>
      <w:proofErr w:type="spellStart"/>
      <w:r>
        <w:t>Image</w:t>
      </w:r>
      <w:proofErr w:type="spellEnd"/>
      <w:r>
        <w:t xml:space="preserve"> </w:t>
      </w:r>
      <w:fldSimple w:instr=" SEQ Image \* ARABIC ">
        <w:r w:rsidR="000123EA">
          <w:rPr>
            <w:noProof/>
          </w:rPr>
          <w:t>1</w:t>
        </w:r>
      </w:fldSimple>
      <w:r>
        <w:tab/>
      </w:r>
      <w:r>
        <w:tab/>
        <w:t xml:space="preserve">           </w:t>
      </w:r>
      <w:proofErr w:type="spellStart"/>
      <w:r>
        <w:t>Image</w:t>
      </w:r>
      <w:proofErr w:type="spellEnd"/>
      <w:r>
        <w:t xml:space="preserve"> </w:t>
      </w:r>
      <w:fldSimple w:instr=" SEQ Image \* ARABIC ">
        <w:r w:rsidR="000123EA">
          <w:rPr>
            <w:noProof/>
          </w:rPr>
          <w:t>2</w:t>
        </w:r>
      </w:fldSimple>
      <w:r>
        <w:tab/>
      </w:r>
      <w:r>
        <w:tab/>
      </w:r>
      <w:r>
        <w:tab/>
      </w:r>
      <w:proofErr w:type="spellStart"/>
      <w:r>
        <w:t>Image</w:t>
      </w:r>
      <w:proofErr w:type="spellEnd"/>
      <w:r>
        <w:t xml:space="preserve"> </w:t>
      </w:r>
      <w:fldSimple w:instr=" SEQ Image \* ARABIC ">
        <w:r w:rsidR="000123EA">
          <w:rPr>
            <w:noProof/>
          </w:rPr>
          <w:t>3</w:t>
        </w:r>
      </w:fldSimple>
    </w:p>
    <w:p w14:paraId="60DD92FC" w14:textId="77777777" w:rsidR="0056354B" w:rsidRDefault="0056354B" w:rsidP="00600462">
      <w:pPr>
        <w:pStyle w:val="Prrafodelista"/>
        <w:numPr>
          <w:ilvl w:val="1"/>
          <w:numId w:val="33"/>
        </w:numPr>
        <w:jc w:val="both"/>
        <w:rPr>
          <w:color w:val="0070C0"/>
          <w:sz w:val="22"/>
          <w:szCs w:val="22"/>
          <w:lang w:val="en-US"/>
        </w:rPr>
      </w:pPr>
      <w:r>
        <w:rPr>
          <w:sz w:val="22"/>
          <w:szCs w:val="22"/>
          <w:lang w:val="en-US"/>
        </w:rPr>
        <w:t>Calibrate the camera (</w:t>
      </w:r>
      <w:r w:rsidRPr="0056354B">
        <w:rPr>
          <w:i/>
          <w:sz w:val="22"/>
          <w:szCs w:val="22"/>
          <w:lang w:val="en-US"/>
        </w:rPr>
        <w:t>Calibrate</w:t>
      </w:r>
      <w:r>
        <w:rPr>
          <w:sz w:val="22"/>
          <w:szCs w:val="22"/>
          <w:lang w:val="en-US"/>
        </w:rPr>
        <w:t xml:space="preserve"> button). The output should be similar to the one in the image below. </w:t>
      </w:r>
      <w:r w:rsidRPr="0056354B">
        <w:rPr>
          <w:color w:val="0070C0"/>
          <w:sz w:val="22"/>
          <w:szCs w:val="22"/>
          <w:lang w:val="en-US"/>
        </w:rPr>
        <w:t xml:space="preserve">Include a similar screenshot with your </w:t>
      </w:r>
      <w:proofErr w:type="gramStart"/>
      <w:r w:rsidRPr="0056354B">
        <w:rPr>
          <w:color w:val="0070C0"/>
          <w:sz w:val="22"/>
          <w:szCs w:val="22"/>
          <w:lang w:val="en-US"/>
        </w:rPr>
        <w:t>output, and</w:t>
      </w:r>
      <w:proofErr w:type="gramEnd"/>
      <w:r w:rsidRPr="0056354B">
        <w:rPr>
          <w:color w:val="0070C0"/>
          <w:sz w:val="22"/>
          <w:szCs w:val="22"/>
          <w:lang w:val="en-US"/>
        </w:rPr>
        <w:t xml:space="preserve"> explain the meaning of the two subfigures on the </w:t>
      </w:r>
      <w:r w:rsidR="008B2E64">
        <w:rPr>
          <w:color w:val="0070C0"/>
          <w:sz w:val="22"/>
          <w:szCs w:val="22"/>
          <w:lang w:val="en-US"/>
        </w:rPr>
        <w:t>right</w:t>
      </w:r>
      <w:r w:rsidRPr="0056354B">
        <w:rPr>
          <w:color w:val="0070C0"/>
          <w:sz w:val="22"/>
          <w:szCs w:val="22"/>
          <w:lang w:val="en-US"/>
        </w:rPr>
        <w:t xml:space="preserve"> side (</w:t>
      </w:r>
      <w:r w:rsidRPr="0056354B">
        <w:rPr>
          <w:i/>
          <w:color w:val="0070C0"/>
          <w:sz w:val="22"/>
          <w:szCs w:val="22"/>
          <w:lang w:val="en-US"/>
        </w:rPr>
        <w:t>Projection errors</w:t>
      </w:r>
      <w:r w:rsidRPr="0056354B">
        <w:rPr>
          <w:color w:val="0070C0"/>
          <w:sz w:val="22"/>
          <w:szCs w:val="22"/>
          <w:lang w:val="en-US"/>
        </w:rPr>
        <w:t xml:space="preserve"> and </w:t>
      </w:r>
      <w:proofErr w:type="spellStart"/>
      <w:r w:rsidRPr="0056354B">
        <w:rPr>
          <w:i/>
          <w:color w:val="0070C0"/>
          <w:sz w:val="22"/>
          <w:szCs w:val="22"/>
          <w:lang w:val="en-US"/>
        </w:rPr>
        <w:t>Extrinsics</w:t>
      </w:r>
      <w:proofErr w:type="spellEnd"/>
      <w:r w:rsidRPr="0056354B">
        <w:rPr>
          <w:color w:val="0070C0"/>
          <w:sz w:val="22"/>
          <w:szCs w:val="22"/>
          <w:lang w:val="en-US"/>
        </w:rPr>
        <w:t>).</w:t>
      </w:r>
    </w:p>
    <w:p w14:paraId="2F5CA4B1" w14:textId="77777777" w:rsidR="00441B2F" w:rsidRPr="0056354B" w:rsidRDefault="00441B2F" w:rsidP="00441B2F">
      <w:pPr>
        <w:pStyle w:val="Prrafodelista"/>
        <w:ind w:left="1080"/>
        <w:jc w:val="both"/>
        <w:rPr>
          <w:color w:val="0070C0"/>
          <w:sz w:val="22"/>
          <w:szCs w:val="22"/>
          <w:lang w:val="en-US"/>
        </w:rPr>
      </w:pPr>
    </w:p>
    <w:p w14:paraId="1026D74C" w14:textId="77777777" w:rsidR="0021031D" w:rsidRPr="0061444E" w:rsidRDefault="0021031D" w:rsidP="0021031D">
      <w:pPr>
        <w:pStyle w:val="Prrafodelista"/>
        <w:ind w:left="1080"/>
        <w:jc w:val="both"/>
        <w:rPr>
          <w:rStyle w:val="Hipervnculo"/>
          <w:color w:val="auto"/>
          <w:sz w:val="22"/>
          <w:szCs w:val="22"/>
          <w:u w:val="none"/>
          <w:lang w:val="en-US"/>
        </w:rPr>
      </w:pPr>
    </w:p>
    <w:p w14:paraId="3D1E2C8A" w14:textId="77777777" w:rsidR="00441B2F" w:rsidRDefault="0021031D" w:rsidP="00441B2F">
      <w:pPr>
        <w:keepNext/>
        <w:jc w:val="center"/>
      </w:pPr>
      <w:r>
        <w:rPr>
          <w:noProof/>
          <w:sz w:val="22"/>
          <w:szCs w:val="22"/>
          <w:lang w:val="en-US" w:eastAsia="en-US"/>
        </w:rPr>
        <w:drawing>
          <wp:inline distT="0" distB="0" distL="0" distR="0" wp14:anchorId="11E58273" wp14:editId="2CCA2FD9">
            <wp:extent cx="5302812" cy="2968914"/>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terfaz-calibracion-matlab.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2812" cy="2968914"/>
                    </a:xfrm>
                    <a:prstGeom prst="rect">
                      <a:avLst/>
                    </a:prstGeom>
                  </pic:spPr>
                </pic:pic>
              </a:graphicData>
            </a:graphic>
          </wp:inline>
        </w:drawing>
      </w:r>
    </w:p>
    <w:p w14:paraId="499F913C" w14:textId="4847AF14" w:rsidR="0021031D" w:rsidRPr="00441B2F" w:rsidRDefault="00441B2F" w:rsidP="00441B2F">
      <w:pPr>
        <w:pStyle w:val="Descripcin"/>
        <w:jc w:val="center"/>
        <w:rPr>
          <w:sz w:val="22"/>
          <w:szCs w:val="22"/>
          <w:lang w:val="en-GB"/>
        </w:rPr>
      </w:pPr>
      <w:r w:rsidRPr="00441B2F">
        <w:rPr>
          <w:lang w:val="en-GB"/>
        </w:rPr>
        <w:t xml:space="preserve">Image </w:t>
      </w:r>
      <w:r>
        <w:fldChar w:fldCharType="begin"/>
      </w:r>
      <w:r w:rsidRPr="00441B2F">
        <w:rPr>
          <w:lang w:val="en-GB"/>
        </w:rPr>
        <w:instrText xml:space="preserve"> SEQ Image \* ARABIC </w:instrText>
      </w:r>
      <w:r>
        <w:fldChar w:fldCharType="separate"/>
      </w:r>
      <w:r w:rsidR="000123EA">
        <w:rPr>
          <w:noProof/>
          <w:lang w:val="en-GB"/>
        </w:rPr>
        <w:t>4</w:t>
      </w:r>
      <w:r>
        <w:fldChar w:fldCharType="end"/>
      </w:r>
      <w:r w:rsidRPr="00441B2F">
        <w:rPr>
          <w:lang w:val="en-GB"/>
        </w:rPr>
        <w:t>. Calibration of the c</w:t>
      </w:r>
      <w:r>
        <w:rPr>
          <w:lang w:val="en-GB"/>
        </w:rPr>
        <w:t>amera</w:t>
      </w:r>
    </w:p>
    <w:p w14:paraId="0993823E" w14:textId="77777777" w:rsidR="00441B2F" w:rsidRPr="00441B2F" w:rsidRDefault="00441B2F" w:rsidP="00441B2F">
      <w:pPr>
        <w:keepNext/>
        <w:rPr>
          <w:lang w:val="en-GB"/>
        </w:rPr>
      </w:pPr>
      <w:r>
        <w:rPr>
          <w:noProof/>
          <w:sz w:val="22"/>
          <w:szCs w:val="22"/>
          <w:lang w:val="en-US" w:eastAsia="en-US"/>
        </w:rPr>
        <w:lastRenderedPageBreak/>
        <w:drawing>
          <wp:inline distT="0" distB="0" distL="0" distR="0" wp14:anchorId="639A68E7" wp14:editId="35B7544A">
            <wp:extent cx="2678317" cy="2008737"/>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terfaz-calibracion-matlab.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78317" cy="2008737"/>
                    </a:xfrm>
                    <a:prstGeom prst="rect">
                      <a:avLst/>
                    </a:prstGeom>
                  </pic:spPr>
                </pic:pic>
              </a:graphicData>
            </a:graphic>
          </wp:inline>
        </w:drawing>
      </w:r>
      <w:r w:rsidRPr="00441B2F">
        <w:rPr>
          <w:lang w:val="en-GB"/>
        </w:rPr>
        <w:t xml:space="preserve">       </w:t>
      </w:r>
      <w:r>
        <w:rPr>
          <w:noProof/>
          <w:sz w:val="22"/>
          <w:szCs w:val="22"/>
          <w:lang w:val="en-US" w:eastAsia="en-US"/>
        </w:rPr>
        <w:drawing>
          <wp:inline distT="0" distB="0" distL="0" distR="0" wp14:anchorId="3C6C11BF" wp14:editId="18F1AE05">
            <wp:extent cx="2656402" cy="1992302"/>
            <wp:effectExtent l="0" t="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terfaz-calibracion-matlab.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56402" cy="1992302"/>
                    </a:xfrm>
                    <a:prstGeom prst="rect">
                      <a:avLst/>
                    </a:prstGeom>
                  </pic:spPr>
                </pic:pic>
              </a:graphicData>
            </a:graphic>
          </wp:inline>
        </w:drawing>
      </w:r>
    </w:p>
    <w:p w14:paraId="7AF83706" w14:textId="5890CEE9" w:rsidR="00441B2F" w:rsidRPr="00441B2F" w:rsidRDefault="00441B2F" w:rsidP="00441B2F">
      <w:pPr>
        <w:pStyle w:val="Descripcin"/>
        <w:ind w:firstLine="708"/>
        <w:rPr>
          <w:lang w:val="en-GB"/>
        </w:rPr>
      </w:pPr>
      <w:r w:rsidRPr="00441B2F">
        <w:rPr>
          <w:lang w:val="en-GB"/>
        </w:rPr>
        <w:t xml:space="preserve">Image </w:t>
      </w:r>
      <w:r>
        <w:fldChar w:fldCharType="begin"/>
      </w:r>
      <w:r w:rsidRPr="00441B2F">
        <w:rPr>
          <w:lang w:val="en-GB"/>
        </w:rPr>
        <w:instrText xml:space="preserve"> SEQ Image \* ARABIC </w:instrText>
      </w:r>
      <w:r>
        <w:fldChar w:fldCharType="separate"/>
      </w:r>
      <w:r w:rsidR="000123EA">
        <w:rPr>
          <w:noProof/>
          <w:lang w:val="en-GB"/>
        </w:rPr>
        <w:t>5</w:t>
      </w:r>
      <w:r>
        <w:fldChar w:fldCharType="end"/>
      </w:r>
      <w:r w:rsidRPr="00441B2F">
        <w:rPr>
          <w:lang w:val="en-GB"/>
        </w:rPr>
        <w:t xml:space="preserve">. </w:t>
      </w:r>
      <w:r>
        <w:rPr>
          <w:lang w:val="en-GB"/>
        </w:rPr>
        <w:t>Mean error of each image</w:t>
      </w:r>
      <w:r>
        <w:rPr>
          <w:lang w:val="en-GB"/>
        </w:rPr>
        <w:tab/>
      </w:r>
      <w:r>
        <w:rPr>
          <w:lang w:val="en-GB"/>
        </w:rPr>
        <w:tab/>
      </w:r>
      <w:r>
        <w:rPr>
          <w:lang w:val="en-GB"/>
        </w:rPr>
        <w:tab/>
      </w:r>
      <w:r>
        <w:rPr>
          <w:lang w:val="en-GB"/>
        </w:rPr>
        <w:tab/>
      </w:r>
      <w:r w:rsidRPr="00441B2F">
        <w:rPr>
          <w:lang w:val="en-GB"/>
        </w:rPr>
        <w:t xml:space="preserve">Image </w:t>
      </w:r>
      <w:r>
        <w:fldChar w:fldCharType="begin"/>
      </w:r>
      <w:r w:rsidRPr="00441B2F">
        <w:rPr>
          <w:lang w:val="en-GB"/>
        </w:rPr>
        <w:instrText xml:space="preserve"> SEQ Image \* ARABIC </w:instrText>
      </w:r>
      <w:r>
        <w:fldChar w:fldCharType="separate"/>
      </w:r>
      <w:r w:rsidR="000123EA">
        <w:rPr>
          <w:noProof/>
          <w:lang w:val="en-GB"/>
        </w:rPr>
        <w:t>6</w:t>
      </w:r>
      <w:r>
        <w:fldChar w:fldCharType="end"/>
      </w:r>
      <w:r w:rsidRPr="00441B2F">
        <w:rPr>
          <w:lang w:val="en-GB"/>
        </w:rPr>
        <w:t>. Projection of the i</w:t>
      </w:r>
      <w:r>
        <w:rPr>
          <w:lang w:val="en-GB"/>
        </w:rPr>
        <w:t>mages</w:t>
      </w:r>
    </w:p>
    <w:p w14:paraId="1F63CB5B" w14:textId="77777777" w:rsidR="00441B2F" w:rsidRDefault="00441B2F" w:rsidP="00441B2F">
      <w:pPr>
        <w:keepNext/>
        <w:jc w:val="center"/>
      </w:pPr>
      <w:r>
        <w:rPr>
          <w:noProof/>
          <w:sz w:val="22"/>
          <w:szCs w:val="22"/>
          <w:lang w:val="en-US" w:eastAsia="en-US"/>
        </w:rPr>
        <w:drawing>
          <wp:inline distT="0" distB="0" distL="0" distR="0" wp14:anchorId="0AADC34C" wp14:editId="4729E70B">
            <wp:extent cx="2763997" cy="2072997"/>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terfaz-calibracion-matlab.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63997" cy="2072997"/>
                    </a:xfrm>
                    <a:prstGeom prst="rect">
                      <a:avLst/>
                    </a:prstGeom>
                  </pic:spPr>
                </pic:pic>
              </a:graphicData>
            </a:graphic>
          </wp:inline>
        </w:drawing>
      </w:r>
    </w:p>
    <w:p w14:paraId="527D245F" w14:textId="7463D310" w:rsidR="00441B2F" w:rsidRPr="00441B2F" w:rsidRDefault="00441B2F" w:rsidP="00441B2F">
      <w:pPr>
        <w:pStyle w:val="Descripcin"/>
        <w:jc w:val="center"/>
        <w:rPr>
          <w:lang w:val="en-GB"/>
        </w:rPr>
      </w:pPr>
      <w:r w:rsidRPr="00441B2F">
        <w:rPr>
          <w:lang w:val="en-GB"/>
        </w:rPr>
        <w:t xml:space="preserve">Image </w:t>
      </w:r>
      <w:r w:rsidRPr="00441B2F">
        <w:rPr>
          <w:lang w:val="en-GB"/>
        </w:rPr>
        <w:fldChar w:fldCharType="begin"/>
      </w:r>
      <w:r w:rsidRPr="00441B2F">
        <w:rPr>
          <w:lang w:val="en-GB"/>
        </w:rPr>
        <w:instrText xml:space="preserve"> SEQ Image \* ARABIC </w:instrText>
      </w:r>
      <w:r w:rsidRPr="00441B2F">
        <w:rPr>
          <w:lang w:val="en-GB"/>
        </w:rPr>
        <w:fldChar w:fldCharType="separate"/>
      </w:r>
      <w:r w:rsidR="000123EA">
        <w:rPr>
          <w:noProof/>
          <w:lang w:val="en-GB"/>
        </w:rPr>
        <w:t>7</w:t>
      </w:r>
      <w:r w:rsidRPr="00441B2F">
        <w:rPr>
          <w:lang w:val="en-GB"/>
        </w:rPr>
        <w:fldChar w:fldCharType="end"/>
      </w:r>
      <w:r w:rsidRPr="00441B2F">
        <w:rPr>
          <w:lang w:val="en-GB"/>
        </w:rPr>
        <w:t xml:space="preserve">. Camera centralized </w:t>
      </w:r>
    </w:p>
    <w:p w14:paraId="25E920D6" w14:textId="77777777" w:rsidR="005F5456" w:rsidRPr="00E94CB9" w:rsidRDefault="005F5456" w:rsidP="0021031D">
      <w:pPr>
        <w:jc w:val="both"/>
        <w:rPr>
          <w:sz w:val="10"/>
          <w:szCs w:val="10"/>
          <w:lang w:val="en-US"/>
        </w:rPr>
      </w:pPr>
    </w:p>
    <w:p w14:paraId="7B9D80CA" w14:textId="77777777" w:rsidR="0021031D" w:rsidRDefault="00441B2F" w:rsidP="0021031D">
      <w:pPr>
        <w:jc w:val="both"/>
        <w:rPr>
          <w:sz w:val="22"/>
          <w:szCs w:val="22"/>
          <w:lang w:val="en-US"/>
        </w:rPr>
      </w:pPr>
      <w:r>
        <w:rPr>
          <w:sz w:val="22"/>
          <w:szCs w:val="22"/>
          <w:lang w:val="en-US"/>
        </w:rPr>
        <w:tab/>
        <w:t>The meaning</w:t>
      </w:r>
      <w:r w:rsidR="00807BCF">
        <w:rPr>
          <w:sz w:val="22"/>
          <w:szCs w:val="22"/>
          <w:lang w:val="en-US"/>
        </w:rPr>
        <w:t>s</w:t>
      </w:r>
      <w:r>
        <w:rPr>
          <w:sz w:val="22"/>
          <w:szCs w:val="22"/>
          <w:lang w:val="en-US"/>
        </w:rPr>
        <w:t xml:space="preserve"> of each subplot on the right side (Image 5 and Image 6) </w:t>
      </w:r>
      <w:r w:rsidR="00807BCF">
        <w:rPr>
          <w:sz w:val="22"/>
          <w:szCs w:val="22"/>
          <w:lang w:val="en-US"/>
        </w:rPr>
        <w:t>are:</w:t>
      </w:r>
    </w:p>
    <w:p w14:paraId="6462B76C" w14:textId="77777777" w:rsidR="00807BCF" w:rsidRDefault="00807BCF" w:rsidP="00807BCF">
      <w:pPr>
        <w:pStyle w:val="Prrafodelista"/>
        <w:numPr>
          <w:ilvl w:val="0"/>
          <w:numId w:val="35"/>
        </w:numPr>
        <w:jc w:val="both"/>
        <w:rPr>
          <w:sz w:val="22"/>
          <w:szCs w:val="22"/>
          <w:lang w:val="en-US"/>
        </w:rPr>
      </w:pPr>
      <w:r>
        <w:rPr>
          <w:sz w:val="22"/>
          <w:szCs w:val="22"/>
          <w:lang w:val="en-US"/>
        </w:rPr>
        <w:t>The first is the mean of the projection error of each images. This error is produced by the approximation on the calibration and it is the difference between the location of the observed point and the projected one.</w:t>
      </w:r>
    </w:p>
    <w:p w14:paraId="3A2395C2" w14:textId="77777777" w:rsidR="00807BCF" w:rsidRDefault="00807BCF" w:rsidP="00807BCF">
      <w:pPr>
        <w:pStyle w:val="Prrafodelista"/>
        <w:numPr>
          <w:ilvl w:val="0"/>
          <w:numId w:val="35"/>
        </w:numPr>
        <w:jc w:val="both"/>
        <w:rPr>
          <w:sz w:val="22"/>
          <w:szCs w:val="22"/>
          <w:lang w:val="en-US"/>
        </w:rPr>
      </w:pPr>
      <w:r>
        <w:rPr>
          <w:sz w:val="22"/>
          <w:szCs w:val="22"/>
          <w:lang w:val="en-US"/>
        </w:rPr>
        <w:t>The second is the localization of the camera and its observed planes which helped to calibrate the camera. It is interesting that in Image 7 the camera is in (0,0</w:t>
      </w:r>
      <w:r w:rsidR="005F40D9">
        <w:rPr>
          <w:sz w:val="22"/>
          <w:szCs w:val="22"/>
          <w:lang w:val="en-US"/>
        </w:rPr>
        <w:t>). This means the calibration has been successful and well made.</w:t>
      </w:r>
    </w:p>
    <w:p w14:paraId="0235000F" w14:textId="77777777" w:rsidR="005F40D9" w:rsidRPr="00807BCF" w:rsidRDefault="005F40D9" w:rsidP="005F40D9">
      <w:pPr>
        <w:pStyle w:val="Prrafodelista"/>
        <w:ind w:left="1440"/>
        <w:jc w:val="both"/>
        <w:rPr>
          <w:sz w:val="22"/>
          <w:szCs w:val="22"/>
          <w:lang w:val="en-US"/>
        </w:rPr>
      </w:pPr>
    </w:p>
    <w:p w14:paraId="464FE4FD" w14:textId="77777777" w:rsidR="00D01241" w:rsidRDefault="00D01241" w:rsidP="00600462">
      <w:pPr>
        <w:pStyle w:val="Prrafodelista"/>
        <w:numPr>
          <w:ilvl w:val="1"/>
          <w:numId w:val="33"/>
        </w:numPr>
        <w:jc w:val="both"/>
        <w:rPr>
          <w:sz w:val="22"/>
          <w:szCs w:val="22"/>
          <w:lang w:val="en-US"/>
        </w:rPr>
      </w:pPr>
      <w:r>
        <w:rPr>
          <w:sz w:val="22"/>
          <w:szCs w:val="22"/>
          <w:lang w:val="en-US"/>
        </w:rPr>
        <w:t>There are two ways to export the</w:t>
      </w:r>
      <w:r w:rsidR="008B2E64">
        <w:rPr>
          <w:sz w:val="22"/>
          <w:szCs w:val="22"/>
          <w:lang w:val="en-US"/>
        </w:rPr>
        <w:t xml:space="preserve"> resultant</w:t>
      </w:r>
      <w:r>
        <w:rPr>
          <w:sz w:val="22"/>
          <w:szCs w:val="22"/>
          <w:lang w:val="en-US"/>
        </w:rPr>
        <w:t xml:space="preserve"> camera parameters: </w:t>
      </w:r>
    </w:p>
    <w:p w14:paraId="021097D5" w14:textId="77777777" w:rsidR="008B2E64" w:rsidRDefault="008B2E64" w:rsidP="008B2E64">
      <w:pPr>
        <w:pStyle w:val="Prrafodelista"/>
        <w:ind w:left="1080"/>
        <w:jc w:val="both"/>
        <w:rPr>
          <w:sz w:val="22"/>
          <w:szCs w:val="22"/>
          <w:lang w:val="en-US"/>
        </w:rPr>
      </w:pPr>
    </w:p>
    <w:p w14:paraId="519D694B" w14:textId="77777777" w:rsidR="00600462" w:rsidRDefault="00D01241" w:rsidP="00D01241">
      <w:pPr>
        <w:pStyle w:val="Prrafodelista"/>
        <w:numPr>
          <w:ilvl w:val="2"/>
          <w:numId w:val="33"/>
        </w:numPr>
        <w:jc w:val="both"/>
        <w:rPr>
          <w:sz w:val="22"/>
          <w:szCs w:val="22"/>
          <w:lang w:val="en-US"/>
        </w:rPr>
      </w:pPr>
      <w:r>
        <w:rPr>
          <w:sz w:val="22"/>
          <w:szCs w:val="22"/>
          <w:lang w:val="en-US"/>
        </w:rPr>
        <w:t xml:space="preserve">Export parameters to </w:t>
      </w:r>
      <w:r w:rsidR="008B2E64">
        <w:rPr>
          <w:sz w:val="22"/>
          <w:szCs w:val="22"/>
          <w:lang w:val="en-US"/>
        </w:rPr>
        <w:t>W</w:t>
      </w:r>
      <w:r>
        <w:rPr>
          <w:sz w:val="22"/>
          <w:szCs w:val="22"/>
          <w:lang w:val="en-US"/>
        </w:rPr>
        <w:t xml:space="preserve">orkspace: this option will create a structure in your workspace called </w:t>
      </w:r>
      <w:proofErr w:type="spellStart"/>
      <w:r w:rsidRPr="00D01241">
        <w:rPr>
          <w:i/>
          <w:sz w:val="22"/>
          <w:szCs w:val="22"/>
          <w:lang w:val="en-US"/>
        </w:rPr>
        <w:t>cameraParams</w:t>
      </w:r>
      <w:proofErr w:type="spellEnd"/>
      <w:r>
        <w:rPr>
          <w:sz w:val="22"/>
          <w:szCs w:val="22"/>
          <w:lang w:val="en-US"/>
        </w:rPr>
        <w:t xml:space="preserve"> with a number of fields, for example: </w:t>
      </w:r>
      <w:proofErr w:type="spellStart"/>
      <w:r w:rsidRPr="00D01241">
        <w:rPr>
          <w:i/>
          <w:sz w:val="22"/>
          <w:szCs w:val="22"/>
          <w:lang w:val="en-US"/>
        </w:rPr>
        <w:t>intrinsicMatrix</w:t>
      </w:r>
      <w:proofErr w:type="spellEnd"/>
      <w:r>
        <w:rPr>
          <w:sz w:val="22"/>
          <w:szCs w:val="22"/>
          <w:lang w:val="en-US"/>
        </w:rPr>
        <w:t xml:space="preserve">, </w:t>
      </w:r>
      <w:proofErr w:type="spellStart"/>
      <w:r w:rsidRPr="00D01241">
        <w:rPr>
          <w:i/>
          <w:sz w:val="22"/>
          <w:szCs w:val="22"/>
          <w:lang w:val="en-US"/>
        </w:rPr>
        <w:t>FocalLength</w:t>
      </w:r>
      <w:proofErr w:type="spellEnd"/>
      <w:r>
        <w:rPr>
          <w:sz w:val="22"/>
          <w:szCs w:val="22"/>
          <w:lang w:val="en-US"/>
        </w:rPr>
        <w:t xml:space="preserve">, </w:t>
      </w:r>
      <w:proofErr w:type="spellStart"/>
      <w:r w:rsidRPr="00D01241">
        <w:rPr>
          <w:i/>
          <w:sz w:val="22"/>
          <w:szCs w:val="22"/>
          <w:lang w:val="en-US"/>
        </w:rPr>
        <w:t>PrincipalPoint</w:t>
      </w:r>
      <w:proofErr w:type="spellEnd"/>
      <w:r>
        <w:rPr>
          <w:sz w:val="22"/>
          <w:szCs w:val="22"/>
          <w:lang w:val="en-US"/>
        </w:rPr>
        <w:t xml:space="preserve">, </w:t>
      </w:r>
      <w:proofErr w:type="spellStart"/>
      <w:r w:rsidRPr="00D01241">
        <w:rPr>
          <w:i/>
          <w:sz w:val="22"/>
          <w:szCs w:val="22"/>
          <w:lang w:val="en-US"/>
        </w:rPr>
        <w:t>RadialDistortion</w:t>
      </w:r>
      <w:proofErr w:type="spellEnd"/>
      <w:r>
        <w:rPr>
          <w:sz w:val="22"/>
          <w:szCs w:val="22"/>
          <w:lang w:val="en-US"/>
        </w:rPr>
        <w:t>, etc.</w:t>
      </w:r>
    </w:p>
    <w:p w14:paraId="1EDD54D1" w14:textId="77777777" w:rsidR="00D01241" w:rsidRDefault="00D01241" w:rsidP="00D01241">
      <w:pPr>
        <w:pStyle w:val="Prrafodelista"/>
        <w:numPr>
          <w:ilvl w:val="2"/>
          <w:numId w:val="33"/>
        </w:numPr>
        <w:jc w:val="both"/>
        <w:rPr>
          <w:sz w:val="22"/>
          <w:szCs w:val="22"/>
          <w:lang w:val="en-US"/>
        </w:rPr>
      </w:pPr>
      <w:r>
        <w:rPr>
          <w:sz w:val="22"/>
          <w:szCs w:val="22"/>
          <w:lang w:val="en-US"/>
        </w:rPr>
        <w:t xml:space="preserve">Generate </w:t>
      </w:r>
      <w:proofErr w:type="spellStart"/>
      <w:r>
        <w:rPr>
          <w:sz w:val="22"/>
          <w:szCs w:val="22"/>
          <w:lang w:val="en-US"/>
        </w:rPr>
        <w:t>Matlab</w:t>
      </w:r>
      <w:proofErr w:type="spellEnd"/>
      <w:r>
        <w:rPr>
          <w:sz w:val="22"/>
          <w:szCs w:val="22"/>
          <w:lang w:val="en-US"/>
        </w:rPr>
        <w:t xml:space="preserve"> script: this way automatically generate a script that performs all the previous steps: loads the images, calibrates the camera, and displays the results, also creating a</w:t>
      </w:r>
      <w:r w:rsidR="008B2E64">
        <w:rPr>
          <w:sz w:val="22"/>
          <w:szCs w:val="22"/>
          <w:lang w:val="en-US"/>
        </w:rPr>
        <w:t xml:space="preserve"> </w:t>
      </w:r>
      <w:proofErr w:type="spellStart"/>
      <w:r w:rsidR="008B2E64" w:rsidRPr="008B2E64">
        <w:rPr>
          <w:i/>
          <w:sz w:val="22"/>
          <w:szCs w:val="22"/>
          <w:lang w:val="en-US"/>
        </w:rPr>
        <w:t>cameraParams</w:t>
      </w:r>
      <w:proofErr w:type="spellEnd"/>
      <w:r w:rsidR="008B2E64">
        <w:rPr>
          <w:sz w:val="22"/>
          <w:szCs w:val="22"/>
          <w:lang w:val="en-US"/>
        </w:rPr>
        <w:t xml:space="preserve"> struct.</w:t>
      </w:r>
    </w:p>
    <w:p w14:paraId="2C0B95FE" w14:textId="77777777" w:rsidR="008B2E64" w:rsidRDefault="008B2E64" w:rsidP="008B2E64">
      <w:pPr>
        <w:pStyle w:val="Prrafodelista"/>
        <w:ind w:left="1800"/>
        <w:jc w:val="both"/>
        <w:rPr>
          <w:sz w:val="22"/>
          <w:szCs w:val="22"/>
          <w:lang w:val="en-US"/>
        </w:rPr>
      </w:pPr>
    </w:p>
    <w:p w14:paraId="5385F05D" w14:textId="77777777" w:rsidR="005F40D9" w:rsidRDefault="008B2E64" w:rsidP="005F40D9">
      <w:pPr>
        <w:ind w:left="1134"/>
        <w:jc w:val="both"/>
        <w:rPr>
          <w:color w:val="0070C0"/>
          <w:sz w:val="22"/>
          <w:szCs w:val="22"/>
          <w:lang w:val="en-US"/>
        </w:rPr>
      </w:pPr>
      <w:r>
        <w:rPr>
          <w:sz w:val="22"/>
          <w:szCs w:val="22"/>
          <w:lang w:val="en-US"/>
        </w:rPr>
        <w:t xml:space="preserve">Use either option to check the camera parameters. </w:t>
      </w:r>
      <w:r w:rsidRPr="008B2E64">
        <w:rPr>
          <w:color w:val="0070C0"/>
          <w:sz w:val="22"/>
          <w:szCs w:val="22"/>
          <w:lang w:val="en-US"/>
        </w:rPr>
        <w:t>Comment in your report as many parameters as you can identify from the calibration lecture (cx, cy, f, etc.) along with their units (meters, pixels, etc.).</w:t>
      </w:r>
      <w:r>
        <w:rPr>
          <w:color w:val="0070C0"/>
          <w:sz w:val="22"/>
          <w:szCs w:val="22"/>
          <w:lang w:val="en-US"/>
        </w:rPr>
        <w:t xml:space="preserve"> Also include the content of the computed </w:t>
      </w:r>
      <w:proofErr w:type="spellStart"/>
      <w:r w:rsidRPr="008B2E64">
        <w:rPr>
          <w:i/>
          <w:color w:val="0070C0"/>
          <w:sz w:val="22"/>
          <w:szCs w:val="22"/>
          <w:lang w:val="en-US"/>
        </w:rPr>
        <w:t>intrinscMatrix</w:t>
      </w:r>
      <w:proofErr w:type="spellEnd"/>
      <w:r>
        <w:rPr>
          <w:color w:val="0070C0"/>
          <w:sz w:val="22"/>
          <w:szCs w:val="22"/>
          <w:lang w:val="en-US"/>
        </w:rPr>
        <w:t>.</w:t>
      </w:r>
    </w:p>
    <w:p w14:paraId="5462F760" w14:textId="77777777" w:rsidR="005F40D9" w:rsidRDefault="005F40D9" w:rsidP="005F40D9">
      <w:pPr>
        <w:ind w:left="1134"/>
        <w:jc w:val="both"/>
        <w:rPr>
          <w:color w:val="0070C0"/>
          <w:sz w:val="22"/>
          <w:szCs w:val="22"/>
          <w:lang w:val="en-US"/>
        </w:rPr>
      </w:pPr>
    </w:p>
    <w:p w14:paraId="73B904AC" w14:textId="77777777" w:rsidR="005F40D9" w:rsidRPr="00B9093D" w:rsidRDefault="005F40D9" w:rsidP="005F40D9">
      <w:pPr>
        <w:ind w:left="1134"/>
        <w:jc w:val="both"/>
        <w:rPr>
          <w:sz w:val="22"/>
          <w:szCs w:val="22"/>
          <w:lang w:val="en-US"/>
        </w:rPr>
      </w:pPr>
      <w:r w:rsidRPr="00B9093D">
        <w:rPr>
          <w:sz w:val="22"/>
          <w:szCs w:val="22"/>
          <w:lang w:val="en-US"/>
        </w:rPr>
        <w:t xml:space="preserve">In the calibration lectures, it can be identified in the first part the intrinsic values of the </w:t>
      </w:r>
      <w:r w:rsidR="00B9093D" w:rsidRPr="00B9093D">
        <w:rPr>
          <w:sz w:val="22"/>
          <w:szCs w:val="22"/>
          <w:lang w:val="en-US"/>
        </w:rPr>
        <w:t>camera</w:t>
      </w:r>
      <w:r w:rsidRPr="00B9093D">
        <w:rPr>
          <w:sz w:val="22"/>
          <w:szCs w:val="22"/>
          <w:lang w:val="en-US"/>
        </w:rPr>
        <w:t>, which includes:</w:t>
      </w:r>
    </w:p>
    <w:p w14:paraId="1BF542C8" w14:textId="77777777" w:rsidR="005F40D9" w:rsidRPr="00B9093D" w:rsidRDefault="005F40D9" w:rsidP="005F40D9">
      <w:pPr>
        <w:pStyle w:val="Prrafodelista"/>
        <w:numPr>
          <w:ilvl w:val="1"/>
          <w:numId w:val="35"/>
        </w:numPr>
        <w:jc w:val="both"/>
        <w:rPr>
          <w:sz w:val="22"/>
          <w:szCs w:val="22"/>
          <w:lang w:val="en-US"/>
        </w:rPr>
      </w:pPr>
      <w:r w:rsidRPr="00B9093D">
        <w:rPr>
          <w:sz w:val="22"/>
          <w:szCs w:val="22"/>
          <w:lang w:val="en-US"/>
        </w:rPr>
        <w:t>The focal length, which corresponds to f, and his unit, which it is in pixels.</w:t>
      </w:r>
    </w:p>
    <w:p w14:paraId="2B0FB5B8" w14:textId="77777777" w:rsidR="00B9093D" w:rsidRPr="00B9093D" w:rsidRDefault="005F40D9" w:rsidP="00B9093D">
      <w:pPr>
        <w:pStyle w:val="Prrafodelista"/>
        <w:numPr>
          <w:ilvl w:val="1"/>
          <w:numId w:val="35"/>
        </w:numPr>
        <w:jc w:val="both"/>
        <w:rPr>
          <w:sz w:val="22"/>
          <w:szCs w:val="22"/>
          <w:lang w:val="en-US"/>
        </w:rPr>
      </w:pPr>
      <w:r w:rsidRPr="00B9093D">
        <w:rPr>
          <w:sz w:val="22"/>
          <w:szCs w:val="22"/>
          <w:lang w:val="en-US"/>
        </w:rPr>
        <w:lastRenderedPageBreak/>
        <w:t xml:space="preserve">The </w:t>
      </w:r>
      <w:r w:rsidRPr="00B9093D">
        <w:rPr>
          <w:sz w:val="22"/>
          <w:szCs w:val="22"/>
          <w:lang w:val="en-US"/>
        </w:rPr>
        <w:t>principal points</w:t>
      </w:r>
      <w:r w:rsidRPr="00B9093D">
        <w:rPr>
          <w:sz w:val="22"/>
          <w:szCs w:val="22"/>
          <w:lang w:val="en-US"/>
        </w:rPr>
        <w:t xml:space="preserve">, which corresponds to </w:t>
      </w:r>
      <w:r w:rsidRPr="00B9093D">
        <w:rPr>
          <w:sz w:val="22"/>
          <w:szCs w:val="22"/>
          <w:lang w:val="en-US"/>
        </w:rPr>
        <w:t xml:space="preserve">cx and cy </w:t>
      </w:r>
      <w:r w:rsidR="00B9093D" w:rsidRPr="00B9093D">
        <w:rPr>
          <w:sz w:val="22"/>
          <w:szCs w:val="22"/>
          <w:lang w:val="en-US"/>
        </w:rPr>
        <w:t>respectively</w:t>
      </w:r>
      <w:r w:rsidRPr="00B9093D">
        <w:rPr>
          <w:sz w:val="22"/>
          <w:szCs w:val="22"/>
          <w:lang w:val="en-US"/>
        </w:rPr>
        <w:t>, and his unit, which it is in pixels.</w:t>
      </w:r>
    </w:p>
    <w:p w14:paraId="14BB1D20" w14:textId="77777777" w:rsidR="00B9093D" w:rsidRPr="00B9093D" w:rsidRDefault="00B9093D" w:rsidP="00B9093D">
      <w:pPr>
        <w:pStyle w:val="Prrafodelista"/>
        <w:ind w:left="1134"/>
        <w:jc w:val="both"/>
        <w:rPr>
          <w:color w:val="0070C0"/>
          <w:sz w:val="22"/>
          <w:szCs w:val="22"/>
          <w:lang w:val="en-US"/>
        </w:rPr>
      </w:pPr>
    </w:p>
    <w:p w14:paraId="695920D3" w14:textId="77777777" w:rsidR="00054CDB" w:rsidRDefault="00B9093D" w:rsidP="00054CDB">
      <w:pPr>
        <w:pStyle w:val="Prrafodelista"/>
        <w:ind w:left="1080"/>
        <w:jc w:val="both"/>
        <w:rPr>
          <w:sz w:val="22"/>
          <w:szCs w:val="22"/>
          <w:lang w:val="en-US"/>
        </w:rPr>
      </w:pPr>
      <w:r>
        <w:rPr>
          <w:sz w:val="22"/>
          <w:szCs w:val="22"/>
          <w:lang w:val="en-US"/>
        </w:rPr>
        <w:t>Also, it shows the extrinsic values of the camera, which are the rotation vector of ach images, which is in radians, and the translation vector of each images, which is in millimeter.</w:t>
      </w:r>
    </w:p>
    <w:p w14:paraId="1B4D3471" w14:textId="77777777" w:rsidR="00054CDB" w:rsidRDefault="00054CDB" w:rsidP="005354EE">
      <w:pPr>
        <w:pStyle w:val="Prrafodelista"/>
        <w:ind w:left="1080"/>
        <w:jc w:val="both"/>
        <w:rPr>
          <w:sz w:val="22"/>
          <w:szCs w:val="22"/>
          <w:lang w:val="en-US"/>
        </w:rPr>
      </w:pPr>
    </w:p>
    <w:p w14:paraId="7BE19B34" w14:textId="77777777" w:rsidR="00B9093D" w:rsidRPr="00F407A3" w:rsidRDefault="00F407A3" w:rsidP="005354EE">
      <w:pPr>
        <w:pStyle w:val="Prrafodelista"/>
        <w:ind w:left="1080"/>
        <w:jc w:val="both"/>
        <w:rPr>
          <w:sz w:val="22"/>
          <w:szCs w:val="22"/>
          <w:lang w:val="en-US"/>
        </w:rPr>
      </w:pPr>
      <m:oMathPara>
        <m:oMath>
          <m:r>
            <w:rPr>
              <w:rFonts w:ascii="Cambria Math" w:hAnsi="Cambria Math"/>
              <w:sz w:val="22"/>
              <w:szCs w:val="22"/>
              <w:lang w:val="en-US"/>
            </w:rPr>
            <m:t>IntrinsicMatrix=</m:t>
          </m:r>
          <m:d>
            <m:dPr>
              <m:ctrlPr>
                <w:rPr>
                  <w:rFonts w:ascii="Cambria Math" w:hAnsi="Cambria Math"/>
                  <w:i/>
                  <w:sz w:val="22"/>
                  <w:szCs w:val="22"/>
                  <w:lang w:val="en-US"/>
                </w:rPr>
              </m:ctrlPr>
            </m:dPr>
            <m:e>
              <m:m>
                <m:mPr>
                  <m:mcs>
                    <m:mc>
                      <m:mcPr>
                        <m:count m:val="3"/>
                        <m:mcJc m:val="center"/>
                      </m:mcPr>
                    </m:mc>
                  </m:mcs>
                  <m:ctrlPr>
                    <w:rPr>
                      <w:rFonts w:ascii="Cambria Math" w:hAnsi="Cambria Math"/>
                      <w:sz w:val="22"/>
                      <w:szCs w:val="22"/>
                      <w:lang w:val="en-US"/>
                    </w:rPr>
                  </m:ctrlPr>
                </m:mPr>
                <m:mr>
                  <m:e>
                    <m:r>
                      <m:rPr>
                        <m:sty m:val="p"/>
                      </m:rPr>
                      <w:rPr>
                        <w:rFonts w:ascii="Cambria Math" w:hAnsi="Cambria Math"/>
                        <w:sz w:val="22"/>
                        <w:szCs w:val="22"/>
                        <w:lang w:val="en-US"/>
                      </w:rPr>
                      <m:t>750.4334</m:t>
                    </m:r>
                    <m:ctrlPr>
                      <w:rPr>
                        <w:rFonts w:ascii="Cambria Math" w:hAnsi="Cambria Math"/>
                        <w:i/>
                        <w:sz w:val="22"/>
                        <w:szCs w:val="22"/>
                        <w:lang w:val="en-US"/>
                      </w:rPr>
                    </m:ctrlPr>
                  </m:e>
                  <m:e>
                    <m:r>
                      <m:rPr>
                        <m:sty m:val="p"/>
                      </m:rPr>
                      <w:rPr>
                        <w:rFonts w:ascii="Cambria Math" w:hAnsi="Cambria Math"/>
                        <w:sz w:val="22"/>
                        <w:szCs w:val="22"/>
                        <w:lang w:val="en-US"/>
                      </w:rPr>
                      <m:t>0</m:t>
                    </m:r>
                    <m:ctrlPr>
                      <w:rPr>
                        <w:rFonts w:ascii="Cambria Math" w:hAnsi="Cambria Math"/>
                        <w:i/>
                        <w:sz w:val="22"/>
                        <w:szCs w:val="22"/>
                        <w:lang w:val="en-US"/>
                      </w:rPr>
                    </m:ctrlPr>
                  </m:e>
                  <m:e>
                    <m:r>
                      <w:rPr>
                        <w:rFonts w:ascii="Cambria Math" w:hAnsi="Cambria Math"/>
                        <w:sz w:val="22"/>
                        <w:szCs w:val="22"/>
                        <w:lang w:val="en-US"/>
                      </w:rPr>
                      <m:t>0</m:t>
                    </m:r>
                    <m:ctrlPr>
                      <w:rPr>
                        <w:rFonts w:ascii="Cambria Math" w:hAnsi="Cambria Math"/>
                        <w:i/>
                        <w:sz w:val="22"/>
                        <w:szCs w:val="22"/>
                        <w:lang w:val="en-US"/>
                      </w:rPr>
                    </m:ctrlPr>
                  </m:e>
                </m:mr>
                <m:mr>
                  <m:e>
                    <m:r>
                      <w:rPr>
                        <w:rFonts w:ascii="Cambria Math" w:hAnsi="Cambria Math"/>
                        <w:sz w:val="22"/>
                        <w:szCs w:val="22"/>
                        <w:lang w:val="en-US"/>
                      </w:rPr>
                      <m:t>0</m:t>
                    </m:r>
                    <m:ctrlPr>
                      <w:rPr>
                        <w:rFonts w:ascii="Cambria Math" w:hAnsi="Cambria Math"/>
                        <w:i/>
                        <w:sz w:val="22"/>
                        <w:szCs w:val="22"/>
                        <w:lang w:val="en-US"/>
                      </w:rPr>
                    </m:ctrlPr>
                  </m:e>
                  <m:e>
                    <m:r>
                      <w:rPr>
                        <w:rFonts w:ascii="Cambria Math" w:hAnsi="Cambria Math"/>
                        <w:sz w:val="22"/>
                        <w:szCs w:val="22"/>
                        <w:lang w:val="en-US"/>
                      </w:rPr>
                      <m:t>750.8098</m:t>
                    </m:r>
                    <m:ctrlPr>
                      <w:rPr>
                        <w:rFonts w:ascii="Cambria Math" w:hAnsi="Cambria Math"/>
                        <w:i/>
                        <w:sz w:val="22"/>
                        <w:szCs w:val="22"/>
                        <w:lang w:val="en-US"/>
                      </w:rPr>
                    </m:ctrlPr>
                  </m:e>
                  <m:e>
                    <m:r>
                      <w:rPr>
                        <w:rFonts w:ascii="Cambria Math" w:hAnsi="Cambria Math"/>
                        <w:sz w:val="22"/>
                        <w:szCs w:val="22"/>
                        <w:lang w:val="en-US"/>
                      </w:rPr>
                      <m:t>0</m:t>
                    </m:r>
                    <m:ctrlPr>
                      <w:rPr>
                        <w:rFonts w:ascii="Cambria Math" w:hAnsi="Cambria Math"/>
                        <w:i/>
                        <w:sz w:val="22"/>
                        <w:szCs w:val="22"/>
                        <w:lang w:val="en-US"/>
                      </w:rPr>
                    </m:ctrlPr>
                  </m:e>
                </m:mr>
                <m:mr>
                  <m:e>
                    <m:r>
                      <w:rPr>
                        <w:rFonts w:ascii="Cambria Math" w:hAnsi="Cambria Math"/>
                        <w:sz w:val="22"/>
                        <w:szCs w:val="22"/>
                        <w:lang w:val="en-US"/>
                      </w:rPr>
                      <m:t>470.6846</m:t>
                    </m:r>
                    <m:ctrlPr>
                      <w:rPr>
                        <w:rFonts w:ascii="Cambria Math" w:hAnsi="Cambria Math"/>
                        <w:i/>
                        <w:sz w:val="22"/>
                        <w:szCs w:val="22"/>
                        <w:lang w:val="en-US"/>
                      </w:rPr>
                    </m:ctrlPr>
                  </m:e>
                  <m:e>
                    <m:r>
                      <w:rPr>
                        <w:rFonts w:ascii="Cambria Math" w:hAnsi="Cambria Math"/>
                        <w:sz w:val="22"/>
                        <w:szCs w:val="22"/>
                        <w:lang w:val="en-US"/>
                      </w:rPr>
                      <m:t>363.6382</m:t>
                    </m:r>
                    <m:ctrlPr>
                      <w:rPr>
                        <w:rFonts w:ascii="Cambria Math" w:hAnsi="Cambria Math"/>
                        <w:i/>
                        <w:sz w:val="22"/>
                        <w:szCs w:val="22"/>
                        <w:lang w:val="en-US"/>
                      </w:rPr>
                    </m:ctrlPr>
                  </m:e>
                  <m:e>
                    <m:r>
                      <w:rPr>
                        <w:rFonts w:ascii="Cambria Math" w:hAnsi="Cambria Math"/>
                        <w:sz w:val="22"/>
                        <w:szCs w:val="22"/>
                        <w:lang w:val="en-US"/>
                      </w:rPr>
                      <m:t>1</m:t>
                    </m:r>
                  </m:e>
                </m:mr>
              </m:m>
              <m:ctrlPr>
                <w:rPr>
                  <w:rFonts w:ascii="Cambria Math" w:hAnsi="Cambria Math"/>
                  <w:sz w:val="22"/>
                  <w:szCs w:val="22"/>
                  <w:lang w:val="en-US"/>
                </w:rPr>
              </m:ctrlPr>
            </m:e>
          </m:d>
          <m:r>
            <w:rPr>
              <w:rFonts w:ascii="Cambria Math" w:hAnsi="Cambria Math"/>
              <w:sz w:val="22"/>
              <w:szCs w:val="22"/>
              <w:lang w:val="en-US"/>
            </w:rPr>
            <m:t>=</m:t>
          </m:r>
          <m:d>
            <m:dPr>
              <m:ctrlPr>
                <w:rPr>
                  <w:rFonts w:ascii="Cambria Math" w:hAnsi="Cambria Math"/>
                  <w:i/>
                  <w:sz w:val="22"/>
                  <w:szCs w:val="22"/>
                  <w:lang w:val="en-US"/>
                </w:rPr>
              </m:ctrlPr>
            </m:dPr>
            <m:e>
              <m:m>
                <m:mPr>
                  <m:mcs>
                    <m:mc>
                      <m:mcPr>
                        <m:count m:val="3"/>
                        <m:mcJc m:val="center"/>
                      </m:mcPr>
                    </m:mc>
                  </m:mcs>
                  <m:ctrlPr>
                    <w:rPr>
                      <w:rFonts w:ascii="Cambria Math" w:hAnsi="Cambria Math"/>
                      <w:sz w:val="22"/>
                      <w:szCs w:val="22"/>
                      <w:lang w:val="en-US"/>
                    </w:rPr>
                  </m:ctrlPr>
                </m:mPr>
                <m:mr>
                  <m:e>
                    <m:sSub>
                      <m:sSubPr>
                        <m:ctrlPr>
                          <w:rPr>
                            <w:rFonts w:ascii="Cambria Math" w:hAnsi="Cambria Math"/>
                            <w:sz w:val="22"/>
                            <w:szCs w:val="22"/>
                            <w:lang w:val="en-US"/>
                          </w:rPr>
                        </m:ctrlPr>
                      </m:sSubPr>
                      <m:e>
                        <m:r>
                          <m:rPr>
                            <m:sty m:val="p"/>
                          </m:rPr>
                          <w:rPr>
                            <w:rFonts w:ascii="Cambria Math" w:hAnsi="Cambria Math"/>
                            <w:sz w:val="22"/>
                            <w:szCs w:val="22"/>
                            <w:lang w:val="en-US"/>
                          </w:rPr>
                          <m:t>s</m:t>
                        </m:r>
                      </m:e>
                      <m:sub>
                        <m:r>
                          <m:rPr>
                            <m:sty m:val="p"/>
                          </m:rPr>
                          <w:rPr>
                            <w:rFonts w:ascii="Cambria Math" w:hAnsi="Cambria Math"/>
                            <w:sz w:val="22"/>
                            <w:szCs w:val="22"/>
                            <w:lang w:val="en-US"/>
                          </w:rPr>
                          <m:t>x</m:t>
                        </m:r>
                      </m:sub>
                    </m:sSub>
                    <m:ctrlPr>
                      <w:rPr>
                        <w:rFonts w:ascii="Cambria Math" w:hAnsi="Cambria Math"/>
                        <w:i/>
                        <w:sz w:val="22"/>
                        <w:szCs w:val="22"/>
                        <w:lang w:val="en-US"/>
                      </w:rPr>
                    </m:ctrlPr>
                  </m:e>
                  <m:e>
                    <m:r>
                      <m:rPr>
                        <m:sty m:val="p"/>
                      </m:rPr>
                      <w:rPr>
                        <w:rFonts w:ascii="Cambria Math" w:hAnsi="Cambria Math"/>
                        <w:sz w:val="22"/>
                        <w:szCs w:val="22"/>
                        <w:lang w:val="en-US"/>
                      </w:rPr>
                      <m:t>0</m:t>
                    </m:r>
                    <m:ctrlPr>
                      <w:rPr>
                        <w:rFonts w:ascii="Cambria Math" w:hAnsi="Cambria Math"/>
                        <w:i/>
                        <w:sz w:val="22"/>
                        <w:szCs w:val="22"/>
                        <w:lang w:val="en-US"/>
                      </w:rPr>
                    </m:ctrlPr>
                  </m:e>
                  <m:e>
                    <m:r>
                      <w:rPr>
                        <w:rFonts w:ascii="Cambria Math" w:hAnsi="Cambria Math"/>
                        <w:sz w:val="22"/>
                        <w:szCs w:val="22"/>
                        <w:lang w:val="en-US"/>
                      </w:rPr>
                      <m:t>0</m:t>
                    </m:r>
                    <m:ctrlPr>
                      <w:rPr>
                        <w:rFonts w:ascii="Cambria Math" w:hAnsi="Cambria Math"/>
                        <w:i/>
                        <w:sz w:val="22"/>
                        <w:szCs w:val="22"/>
                        <w:lang w:val="en-US"/>
                      </w:rPr>
                    </m:ctrlPr>
                  </m:e>
                </m:mr>
                <m:mr>
                  <m:e>
                    <m:r>
                      <w:rPr>
                        <w:rFonts w:ascii="Cambria Math" w:hAnsi="Cambria Math"/>
                        <w:sz w:val="22"/>
                        <w:szCs w:val="22"/>
                        <w:lang w:val="en-US"/>
                      </w:rPr>
                      <m:t>0</m:t>
                    </m:r>
                    <m:ctrlPr>
                      <w:rPr>
                        <w:rFonts w:ascii="Cambria Math" w:hAnsi="Cambria Math"/>
                        <w:i/>
                        <w:sz w:val="22"/>
                        <w:szCs w:val="22"/>
                        <w:lang w:val="en-US"/>
                      </w:rPr>
                    </m:ctrlPr>
                  </m:e>
                  <m:e>
                    <m:sSub>
                      <m:sSubPr>
                        <m:ctrlPr>
                          <w:rPr>
                            <w:rFonts w:ascii="Cambria Math" w:hAnsi="Cambria Math"/>
                            <w:i/>
                            <w:sz w:val="22"/>
                            <w:szCs w:val="22"/>
                            <w:lang w:val="en-US"/>
                          </w:rPr>
                        </m:ctrlPr>
                      </m:sSubPr>
                      <m:e>
                        <m:r>
                          <w:rPr>
                            <w:rFonts w:ascii="Cambria Math" w:hAnsi="Cambria Math"/>
                            <w:sz w:val="22"/>
                            <w:szCs w:val="22"/>
                            <w:lang w:val="en-US"/>
                          </w:rPr>
                          <m:t>s</m:t>
                        </m:r>
                      </m:e>
                      <m:sub>
                        <m:r>
                          <w:rPr>
                            <w:rFonts w:ascii="Cambria Math" w:hAnsi="Cambria Math"/>
                            <w:sz w:val="22"/>
                            <w:szCs w:val="22"/>
                            <w:lang w:val="en-US"/>
                          </w:rPr>
                          <m:t>y</m:t>
                        </m:r>
                      </m:sub>
                    </m:sSub>
                    <m:ctrlPr>
                      <w:rPr>
                        <w:rFonts w:ascii="Cambria Math" w:hAnsi="Cambria Math"/>
                        <w:i/>
                        <w:sz w:val="22"/>
                        <w:szCs w:val="22"/>
                        <w:lang w:val="en-US"/>
                      </w:rPr>
                    </m:ctrlPr>
                  </m:e>
                  <m:e>
                    <m:r>
                      <w:rPr>
                        <w:rFonts w:ascii="Cambria Math" w:hAnsi="Cambria Math"/>
                        <w:sz w:val="22"/>
                        <w:szCs w:val="22"/>
                        <w:lang w:val="en-US"/>
                      </w:rPr>
                      <m:t>0</m:t>
                    </m:r>
                    <m:ctrlPr>
                      <w:rPr>
                        <w:rFonts w:ascii="Cambria Math" w:hAnsi="Cambria Math"/>
                        <w:i/>
                        <w:sz w:val="22"/>
                        <w:szCs w:val="22"/>
                        <w:lang w:val="en-US"/>
                      </w:rPr>
                    </m:ctrlPr>
                  </m:e>
                </m:mr>
                <m:mr>
                  <m:e>
                    <m:sSubSup>
                      <m:sSubSupPr>
                        <m:ctrlPr>
                          <w:rPr>
                            <w:rFonts w:ascii="Cambria Math" w:hAnsi="Cambria Math"/>
                            <w:i/>
                            <w:sz w:val="22"/>
                            <w:szCs w:val="22"/>
                            <w:lang w:val="en-US"/>
                          </w:rPr>
                        </m:ctrlPr>
                      </m:sSubSupPr>
                      <m:e>
                        <m:r>
                          <w:rPr>
                            <w:rFonts w:ascii="Cambria Math" w:hAnsi="Cambria Math"/>
                            <w:sz w:val="22"/>
                            <w:szCs w:val="22"/>
                            <w:lang w:val="en-US"/>
                          </w:rPr>
                          <m:t>x</m:t>
                        </m:r>
                      </m:e>
                      <m:sub>
                        <m:r>
                          <w:rPr>
                            <w:rFonts w:ascii="Cambria Math" w:hAnsi="Cambria Math"/>
                            <w:sz w:val="22"/>
                            <w:szCs w:val="22"/>
                            <w:lang w:val="en-US"/>
                          </w:rPr>
                          <m:t>0</m:t>
                        </m:r>
                      </m:sub>
                      <m:sup>
                        <m:r>
                          <w:rPr>
                            <w:rFonts w:ascii="Cambria Math" w:hAnsi="Cambria Math"/>
                            <w:sz w:val="22"/>
                            <w:szCs w:val="22"/>
                            <w:lang w:val="en-US"/>
                          </w:rPr>
                          <m:t>'</m:t>
                        </m:r>
                      </m:sup>
                    </m:sSubSup>
                    <m:ctrlPr>
                      <w:rPr>
                        <w:rFonts w:ascii="Cambria Math" w:hAnsi="Cambria Math"/>
                        <w:i/>
                        <w:sz w:val="22"/>
                        <w:szCs w:val="22"/>
                        <w:lang w:val="en-US"/>
                      </w:rPr>
                    </m:ctrlPr>
                  </m:e>
                  <m:e>
                    <m:sSubSup>
                      <m:sSubSupPr>
                        <m:ctrlPr>
                          <w:rPr>
                            <w:rFonts w:ascii="Cambria Math" w:hAnsi="Cambria Math"/>
                            <w:i/>
                            <w:sz w:val="22"/>
                            <w:szCs w:val="22"/>
                            <w:lang w:val="en-US"/>
                          </w:rPr>
                        </m:ctrlPr>
                      </m:sSubSupPr>
                      <m:e>
                        <m:r>
                          <w:rPr>
                            <w:rFonts w:ascii="Cambria Math" w:hAnsi="Cambria Math"/>
                            <w:sz w:val="22"/>
                            <w:szCs w:val="22"/>
                            <w:lang w:val="en-US"/>
                          </w:rPr>
                          <m:t>y</m:t>
                        </m:r>
                      </m:e>
                      <m:sub>
                        <m:r>
                          <w:rPr>
                            <w:rFonts w:ascii="Cambria Math" w:hAnsi="Cambria Math"/>
                            <w:sz w:val="22"/>
                            <w:szCs w:val="22"/>
                            <w:lang w:val="en-US"/>
                          </w:rPr>
                          <m:t>0</m:t>
                        </m:r>
                      </m:sub>
                      <m:sup>
                        <m:r>
                          <w:rPr>
                            <w:rFonts w:ascii="Cambria Math" w:hAnsi="Cambria Math"/>
                            <w:sz w:val="22"/>
                            <w:szCs w:val="22"/>
                            <w:lang w:val="en-US"/>
                          </w:rPr>
                          <m:t>'</m:t>
                        </m:r>
                      </m:sup>
                    </m:sSubSup>
                    <m:ctrlPr>
                      <w:rPr>
                        <w:rFonts w:ascii="Cambria Math" w:hAnsi="Cambria Math"/>
                        <w:i/>
                        <w:sz w:val="22"/>
                        <w:szCs w:val="22"/>
                        <w:lang w:val="en-US"/>
                      </w:rPr>
                    </m:ctrlPr>
                  </m:e>
                  <m:e>
                    <m:r>
                      <w:rPr>
                        <w:rFonts w:ascii="Cambria Math" w:hAnsi="Cambria Math"/>
                        <w:sz w:val="22"/>
                        <w:szCs w:val="22"/>
                        <w:lang w:val="en-US"/>
                      </w:rPr>
                      <m:t>1</m:t>
                    </m:r>
                  </m:e>
                </m:mr>
              </m:m>
              <m:ctrlPr>
                <w:rPr>
                  <w:rFonts w:ascii="Cambria Math" w:hAnsi="Cambria Math"/>
                  <w:sz w:val="22"/>
                  <w:szCs w:val="22"/>
                  <w:lang w:val="en-US"/>
                </w:rPr>
              </m:ctrlPr>
            </m:e>
          </m:d>
        </m:oMath>
      </m:oMathPara>
    </w:p>
    <w:p w14:paraId="190C1706" w14:textId="77777777" w:rsidR="00F407A3" w:rsidRPr="00F407A3" w:rsidRDefault="00F407A3" w:rsidP="005354EE">
      <w:pPr>
        <w:pStyle w:val="Prrafodelista"/>
        <w:ind w:left="1080"/>
        <w:jc w:val="both"/>
        <w:rPr>
          <w:sz w:val="22"/>
          <w:szCs w:val="22"/>
          <w:lang w:val="en-US"/>
        </w:rPr>
      </w:pPr>
      <w:r>
        <w:rPr>
          <w:sz w:val="22"/>
          <w:szCs w:val="22"/>
          <w:lang w:val="en-US"/>
        </w:rPr>
        <w:t xml:space="preserve">Thus, </w:t>
      </w:r>
      <w:proofErr w:type="spellStart"/>
      <w:r>
        <w:rPr>
          <w:i/>
          <w:sz w:val="22"/>
          <w:szCs w:val="22"/>
          <w:lang w:val="en-US"/>
        </w:rPr>
        <w:t>I</w:t>
      </w:r>
      <w:r w:rsidRPr="00F407A3">
        <w:rPr>
          <w:i/>
          <w:sz w:val="22"/>
          <w:szCs w:val="22"/>
          <w:lang w:val="en-US"/>
        </w:rPr>
        <w:t>ntris</w:t>
      </w:r>
      <w:r>
        <w:rPr>
          <w:i/>
          <w:sz w:val="22"/>
          <w:szCs w:val="22"/>
          <w:lang w:val="en-US"/>
        </w:rPr>
        <w:t>icMatrix</w:t>
      </w:r>
      <w:proofErr w:type="spellEnd"/>
      <w:r>
        <w:rPr>
          <w:i/>
          <w:sz w:val="22"/>
          <w:szCs w:val="22"/>
          <w:lang w:val="en-US"/>
        </w:rPr>
        <w:t xml:space="preserve"> </w:t>
      </w:r>
      <w:r>
        <w:rPr>
          <w:sz w:val="22"/>
          <w:szCs w:val="22"/>
          <w:lang w:val="en-US"/>
        </w:rPr>
        <w:t>is K</w:t>
      </w:r>
      <w:r>
        <w:rPr>
          <w:sz w:val="22"/>
          <w:szCs w:val="22"/>
          <w:vertAlign w:val="superscript"/>
          <w:lang w:val="en-US"/>
        </w:rPr>
        <w:t xml:space="preserve">T </w:t>
      </w:r>
      <w:r>
        <w:rPr>
          <w:sz w:val="22"/>
          <w:szCs w:val="22"/>
          <w:lang w:val="en-US"/>
        </w:rPr>
        <w:t>in the calibration.</w:t>
      </w:r>
    </w:p>
    <w:p w14:paraId="7FDC01D7" w14:textId="77777777" w:rsidR="00F407A3" w:rsidRPr="00F407A3" w:rsidRDefault="00F407A3" w:rsidP="005354EE">
      <w:pPr>
        <w:pStyle w:val="Prrafodelista"/>
        <w:ind w:left="1080"/>
        <w:jc w:val="both"/>
        <w:rPr>
          <w:sz w:val="22"/>
          <w:szCs w:val="22"/>
          <w:lang w:val="en-US"/>
        </w:rPr>
      </w:pPr>
    </w:p>
    <w:p w14:paraId="363F8BF1" w14:textId="77777777" w:rsidR="00F407A3" w:rsidRPr="00F407A3" w:rsidRDefault="00F407A3" w:rsidP="005354EE">
      <w:pPr>
        <w:pStyle w:val="Prrafodelista"/>
        <w:ind w:left="1080"/>
        <w:jc w:val="both"/>
        <w:rPr>
          <w:sz w:val="22"/>
          <w:szCs w:val="22"/>
          <w:lang w:val="en-US"/>
        </w:rPr>
      </w:pPr>
    </w:p>
    <w:p w14:paraId="3EE879B0" w14:textId="77777777" w:rsidR="00B9093D" w:rsidRPr="00B9093D" w:rsidRDefault="00B9093D" w:rsidP="005354EE">
      <w:pPr>
        <w:pStyle w:val="Prrafodelista"/>
        <w:ind w:left="1080"/>
        <w:jc w:val="both"/>
        <w:rPr>
          <w:sz w:val="22"/>
          <w:szCs w:val="22"/>
          <w:lang w:val="en-US"/>
        </w:rPr>
      </w:pPr>
      <w:r w:rsidRPr="00B9093D">
        <w:rPr>
          <w:sz w:val="22"/>
          <w:szCs w:val="22"/>
          <w:lang w:val="en-US"/>
        </w:rPr>
        <w:t xml:space="preserve"> </w:t>
      </w:r>
    </w:p>
    <w:p w14:paraId="7791264E" w14:textId="77777777" w:rsidR="0056354B" w:rsidRPr="00D01241" w:rsidRDefault="0056354B">
      <w:pPr>
        <w:suppressAutoHyphens w:val="0"/>
        <w:rPr>
          <w:bCs/>
          <w:lang w:val="en-US"/>
        </w:rPr>
      </w:pPr>
    </w:p>
    <w:p w14:paraId="16778895" w14:textId="77777777" w:rsidR="008B2E64" w:rsidRDefault="008B2E64">
      <w:pPr>
        <w:suppressAutoHyphens w:val="0"/>
        <w:rPr>
          <w:bCs/>
          <w:lang w:val="en-US"/>
        </w:rPr>
      </w:pPr>
      <w:r>
        <w:rPr>
          <w:b/>
          <w:lang w:val="en-US"/>
        </w:rPr>
        <w:br w:type="page"/>
      </w:r>
    </w:p>
    <w:p w14:paraId="02BF748E" w14:textId="77777777" w:rsidR="00E94CB9" w:rsidRPr="00D01241" w:rsidRDefault="00E94CB9" w:rsidP="00E94CB9">
      <w:pPr>
        <w:pStyle w:val="Ttulo1"/>
        <w:pBdr>
          <w:bottom w:val="single" w:sz="8" w:space="1" w:color="000000"/>
        </w:pBdr>
        <w:tabs>
          <w:tab w:val="clear" w:pos="0"/>
        </w:tabs>
        <w:ind w:left="0" w:firstLine="0"/>
        <w:jc w:val="left"/>
        <w:rPr>
          <w:rFonts w:ascii="Times New Roman" w:hAnsi="Times New Roman"/>
          <w:b w:val="0"/>
          <w:sz w:val="24"/>
          <w:szCs w:val="24"/>
          <w:lang w:val="en-US"/>
        </w:rPr>
      </w:pPr>
    </w:p>
    <w:p w14:paraId="05E71673" w14:textId="77777777" w:rsidR="00E94CB9" w:rsidRPr="00600462" w:rsidRDefault="00E94CB9" w:rsidP="00E94CB9">
      <w:pPr>
        <w:rPr>
          <w:sz w:val="22"/>
          <w:szCs w:val="22"/>
          <w:lang w:val="en-US"/>
        </w:rPr>
      </w:pPr>
      <w:r w:rsidRPr="00600462">
        <w:rPr>
          <w:b/>
          <w:lang w:val="en-US"/>
        </w:rPr>
        <w:t>EXERCISE 9</w:t>
      </w:r>
      <w:r>
        <w:rPr>
          <w:b/>
          <w:lang w:val="en-US"/>
        </w:rPr>
        <w:t>b</w:t>
      </w:r>
      <w:r w:rsidRPr="00600462">
        <w:rPr>
          <w:b/>
          <w:lang w:val="en-US"/>
        </w:rPr>
        <w:t xml:space="preserve">: </w:t>
      </w:r>
      <w:r>
        <w:rPr>
          <w:b/>
          <w:lang w:val="en-US"/>
        </w:rPr>
        <w:t>Fundamental</w:t>
      </w:r>
      <w:r w:rsidRPr="00600462">
        <w:rPr>
          <w:b/>
          <w:lang w:val="en-US"/>
        </w:rPr>
        <w:t xml:space="preserve"> matrix</w:t>
      </w:r>
    </w:p>
    <w:p w14:paraId="0D54E95D" w14:textId="77777777" w:rsidR="00E94CB9" w:rsidRPr="00600462" w:rsidRDefault="00E94CB9" w:rsidP="00E94CB9">
      <w:pPr>
        <w:pBdr>
          <w:bottom w:val="single" w:sz="8" w:space="1" w:color="000000"/>
        </w:pBdr>
        <w:rPr>
          <w:sz w:val="18"/>
          <w:lang w:val="en-US"/>
        </w:rPr>
      </w:pPr>
      <w:r w:rsidRPr="00600462">
        <w:rPr>
          <w:sz w:val="20"/>
          <w:lang w:val="en-US"/>
        </w:rPr>
        <w:t xml:space="preserve">Concepts: Harris operator, fundamental matrix, </w:t>
      </w:r>
      <w:proofErr w:type="spellStart"/>
      <w:r w:rsidRPr="00600462">
        <w:rPr>
          <w:sz w:val="20"/>
          <w:lang w:val="en-US"/>
        </w:rPr>
        <w:t>epipolar</w:t>
      </w:r>
      <w:proofErr w:type="spellEnd"/>
      <w:r w:rsidRPr="00600462">
        <w:rPr>
          <w:sz w:val="20"/>
          <w:lang w:val="en-US"/>
        </w:rPr>
        <w:t xml:space="preserve"> lines, stereo.</w:t>
      </w:r>
    </w:p>
    <w:p w14:paraId="0D894602" w14:textId="77777777" w:rsidR="00E94CB9" w:rsidRPr="00EB57E6" w:rsidRDefault="00E94CB9" w:rsidP="00E94CB9">
      <w:pPr>
        <w:jc w:val="both"/>
        <w:rPr>
          <w:sz w:val="22"/>
          <w:szCs w:val="22"/>
          <w:lang w:val="en-US"/>
        </w:rPr>
      </w:pPr>
    </w:p>
    <w:p w14:paraId="664F6BE8" w14:textId="77777777" w:rsidR="00FD310B" w:rsidRDefault="00FD310B" w:rsidP="00E94CB9">
      <w:pPr>
        <w:ind w:left="360"/>
        <w:jc w:val="both"/>
        <w:rPr>
          <w:i/>
          <w:sz w:val="22"/>
          <w:szCs w:val="22"/>
          <w:lang w:val="en-US"/>
        </w:rPr>
      </w:pPr>
      <w:r>
        <w:rPr>
          <w:sz w:val="22"/>
          <w:szCs w:val="22"/>
          <w:lang w:val="en-US"/>
        </w:rPr>
        <w:t xml:space="preserve">Once the camera is calibrated, take a pair of pictures from </w:t>
      </w:r>
      <w:r w:rsidR="00686097">
        <w:rPr>
          <w:sz w:val="22"/>
          <w:szCs w:val="22"/>
          <w:lang w:val="en-US"/>
        </w:rPr>
        <w:t>surfaces with visual features</w:t>
      </w:r>
      <w:r>
        <w:rPr>
          <w:sz w:val="22"/>
          <w:szCs w:val="22"/>
          <w:lang w:val="en-US"/>
        </w:rPr>
        <w:t xml:space="preserve">, and measure the distance that the camera moved between both shots. </w:t>
      </w:r>
      <w:r w:rsidR="00942D77">
        <w:rPr>
          <w:sz w:val="22"/>
          <w:szCs w:val="22"/>
          <w:lang w:val="en-US"/>
        </w:rPr>
        <w:t xml:space="preserve">It will be our baseline </w:t>
      </w:r>
      <w:r w:rsidR="00942D77" w:rsidRPr="004129B5">
        <w:rPr>
          <w:b/>
          <w:sz w:val="22"/>
          <w:szCs w:val="22"/>
          <w:lang w:val="en-US"/>
        </w:rPr>
        <w:t>b</w:t>
      </w:r>
      <w:r w:rsidR="00942D77">
        <w:rPr>
          <w:sz w:val="22"/>
          <w:szCs w:val="22"/>
          <w:lang w:val="en-US"/>
        </w:rPr>
        <w:t xml:space="preserve">. The idea is to emulate an ideal stereo configuration with two identical and parallel cameras. </w:t>
      </w:r>
      <w:r w:rsidRPr="00FD310B">
        <w:rPr>
          <w:i/>
          <w:sz w:val="22"/>
          <w:szCs w:val="22"/>
          <w:lang w:val="en-US"/>
        </w:rPr>
        <w:t>Note: 10cm or so is ok.</w:t>
      </w:r>
    </w:p>
    <w:p w14:paraId="0FEB8A89" w14:textId="77777777" w:rsidR="005354EE" w:rsidRDefault="005354EE" w:rsidP="00FD310B">
      <w:pPr>
        <w:ind w:left="360"/>
        <w:jc w:val="both"/>
        <w:rPr>
          <w:i/>
          <w:sz w:val="22"/>
          <w:szCs w:val="22"/>
          <w:lang w:val="en-US"/>
        </w:rPr>
      </w:pPr>
    </w:p>
    <w:p w14:paraId="5A2E68C8" w14:textId="77777777" w:rsidR="005354EE" w:rsidRDefault="005354EE" w:rsidP="00FD310B">
      <w:pPr>
        <w:ind w:left="360"/>
        <w:jc w:val="both"/>
        <w:rPr>
          <w:sz w:val="22"/>
          <w:szCs w:val="22"/>
          <w:lang w:val="en-US"/>
        </w:rPr>
      </w:pPr>
      <w:r>
        <w:rPr>
          <w:noProof/>
          <w:sz w:val="22"/>
          <w:szCs w:val="22"/>
          <w:lang w:val="en-US" w:eastAsia="en-US"/>
        </w:rPr>
        <w:drawing>
          <wp:inline distT="0" distB="0" distL="0" distR="0" wp14:anchorId="2D915FD2" wp14:editId="3D15D86D">
            <wp:extent cx="1800000" cy="1011940"/>
            <wp:effectExtent l="0" t="0" r="0" b="0"/>
            <wp:docPr id="2" name="Imagen 2" descr="C:\Users\PC-CASA\AppData\Local\Microsoft\Windows\INetCache\Content.Word\i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CASA\AppData\Local\Microsoft\Windows\INetCache\Content.Word\im_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0" cy="1011940"/>
                    </a:xfrm>
                    <a:prstGeom prst="rect">
                      <a:avLst/>
                    </a:prstGeom>
                    <a:noFill/>
                    <a:ln>
                      <a:noFill/>
                    </a:ln>
                  </pic:spPr>
                </pic:pic>
              </a:graphicData>
            </a:graphic>
          </wp:inline>
        </w:drawing>
      </w:r>
      <w:r w:rsidRPr="005354EE">
        <w:rPr>
          <w:noProof/>
          <w:sz w:val="22"/>
          <w:szCs w:val="22"/>
          <w:lang w:val="en-US" w:eastAsia="es-ES"/>
        </w:rPr>
        <w:t xml:space="preserve"> </w:t>
      </w:r>
      <w:r>
        <w:rPr>
          <w:noProof/>
          <w:sz w:val="22"/>
          <w:szCs w:val="22"/>
          <w:lang w:val="en-US" w:eastAsia="en-US"/>
        </w:rPr>
        <w:drawing>
          <wp:inline distT="0" distB="0" distL="0" distR="0" wp14:anchorId="51FB3DB2" wp14:editId="2E7AB127">
            <wp:extent cx="1800000" cy="1011940"/>
            <wp:effectExtent l="0" t="0" r="0" b="0"/>
            <wp:docPr id="1" name="Imagen 1" descr="C:\Users\PC-CASA\AppData\Local\Microsoft\Windows\INetCache\Content.Word\i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CASA\AppData\Local\Microsoft\Windows\INetCache\Content.Word\im_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0" cy="1011940"/>
                    </a:xfrm>
                    <a:prstGeom prst="rect">
                      <a:avLst/>
                    </a:prstGeom>
                    <a:noFill/>
                    <a:ln>
                      <a:noFill/>
                    </a:ln>
                  </pic:spPr>
                </pic:pic>
              </a:graphicData>
            </a:graphic>
          </wp:inline>
        </w:drawing>
      </w:r>
      <w:r w:rsidRPr="005354EE">
        <w:rPr>
          <w:noProof/>
          <w:sz w:val="22"/>
          <w:szCs w:val="22"/>
          <w:lang w:val="en-US" w:eastAsia="es-ES"/>
        </w:rPr>
        <w:t xml:space="preserve"> </w:t>
      </w:r>
      <w:r>
        <w:rPr>
          <w:noProof/>
          <w:sz w:val="22"/>
          <w:szCs w:val="22"/>
          <w:lang w:val="en-US" w:eastAsia="en-US"/>
        </w:rPr>
        <w:drawing>
          <wp:inline distT="0" distB="0" distL="0" distR="0" wp14:anchorId="33EAF6B1" wp14:editId="5806AFC1">
            <wp:extent cx="1800000" cy="1011940"/>
            <wp:effectExtent l="0" t="0" r="0" b="0"/>
            <wp:docPr id="5" name="Imagen 5" descr="C:\Users\PC-CASA\AppData\Local\Microsoft\Windows\INetCache\Content.Word\im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CASA\AppData\Local\Microsoft\Windows\INetCache\Content.Word\im_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0000" cy="1011940"/>
                    </a:xfrm>
                    <a:prstGeom prst="rect">
                      <a:avLst/>
                    </a:prstGeom>
                    <a:noFill/>
                    <a:ln>
                      <a:noFill/>
                    </a:ln>
                  </pic:spPr>
                </pic:pic>
              </a:graphicData>
            </a:graphic>
          </wp:inline>
        </w:drawing>
      </w:r>
    </w:p>
    <w:p w14:paraId="4176B7A5" w14:textId="77777777" w:rsidR="005F5456" w:rsidRPr="005F5456" w:rsidRDefault="005F5456" w:rsidP="00054CDB">
      <w:pPr>
        <w:ind w:left="360"/>
        <w:jc w:val="center"/>
        <w:rPr>
          <w:i/>
          <w:sz w:val="10"/>
          <w:szCs w:val="10"/>
          <w:lang w:val="en-US"/>
        </w:rPr>
      </w:pPr>
    </w:p>
    <w:p w14:paraId="026FF981" w14:textId="77777777" w:rsidR="005354EE" w:rsidRPr="005354EE" w:rsidRDefault="005354EE" w:rsidP="00054CDB">
      <w:pPr>
        <w:ind w:left="360"/>
        <w:jc w:val="center"/>
        <w:rPr>
          <w:i/>
          <w:sz w:val="22"/>
          <w:szCs w:val="22"/>
          <w:lang w:val="en-US"/>
        </w:rPr>
      </w:pPr>
      <w:r w:rsidRPr="005354EE">
        <w:rPr>
          <w:i/>
          <w:sz w:val="22"/>
          <w:szCs w:val="22"/>
          <w:lang w:val="en-US"/>
        </w:rPr>
        <w:t xml:space="preserve">Example of three images with a planar surface (the cereal box), where the camera moved 5cm </w:t>
      </w:r>
      <w:r>
        <w:rPr>
          <w:i/>
          <w:sz w:val="22"/>
          <w:szCs w:val="22"/>
          <w:lang w:val="en-US"/>
        </w:rPr>
        <w:t xml:space="preserve">to the right </w:t>
      </w:r>
      <w:r w:rsidRPr="005354EE">
        <w:rPr>
          <w:i/>
          <w:sz w:val="22"/>
          <w:szCs w:val="22"/>
          <w:lang w:val="en-US"/>
        </w:rPr>
        <w:t>from the image on the left to the one in the middle, and 10 cm to the one on the right.</w:t>
      </w:r>
    </w:p>
    <w:p w14:paraId="1CC3850F" w14:textId="77777777" w:rsidR="00FD310B" w:rsidRDefault="00FD310B" w:rsidP="00FD310B">
      <w:pPr>
        <w:pStyle w:val="Prrafodelista"/>
        <w:ind w:left="1080"/>
        <w:jc w:val="both"/>
        <w:rPr>
          <w:sz w:val="22"/>
          <w:szCs w:val="22"/>
          <w:lang w:val="en-US"/>
        </w:rPr>
      </w:pPr>
    </w:p>
    <w:p w14:paraId="13D456F6" w14:textId="77777777" w:rsidR="00051F88" w:rsidRDefault="00051F88" w:rsidP="00051F88">
      <w:pPr>
        <w:pStyle w:val="Prrafodelista"/>
        <w:ind w:left="360"/>
        <w:jc w:val="both"/>
        <w:rPr>
          <w:sz w:val="22"/>
          <w:szCs w:val="22"/>
          <w:lang w:val="en-US"/>
        </w:rPr>
      </w:pPr>
      <w:r>
        <w:rPr>
          <w:sz w:val="22"/>
          <w:szCs w:val="22"/>
          <w:lang w:val="en-US"/>
        </w:rPr>
        <w:t xml:space="preserve">The following steps will provide a nice 3D reconstruction of the scene in the images. </w:t>
      </w:r>
      <w:r w:rsidRPr="00FD310B">
        <w:rPr>
          <w:rFonts w:eastAsia="lucidatypewriter"/>
          <w:i/>
          <w:color w:val="000000"/>
          <w:sz w:val="22"/>
          <w:szCs w:val="22"/>
          <w:lang w:val="en-US"/>
        </w:rPr>
        <w:t xml:space="preserve">Note: if you were unable to calibrate your camera use the </w:t>
      </w:r>
      <w:proofErr w:type="spellStart"/>
      <w:r w:rsidRPr="00FD310B">
        <w:rPr>
          <w:i/>
          <w:sz w:val="22"/>
          <w:lang w:val="en-US"/>
        </w:rPr>
        <w:t>pepsi_left.tif</w:t>
      </w:r>
      <w:proofErr w:type="spellEnd"/>
      <w:r w:rsidRPr="00FD310B">
        <w:rPr>
          <w:i/>
          <w:sz w:val="22"/>
          <w:lang w:val="en-US"/>
        </w:rPr>
        <w:t xml:space="preserve"> and </w:t>
      </w:r>
      <w:proofErr w:type="spellStart"/>
      <w:r w:rsidRPr="00FD310B">
        <w:rPr>
          <w:i/>
          <w:sz w:val="22"/>
          <w:lang w:val="en-US"/>
        </w:rPr>
        <w:t>pepsi_right.tif</w:t>
      </w:r>
      <w:proofErr w:type="spellEnd"/>
      <w:r w:rsidRPr="00FD310B">
        <w:rPr>
          <w:i/>
          <w:sz w:val="22"/>
          <w:lang w:val="en-US"/>
        </w:rPr>
        <w:t xml:space="preserve"> images.</w:t>
      </w:r>
    </w:p>
    <w:p w14:paraId="5418E2EC" w14:textId="77777777" w:rsidR="00051F88" w:rsidRDefault="00051F88" w:rsidP="00051F88">
      <w:pPr>
        <w:pStyle w:val="Prrafodelista"/>
        <w:ind w:left="360"/>
        <w:jc w:val="both"/>
        <w:rPr>
          <w:sz w:val="22"/>
          <w:szCs w:val="22"/>
          <w:lang w:val="en-US"/>
        </w:rPr>
      </w:pPr>
    </w:p>
    <w:p w14:paraId="59C6637B" w14:textId="77777777" w:rsidR="00942D77" w:rsidRDefault="00942D77" w:rsidP="0056354B">
      <w:pPr>
        <w:pStyle w:val="Prrafodelista"/>
        <w:numPr>
          <w:ilvl w:val="0"/>
          <w:numId w:val="34"/>
        </w:numPr>
        <w:jc w:val="both"/>
        <w:rPr>
          <w:sz w:val="22"/>
          <w:szCs w:val="22"/>
          <w:lang w:val="en-US"/>
        </w:rPr>
      </w:pPr>
      <w:r w:rsidRPr="00051F88">
        <w:rPr>
          <w:b/>
          <w:sz w:val="22"/>
          <w:szCs w:val="22"/>
          <w:lang w:val="en-US"/>
        </w:rPr>
        <w:t xml:space="preserve">Extracting </w:t>
      </w:r>
      <w:r w:rsidR="00051F88" w:rsidRPr="00051F88">
        <w:rPr>
          <w:b/>
          <w:sz w:val="22"/>
          <w:szCs w:val="22"/>
          <w:lang w:val="en-US"/>
        </w:rPr>
        <w:t>features</w:t>
      </w:r>
      <w:r>
        <w:rPr>
          <w:sz w:val="22"/>
          <w:szCs w:val="22"/>
          <w:lang w:val="en-US"/>
        </w:rPr>
        <w:t xml:space="preserve">. </w:t>
      </w:r>
      <w:r w:rsidR="00051F88">
        <w:rPr>
          <w:sz w:val="22"/>
          <w:szCs w:val="22"/>
          <w:lang w:val="en-US"/>
        </w:rPr>
        <w:t xml:space="preserve">The first step is to detect the features that we are going to match in order to obtain their 3D coordinates. For that, we rely on the Harris </w:t>
      </w:r>
      <w:proofErr w:type="spellStart"/>
      <w:r w:rsidR="00051F88">
        <w:rPr>
          <w:sz w:val="22"/>
          <w:szCs w:val="22"/>
          <w:lang w:val="en-US"/>
        </w:rPr>
        <w:t>keypoint</w:t>
      </w:r>
      <w:proofErr w:type="spellEnd"/>
      <w:r w:rsidR="00051F88">
        <w:rPr>
          <w:sz w:val="22"/>
          <w:szCs w:val="22"/>
          <w:lang w:val="en-US"/>
        </w:rPr>
        <w:t xml:space="preserve"> detector used in the third exercise. Employ it to extra</w:t>
      </w:r>
      <w:r w:rsidR="00D576C6">
        <w:rPr>
          <w:sz w:val="22"/>
          <w:szCs w:val="22"/>
          <w:lang w:val="en-US"/>
        </w:rPr>
        <w:t xml:space="preserve">ct </w:t>
      </w:r>
      <w:proofErr w:type="spellStart"/>
      <w:r w:rsidR="00D576C6">
        <w:rPr>
          <w:sz w:val="22"/>
          <w:szCs w:val="22"/>
          <w:lang w:val="en-US"/>
        </w:rPr>
        <w:t>keypoints</w:t>
      </w:r>
      <w:proofErr w:type="spellEnd"/>
      <w:r w:rsidR="00D576C6">
        <w:rPr>
          <w:sz w:val="22"/>
          <w:szCs w:val="22"/>
          <w:lang w:val="en-US"/>
        </w:rPr>
        <w:t xml:space="preserve"> from both pictures, and </w:t>
      </w:r>
      <w:r w:rsidR="00D576C6" w:rsidRPr="00D576C6">
        <w:rPr>
          <w:color w:val="0070C0"/>
          <w:sz w:val="22"/>
          <w:szCs w:val="22"/>
          <w:lang w:val="en-US"/>
        </w:rPr>
        <w:t>show them graphically</w:t>
      </w:r>
      <w:r w:rsidR="00D576C6">
        <w:rPr>
          <w:sz w:val="22"/>
          <w:szCs w:val="22"/>
          <w:lang w:val="en-US"/>
        </w:rPr>
        <w:t xml:space="preserve">. </w:t>
      </w:r>
    </w:p>
    <w:p w14:paraId="2AE3472B" w14:textId="77777777" w:rsidR="00051F88" w:rsidRDefault="00051F88" w:rsidP="00051F88">
      <w:pPr>
        <w:pStyle w:val="Prrafodelista"/>
        <w:ind w:left="360"/>
        <w:jc w:val="both"/>
        <w:rPr>
          <w:sz w:val="22"/>
          <w:szCs w:val="22"/>
          <w:lang w:val="en-US"/>
        </w:rPr>
      </w:pPr>
    </w:p>
    <w:p w14:paraId="6C2DFC28" w14:textId="77777777" w:rsidR="00051F88" w:rsidRPr="00190660" w:rsidRDefault="00051F88" w:rsidP="0056354B">
      <w:pPr>
        <w:pStyle w:val="Prrafodelista"/>
        <w:numPr>
          <w:ilvl w:val="0"/>
          <w:numId w:val="34"/>
        </w:numPr>
        <w:jc w:val="both"/>
        <w:rPr>
          <w:sz w:val="22"/>
          <w:szCs w:val="22"/>
          <w:lang w:val="en-US"/>
        </w:rPr>
      </w:pPr>
      <w:r>
        <w:rPr>
          <w:b/>
          <w:sz w:val="22"/>
          <w:szCs w:val="22"/>
          <w:lang w:val="en-US"/>
        </w:rPr>
        <w:t>Feature matching</w:t>
      </w:r>
      <w:r w:rsidRPr="00051F88">
        <w:rPr>
          <w:sz w:val="22"/>
          <w:szCs w:val="22"/>
          <w:lang w:val="en-US"/>
        </w:rPr>
        <w:t>.</w:t>
      </w:r>
      <w:r>
        <w:rPr>
          <w:sz w:val="22"/>
          <w:szCs w:val="22"/>
          <w:lang w:val="en-US"/>
        </w:rPr>
        <w:t xml:space="preserve"> Once extracted, we need to find the correspondence of each </w:t>
      </w:r>
      <w:proofErr w:type="spellStart"/>
      <w:r>
        <w:rPr>
          <w:sz w:val="22"/>
          <w:szCs w:val="22"/>
          <w:lang w:val="en-US"/>
        </w:rPr>
        <w:t>keypoint</w:t>
      </w:r>
      <w:proofErr w:type="spellEnd"/>
      <w:r>
        <w:rPr>
          <w:sz w:val="22"/>
          <w:szCs w:val="22"/>
          <w:lang w:val="en-US"/>
        </w:rPr>
        <w:t xml:space="preserve"> on the left image in the right one. For that, you can also reuse the code from the previous exercise employing Normalized Cross Correlation (NCC). It is a good idea to add a threshold to remove/ignore matches with a low cross correlation value (e.g. 0.9 or higher). </w:t>
      </w:r>
      <w:r w:rsidR="00D576C6" w:rsidRPr="00D576C6">
        <w:rPr>
          <w:color w:val="0070C0"/>
          <w:sz w:val="22"/>
          <w:szCs w:val="22"/>
          <w:lang w:val="en-US"/>
        </w:rPr>
        <w:t>Show graphically the matched features.</w:t>
      </w:r>
      <w:r w:rsidR="00D576C6">
        <w:rPr>
          <w:sz w:val="22"/>
          <w:szCs w:val="22"/>
          <w:lang w:val="en-US"/>
        </w:rPr>
        <w:t xml:space="preserve"> Note that we are not using any type of constraint for this matching, so this can be improved. </w:t>
      </w:r>
      <w:r w:rsidR="00D576C6" w:rsidRPr="00D576C6">
        <w:rPr>
          <w:color w:val="0070C0"/>
          <w:sz w:val="22"/>
          <w:szCs w:val="22"/>
          <w:lang w:val="en-US"/>
        </w:rPr>
        <w:t>Which ones could be used?</w:t>
      </w:r>
    </w:p>
    <w:p w14:paraId="3B2F8BEF" w14:textId="77777777" w:rsidR="00190660" w:rsidRPr="00190660" w:rsidRDefault="00190660" w:rsidP="00190660">
      <w:pPr>
        <w:pStyle w:val="Prrafodelista"/>
        <w:rPr>
          <w:sz w:val="22"/>
          <w:szCs w:val="22"/>
          <w:lang w:val="en-US"/>
        </w:rPr>
      </w:pPr>
    </w:p>
    <w:p w14:paraId="2A181DFA" w14:textId="77777777" w:rsidR="00A92068" w:rsidRDefault="00A92068" w:rsidP="00A92068">
      <w:pPr>
        <w:pStyle w:val="Prrafodelista"/>
        <w:keepNext/>
        <w:ind w:left="360"/>
        <w:jc w:val="center"/>
      </w:pPr>
      <w:r>
        <w:rPr>
          <w:noProof/>
          <w:sz w:val="22"/>
          <w:szCs w:val="22"/>
          <w:lang w:val="en-US" w:eastAsia="en-US"/>
        </w:rPr>
        <w:drawing>
          <wp:inline distT="0" distB="0" distL="0" distR="0" wp14:anchorId="63023E4B" wp14:editId="681CBC41">
            <wp:extent cx="5349758" cy="2011680"/>
            <wp:effectExtent l="0" t="0" r="381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1437" t="17827" r="7627" b="22988"/>
                    <a:stretch/>
                  </pic:blipFill>
                  <pic:spPr bwMode="auto">
                    <a:xfrm>
                      <a:off x="0" y="0"/>
                      <a:ext cx="5361004" cy="2015909"/>
                    </a:xfrm>
                    <a:prstGeom prst="rect">
                      <a:avLst/>
                    </a:prstGeom>
                    <a:noFill/>
                    <a:ln>
                      <a:noFill/>
                    </a:ln>
                    <a:extLst>
                      <a:ext uri="{53640926-AAD7-44D8-BBD7-CCE9431645EC}">
                        <a14:shadowObscured xmlns:a14="http://schemas.microsoft.com/office/drawing/2010/main"/>
                      </a:ext>
                    </a:extLst>
                  </pic:spPr>
                </pic:pic>
              </a:graphicData>
            </a:graphic>
          </wp:inline>
        </w:drawing>
      </w:r>
    </w:p>
    <w:p w14:paraId="7A42C49A" w14:textId="2DD71335" w:rsidR="00190660" w:rsidRPr="00A92068" w:rsidRDefault="00A92068" w:rsidP="00A92068">
      <w:pPr>
        <w:pStyle w:val="Descripcin"/>
        <w:jc w:val="center"/>
        <w:rPr>
          <w:sz w:val="22"/>
          <w:szCs w:val="22"/>
          <w:lang w:val="en-GB"/>
        </w:rPr>
      </w:pPr>
      <w:r w:rsidRPr="00A92068">
        <w:rPr>
          <w:lang w:val="en-GB"/>
        </w:rPr>
        <w:t xml:space="preserve">Image </w:t>
      </w:r>
      <w:r>
        <w:fldChar w:fldCharType="begin"/>
      </w:r>
      <w:r w:rsidRPr="00A92068">
        <w:rPr>
          <w:lang w:val="en-GB"/>
        </w:rPr>
        <w:instrText xml:space="preserve"> SEQ Image \* ARABIC </w:instrText>
      </w:r>
      <w:r>
        <w:fldChar w:fldCharType="separate"/>
      </w:r>
      <w:r w:rsidR="000123EA">
        <w:rPr>
          <w:noProof/>
          <w:lang w:val="en-GB"/>
        </w:rPr>
        <w:t>8</w:t>
      </w:r>
      <w:r>
        <w:fldChar w:fldCharType="end"/>
      </w:r>
      <w:r w:rsidRPr="00A92068">
        <w:rPr>
          <w:lang w:val="en-GB"/>
        </w:rPr>
        <w:t xml:space="preserve">. NCC matches with high </w:t>
      </w:r>
      <w:r>
        <w:rPr>
          <w:lang w:val="en-GB"/>
        </w:rPr>
        <w:t>value for uncalibrated camera</w:t>
      </w:r>
    </w:p>
    <w:p w14:paraId="6E7D3E68" w14:textId="77777777" w:rsidR="00A92068" w:rsidRDefault="00A92068" w:rsidP="00A92068">
      <w:pPr>
        <w:pStyle w:val="Prrafodelista"/>
        <w:keepNext/>
        <w:ind w:left="360"/>
        <w:jc w:val="center"/>
      </w:pPr>
      <w:r>
        <w:rPr>
          <w:noProof/>
          <w:sz w:val="22"/>
          <w:szCs w:val="22"/>
          <w:lang w:val="en-US"/>
        </w:rPr>
        <w:lastRenderedPageBreak/>
        <w:drawing>
          <wp:inline distT="0" distB="0" distL="0" distR="0" wp14:anchorId="316EF0DE" wp14:editId="081B33AB">
            <wp:extent cx="5698354" cy="2164080"/>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0588" t="16912" r="7525" b="22606"/>
                    <a:stretch/>
                  </pic:blipFill>
                  <pic:spPr bwMode="auto">
                    <a:xfrm>
                      <a:off x="0" y="0"/>
                      <a:ext cx="5710144" cy="2168558"/>
                    </a:xfrm>
                    <a:prstGeom prst="rect">
                      <a:avLst/>
                    </a:prstGeom>
                    <a:noFill/>
                    <a:ln>
                      <a:noFill/>
                    </a:ln>
                    <a:extLst>
                      <a:ext uri="{53640926-AAD7-44D8-BBD7-CCE9431645EC}">
                        <a14:shadowObscured xmlns:a14="http://schemas.microsoft.com/office/drawing/2010/main"/>
                      </a:ext>
                    </a:extLst>
                  </pic:spPr>
                </pic:pic>
              </a:graphicData>
            </a:graphic>
          </wp:inline>
        </w:drawing>
      </w:r>
    </w:p>
    <w:p w14:paraId="55CFFC5D" w14:textId="00539F7F" w:rsidR="00A92068" w:rsidRPr="00A92068" w:rsidRDefault="00A92068" w:rsidP="00A92068">
      <w:pPr>
        <w:pStyle w:val="Descripcin"/>
        <w:jc w:val="center"/>
        <w:rPr>
          <w:sz w:val="22"/>
          <w:szCs w:val="22"/>
          <w:lang w:val="en-GB"/>
        </w:rPr>
      </w:pPr>
      <w:r w:rsidRPr="00A92068">
        <w:rPr>
          <w:lang w:val="en-GB"/>
        </w:rPr>
        <w:t xml:space="preserve">Image </w:t>
      </w:r>
      <w:r>
        <w:fldChar w:fldCharType="begin"/>
      </w:r>
      <w:r w:rsidRPr="00A92068">
        <w:rPr>
          <w:lang w:val="en-GB"/>
        </w:rPr>
        <w:instrText xml:space="preserve"> SEQ Image \* ARABIC </w:instrText>
      </w:r>
      <w:r>
        <w:fldChar w:fldCharType="separate"/>
      </w:r>
      <w:r w:rsidR="000123EA">
        <w:rPr>
          <w:noProof/>
          <w:lang w:val="en-GB"/>
        </w:rPr>
        <w:t>9</w:t>
      </w:r>
      <w:r>
        <w:fldChar w:fldCharType="end"/>
      </w:r>
      <w:r w:rsidRPr="00A92068">
        <w:rPr>
          <w:lang w:val="en-GB"/>
        </w:rPr>
        <w:t xml:space="preserve">. NCC matches with high </w:t>
      </w:r>
      <w:r>
        <w:rPr>
          <w:lang w:val="en-GB"/>
        </w:rPr>
        <w:t xml:space="preserve">value for </w:t>
      </w:r>
      <w:r>
        <w:rPr>
          <w:lang w:val="en-GB"/>
        </w:rPr>
        <w:t>calibrated</w:t>
      </w:r>
      <w:r>
        <w:rPr>
          <w:lang w:val="en-GB"/>
        </w:rPr>
        <w:t xml:space="preserve"> camera</w:t>
      </w:r>
      <w:r>
        <w:rPr>
          <w:lang w:val="en-GB"/>
        </w:rPr>
        <w:t xml:space="preserve"> with 5cm difference</w:t>
      </w:r>
    </w:p>
    <w:p w14:paraId="27115ADF" w14:textId="77777777" w:rsidR="00A92068" w:rsidRDefault="00A92068" w:rsidP="00A92068">
      <w:pPr>
        <w:pStyle w:val="Prrafodelista"/>
        <w:keepNext/>
        <w:ind w:left="360"/>
        <w:jc w:val="center"/>
      </w:pPr>
      <w:r>
        <w:rPr>
          <w:noProof/>
          <w:sz w:val="22"/>
          <w:szCs w:val="22"/>
          <w:lang w:val="en-US"/>
        </w:rPr>
        <w:drawing>
          <wp:inline distT="0" distB="0" distL="0" distR="0" wp14:anchorId="1699D162" wp14:editId="2602612A">
            <wp:extent cx="5699769" cy="19431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303" t="20223" r="6527" b="24632"/>
                    <a:stretch/>
                  </pic:blipFill>
                  <pic:spPr bwMode="auto">
                    <a:xfrm>
                      <a:off x="0" y="0"/>
                      <a:ext cx="5717725" cy="1949221"/>
                    </a:xfrm>
                    <a:prstGeom prst="rect">
                      <a:avLst/>
                    </a:prstGeom>
                    <a:noFill/>
                    <a:ln>
                      <a:noFill/>
                    </a:ln>
                    <a:extLst>
                      <a:ext uri="{53640926-AAD7-44D8-BBD7-CCE9431645EC}">
                        <a14:shadowObscured xmlns:a14="http://schemas.microsoft.com/office/drawing/2010/main"/>
                      </a:ext>
                    </a:extLst>
                  </pic:spPr>
                </pic:pic>
              </a:graphicData>
            </a:graphic>
          </wp:inline>
        </w:drawing>
      </w:r>
    </w:p>
    <w:p w14:paraId="5FD7E3BE" w14:textId="5753C2F8" w:rsidR="00A92068" w:rsidRPr="00A92068" w:rsidRDefault="00A92068" w:rsidP="00A92068">
      <w:pPr>
        <w:pStyle w:val="Descripcin"/>
        <w:jc w:val="center"/>
        <w:rPr>
          <w:sz w:val="22"/>
          <w:szCs w:val="22"/>
          <w:lang w:val="en-GB"/>
        </w:rPr>
      </w:pPr>
      <w:r w:rsidRPr="00A92068">
        <w:rPr>
          <w:lang w:val="en-GB"/>
        </w:rPr>
        <w:t xml:space="preserve">Image </w:t>
      </w:r>
      <w:r>
        <w:fldChar w:fldCharType="begin"/>
      </w:r>
      <w:r w:rsidRPr="00A92068">
        <w:rPr>
          <w:lang w:val="en-GB"/>
        </w:rPr>
        <w:instrText xml:space="preserve"> SEQ Image \* ARABIC </w:instrText>
      </w:r>
      <w:r>
        <w:fldChar w:fldCharType="separate"/>
      </w:r>
      <w:r w:rsidR="000123EA">
        <w:rPr>
          <w:noProof/>
          <w:lang w:val="en-GB"/>
        </w:rPr>
        <w:t>10</w:t>
      </w:r>
      <w:r>
        <w:fldChar w:fldCharType="end"/>
      </w:r>
      <w:r w:rsidRPr="00A92068">
        <w:rPr>
          <w:lang w:val="en-GB"/>
        </w:rPr>
        <w:t>.</w:t>
      </w:r>
      <w:r>
        <w:rPr>
          <w:lang w:val="en-GB"/>
        </w:rPr>
        <w:t xml:space="preserve"> </w:t>
      </w:r>
      <w:r w:rsidRPr="00A92068">
        <w:rPr>
          <w:lang w:val="en-GB"/>
        </w:rPr>
        <w:t xml:space="preserve">NCC matches with high </w:t>
      </w:r>
      <w:r>
        <w:rPr>
          <w:lang w:val="en-GB"/>
        </w:rPr>
        <w:t xml:space="preserve">value for uncalibrated camera with </w:t>
      </w:r>
      <w:r>
        <w:rPr>
          <w:lang w:val="en-GB"/>
        </w:rPr>
        <w:t>10</w:t>
      </w:r>
      <w:r>
        <w:rPr>
          <w:lang w:val="en-GB"/>
        </w:rPr>
        <w:t>cm difference</w:t>
      </w:r>
    </w:p>
    <w:p w14:paraId="7848DBD8" w14:textId="77777777" w:rsidR="00051F88" w:rsidRPr="00051F88" w:rsidRDefault="00A92068" w:rsidP="00A92068">
      <w:pPr>
        <w:pStyle w:val="Descripcin"/>
        <w:rPr>
          <w:sz w:val="22"/>
          <w:szCs w:val="22"/>
          <w:lang w:val="en-US"/>
        </w:rPr>
      </w:pPr>
      <w:r>
        <w:rPr>
          <w:i w:val="0"/>
          <w:sz w:val="22"/>
          <w:szCs w:val="22"/>
          <w:lang w:val="en-GB"/>
        </w:rPr>
        <w:t>Because we do not do a constraint, some points match with the same one in the other. We could improve this if we use any technique of constrains, such as a dynamic programming approach where we build a graph with all the possible matches and we try to find a minimum cost path from upper left corner to the bottom right one.</w:t>
      </w:r>
    </w:p>
    <w:p w14:paraId="1E26D5EC" w14:textId="77777777" w:rsidR="00FD310B" w:rsidRPr="00BD6A02" w:rsidRDefault="00FD310B" w:rsidP="0056354B">
      <w:pPr>
        <w:pStyle w:val="Prrafodelista"/>
        <w:numPr>
          <w:ilvl w:val="0"/>
          <w:numId w:val="34"/>
        </w:numPr>
        <w:jc w:val="both"/>
        <w:rPr>
          <w:sz w:val="22"/>
          <w:szCs w:val="22"/>
          <w:lang w:val="en-US"/>
        </w:rPr>
      </w:pPr>
      <w:r w:rsidRPr="00FD310B">
        <w:rPr>
          <w:b/>
          <w:sz w:val="22"/>
          <w:szCs w:val="22"/>
          <w:lang w:val="en-US"/>
        </w:rPr>
        <w:t>Fundamental matrix.</w:t>
      </w:r>
      <w:r>
        <w:rPr>
          <w:sz w:val="22"/>
          <w:szCs w:val="22"/>
          <w:lang w:val="en-US"/>
        </w:rPr>
        <w:t xml:space="preserve"> </w:t>
      </w:r>
      <w:r w:rsidR="00051F88">
        <w:rPr>
          <w:sz w:val="22"/>
          <w:szCs w:val="22"/>
          <w:lang w:val="en-US"/>
        </w:rPr>
        <w:t xml:space="preserve">This is not needed for the </w:t>
      </w:r>
      <w:r w:rsidR="00D576C6">
        <w:rPr>
          <w:sz w:val="22"/>
          <w:szCs w:val="22"/>
          <w:lang w:val="en-US"/>
        </w:rPr>
        <w:t>tridimensional</w:t>
      </w:r>
      <w:r w:rsidR="00051F88">
        <w:rPr>
          <w:sz w:val="22"/>
          <w:szCs w:val="22"/>
          <w:lang w:val="en-US"/>
        </w:rPr>
        <w:t xml:space="preserve"> reconstruction, but we are going to compute it using the provided function </w:t>
      </w:r>
      <w:proofErr w:type="spellStart"/>
      <w:r w:rsidRPr="00FD310B">
        <w:rPr>
          <w:rFonts w:eastAsia="lucidatypewriter"/>
          <w:b/>
          <w:color w:val="000000"/>
          <w:sz w:val="22"/>
          <w:szCs w:val="22"/>
          <w:lang w:val="en-US"/>
        </w:rPr>
        <w:t>ransacfitfundmatrix</w:t>
      </w:r>
      <w:proofErr w:type="spellEnd"/>
      <w:r w:rsidR="00051F88">
        <w:rPr>
          <w:rFonts w:eastAsia="lucidatypewriter"/>
          <w:b/>
          <w:color w:val="000000"/>
          <w:sz w:val="22"/>
          <w:szCs w:val="22"/>
          <w:lang w:val="en-US"/>
        </w:rPr>
        <w:t xml:space="preserve"> </w:t>
      </w:r>
      <w:r w:rsidR="00051F88" w:rsidRPr="00051F88">
        <w:rPr>
          <w:rFonts w:eastAsia="lucidatypewriter"/>
          <w:color w:val="000000"/>
          <w:sz w:val="22"/>
          <w:szCs w:val="22"/>
          <w:lang w:val="en-US"/>
        </w:rPr>
        <w:t>in order to further reduce the set of matched features</w:t>
      </w:r>
      <w:r w:rsidR="00D576C6">
        <w:rPr>
          <w:rFonts w:eastAsia="lucidatypewriter"/>
          <w:color w:val="000000"/>
          <w:sz w:val="22"/>
          <w:szCs w:val="22"/>
          <w:lang w:val="en-US"/>
        </w:rPr>
        <w:t xml:space="preserve">, as well as for drawing </w:t>
      </w:r>
      <w:proofErr w:type="spellStart"/>
      <w:r w:rsidR="00D576C6">
        <w:rPr>
          <w:rFonts w:eastAsia="lucidatypewriter"/>
          <w:color w:val="000000"/>
          <w:sz w:val="22"/>
          <w:szCs w:val="22"/>
          <w:lang w:val="en-US"/>
        </w:rPr>
        <w:t>epipolar</w:t>
      </w:r>
      <w:proofErr w:type="spellEnd"/>
      <w:r w:rsidR="00D576C6">
        <w:rPr>
          <w:rFonts w:eastAsia="lucidatypewriter"/>
          <w:color w:val="000000"/>
          <w:sz w:val="22"/>
          <w:szCs w:val="22"/>
          <w:lang w:val="en-US"/>
        </w:rPr>
        <w:t xml:space="preserve"> lines</w:t>
      </w:r>
      <w:r w:rsidRPr="00FD310B">
        <w:rPr>
          <w:rFonts w:eastAsia="lucidatypewriter"/>
          <w:color w:val="000000"/>
          <w:sz w:val="22"/>
          <w:szCs w:val="22"/>
          <w:lang w:val="en-US"/>
        </w:rPr>
        <w:t>.</w:t>
      </w:r>
      <w:r>
        <w:rPr>
          <w:rFonts w:eastAsia="lucidatypewriter"/>
          <w:color w:val="000000"/>
          <w:sz w:val="22"/>
          <w:szCs w:val="22"/>
          <w:lang w:val="en-US"/>
        </w:rPr>
        <w:t xml:space="preserve"> </w:t>
      </w:r>
      <w:r w:rsidR="00051F88">
        <w:rPr>
          <w:rFonts w:eastAsia="lucidatypewriter"/>
          <w:color w:val="000000"/>
          <w:sz w:val="22"/>
          <w:szCs w:val="22"/>
          <w:lang w:val="en-US"/>
        </w:rPr>
        <w:t xml:space="preserve">Such a code use RANSAC for computing the fundamental matrix, also returning a vector with the </w:t>
      </w:r>
      <w:proofErr w:type="spellStart"/>
      <w:r w:rsidR="00051F88">
        <w:rPr>
          <w:rFonts w:eastAsia="lucidatypewriter"/>
          <w:color w:val="000000"/>
          <w:sz w:val="22"/>
          <w:szCs w:val="22"/>
          <w:lang w:val="en-US"/>
        </w:rPr>
        <w:t>keypoints</w:t>
      </w:r>
      <w:proofErr w:type="spellEnd"/>
      <w:r w:rsidR="00051F88">
        <w:rPr>
          <w:rFonts w:eastAsia="lucidatypewriter"/>
          <w:color w:val="000000"/>
          <w:sz w:val="22"/>
          <w:szCs w:val="22"/>
          <w:lang w:val="en-US"/>
        </w:rPr>
        <w:t xml:space="preserve"> that </w:t>
      </w:r>
      <w:r w:rsidR="00D576C6">
        <w:rPr>
          <w:rFonts w:eastAsia="lucidatypewriter"/>
          <w:color w:val="000000"/>
          <w:sz w:val="22"/>
          <w:szCs w:val="22"/>
          <w:lang w:val="en-US"/>
        </w:rPr>
        <w:t xml:space="preserve">agree with the fitted model, removing outliers (mismatched </w:t>
      </w:r>
      <w:proofErr w:type="spellStart"/>
      <w:r w:rsidR="00D576C6">
        <w:rPr>
          <w:rFonts w:eastAsia="lucidatypewriter"/>
          <w:color w:val="000000"/>
          <w:sz w:val="22"/>
          <w:szCs w:val="22"/>
          <w:lang w:val="en-US"/>
        </w:rPr>
        <w:t>keypoints</w:t>
      </w:r>
      <w:proofErr w:type="spellEnd"/>
      <w:r w:rsidR="00D576C6">
        <w:rPr>
          <w:rFonts w:eastAsia="lucidatypewriter"/>
          <w:color w:val="000000"/>
          <w:sz w:val="22"/>
          <w:szCs w:val="22"/>
          <w:lang w:val="en-US"/>
        </w:rPr>
        <w:t xml:space="preserve">). </w:t>
      </w:r>
      <w:r w:rsidR="00D576C6" w:rsidRPr="00D576C6">
        <w:rPr>
          <w:color w:val="0070C0"/>
          <w:sz w:val="22"/>
          <w:szCs w:val="22"/>
          <w:lang w:val="en-US"/>
        </w:rPr>
        <w:t>Report t</w:t>
      </w:r>
      <w:r w:rsidR="00D576C6">
        <w:rPr>
          <w:color w:val="0070C0"/>
          <w:sz w:val="22"/>
          <w:szCs w:val="22"/>
          <w:lang w:val="en-US"/>
        </w:rPr>
        <w:t xml:space="preserve">he obtained fundamental matrix </w:t>
      </w:r>
      <w:r w:rsidR="00D576C6" w:rsidRPr="00D576C6">
        <w:rPr>
          <w:color w:val="0070C0"/>
          <w:sz w:val="22"/>
          <w:szCs w:val="22"/>
          <w:lang w:val="en-US"/>
        </w:rPr>
        <w:t>and show the inliers</w:t>
      </w:r>
      <w:r w:rsidR="00D576C6">
        <w:rPr>
          <w:rFonts w:eastAsia="lucidatypewriter"/>
          <w:color w:val="000000"/>
          <w:sz w:val="22"/>
          <w:szCs w:val="22"/>
          <w:lang w:val="en-US"/>
        </w:rPr>
        <w:t xml:space="preserve"> (matches that fulfill the model).</w:t>
      </w:r>
    </w:p>
    <w:p w14:paraId="52E97A4D" w14:textId="77777777" w:rsidR="00BD6A02" w:rsidRDefault="00BD6A02" w:rsidP="00BD6A02">
      <w:pPr>
        <w:pStyle w:val="Prrafodelista"/>
        <w:ind w:left="360"/>
        <w:jc w:val="both"/>
        <w:rPr>
          <w:sz w:val="22"/>
          <w:szCs w:val="22"/>
          <w:lang w:val="en-US"/>
        </w:rPr>
      </w:pPr>
    </w:p>
    <w:p w14:paraId="6205C552" w14:textId="77777777" w:rsidR="00BD6A02" w:rsidRPr="00E03913" w:rsidRDefault="00BD6A02" w:rsidP="00E03913">
      <w:pPr>
        <w:suppressAutoHyphens w:val="0"/>
        <w:autoSpaceDE w:val="0"/>
        <w:autoSpaceDN w:val="0"/>
        <w:adjustRightInd w:val="0"/>
        <w:ind w:firstLine="360"/>
        <w:rPr>
          <w:rFonts w:ascii="Courier New" w:hAnsi="Courier New" w:cs="Courier New"/>
          <w:sz w:val="16"/>
          <w:szCs w:val="16"/>
          <w:lang w:val="en-GB" w:eastAsia="es-ES"/>
        </w:rPr>
      </w:pPr>
      <w:proofErr w:type="spellStart"/>
      <w:proofErr w:type="gramStart"/>
      <w:r w:rsidRPr="00E03913">
        <w:rPr>
          <w:rFonts w:ascii="Courier New" w:hAnsi="Courier New" w:cs="Courier New"/>
          <w:color w:val="000000"/>
          <w:sz w:val="16"/>
          <w:szCs w:val="16"/>
          <w:lang w:val="en-GB" w:eastAsia="es-ES"/>
        </w:rPr>
        <w:t>fprintf</w:t>
      </w:r>
      <w:proofErr w:type="spellEnd"/>
      <w:r w:rsidRPr="00E03913">
        <w:rPr>
          <w:rFonts w:ascii="Courier New" w:hAnsi="Courier New" w:cs="Courier New"/>
          <w:color w:val="000000"/>
          <w:sz w:val="16"/>
          <w:szCs w:val="16"/>
          <w:lang w:val="en-GB" w:eastAsia="es-ES"/>
        </w:rPr>
        <w:t>(</w:t>
      </w:r>
      <w:proofErr w:type="gramEnd"/>
      <w:r w:rsidRPr="00E03913">
        <w:rPr>
          <w:rFonts w:ascii="Courier New" w:hAnsi="Courier New" w:cs="Courier New"/>
          <w:color w:val="A020F0"/>
          <w:sz w:val="16"/>
          <w:szCs w:val="16"/>
          <w:lang w:val="en-GB" w:eastAsia="es-ES"/>
        </w:rPr>
        <w:t>'Fundamental matrix:\n'</w:t>
      </w:r>
      <w:r w:rsidRPr="00E03913">
        <w:rPr>
          <w:rFonts w:ascii="Courier New" w:hAnsi="Courier New" w:cs="Courier New"/>
          <w:color w:val="000000"/>
          <w:sz w:val="16"/>
          <w:szCs w:val="16"/>
          <w:lang w:val="en-GB" w:eastAsia="es-ES"/>
        </w:rPr>
        <w:t>);</w:t>
      </w:r>
    </w:p>
    <w:p w14:paraId="126FC378" w14:textId="77777777" w:rsidR="00BD6A02" w:rsidRPr="00E03913" w:rsidRDefault="00BD6A02" w:rsidP="00E03913">
      <w:pPr>
        <w:suppressAutoHyphens w:val="0"/>
        <w:autoSpaceDE w:val="0"/>
        <w:autoSpaceDN w:val="0"/>
        <w:adjustRightInd w:val="0"/>
        <w:ind w:firstLine="360"/>
        <w:rPr>
          <w:rFonts w:ascii="Courier New" w:hAnsi="Courier New" w:cs="Courier New"/>
          <w:sz w:val="16"/>
          <w:szCs w:val="16"/>
          <w:lang w:val="en-GB" w:eastAsia="es-ES"/>
        </w:rPr>
      </w:pPr>
      <w:proofErr w:type="spellStart"/>
      <w:r w:rsidRPr="00E03913">
        <w:rPr>
          <w:rFonts w:ascii="Courier New" w:hAnsi="Courier New" w:cs="Courier New"/>
          <w:color w:val="000000"/>
          <w:sz w:val="16"/>
          <w:szCs w:val="16"/>
          <w:lang w:val="en-GB" w:eastAsia="es-ES"/>
        </w:rPr>
        <w:t>disp</w:t>
      </w:r>
      <w:proofErr w:type="spellEnd"/>
      <w:r w:rsidRPr="00E03913">
        <w:rPr>
          <w:rFonts w:ascii="Courier New" w:hAnsi="Courier New" w:cs="Courier New"/>
          <w:color w:val="000000"/>
          <w:sz w:val="16"/>
          <w:szCs w:val="16"/>
          <w:lang w:val="en-GB" w:eastAsia="es-ES"/>
        </w:rPr>
        <w:t>(F);</w:t>
      </w:r>
    </w:p>
    <w:p w14:paraId="64AA7C8D" w14:textId="77777777" w:rsidR="00BD6A02" w:rsidRPr="00E03913" w:rsidRDefault="00BD6A02" w:rsidP="00E03913">
      <w:pPr>
        <w:suppressAutoHyphens w:val="0"/>
        <w:autoSpaceDE w:val="0"/>
        <w:autoSpaceDN w:val="0"/>
        <w:adjustRightInd w:val="0"/>
        <w:ind w:firstLine="360"/>
        <w:rPr>
          <w:rFonts w:ascii="Courier New" w:hAnsi="Courier New" w:cs="Courier New"/>
          <w:sz w:val="16"/>
          <w:szCs w:val="16"/>
          <w:lang w:val="en-GB" w:eastAsia="es-ES"/>
        </w:rPr>
      </w:pPr>
      <w:proofErr w:type="spellStart"/>
      <w:proofErr w:type="gramStart"/>
      <w:r w:rsidRPr="00E03913">
        <w:rPr>
          <w:rFonts w:ascii="Courier New" w:hAnsi="Courier New" w:cs="Courier New"/>
          <w:color w:val="000000"/>
          <w:sz w:val="16"/>
          <w:szCs w:val="16"/>
          <w:lang w:val="en-GB" w:eastAsia="es-ES"/>
        </w:rPr>
        <w:t>fprintf</w:t>
      </w:r>
      <w:proofErr w:type="spellEnd"/>
      <w:r w:rsidRPr="00E03913">
        <w:rPr>
          <w:rFonts w:ascii="Courier New" w:hAnsi="Courier New" w:cs="Courier New"/>
          <w:color w:val="000000"/>
          <w:sz w:val="16"/>
          <w:szCs w:val="16"/>
          <w:lang w:val="en-GB" w:eastAsia="es-ES"/>
        </w:rPr>
        <w:t>(</w:t>
      </w:r>
      <w:proofErr w:type="gramEnd"/>
      <w:r w:rsidRPr="00E03913">
        <w:rPr>
          <w:rFonts w:ascii="Courier New" w:hAnsi="Courier New" w:cs="Courier New"/>
          <w:color w:val="A020F0"/>
          <w:sz w:val="16"/>
          <w:szCs w:val="16"/>
          <w:lang w:val="en-GB" w:eastAsia="es-ES"/>
        </w:rPr>
        <w:t>'</w:t>
      </w:r>
      <w:proofErr w:type="spellStart"/>
      <w:r w:rsidRPr="00E03913">
        <w:rPr>
          <w:rFonts w:ascii="Courier New" w:hAnsi="Courier New" w:cs="Courier New"/>
          <w:color w:val="A020F0"/>
          <w:sz w:val="16"/>
          <w:szCs w:val="16"/>
          <w:lang w:val="en-GB" w:eastAsia="es-ES"/>
        </w:rPr>
        <w:t>Inliners</w:t>
      </w:r>
      <w:proofErr w:type="spellEnd"/>
      <w:r w:rsidRPr="00E03913">
        <w:rPr>
          <w:rFonts w:ascii="Courier New" w:hAnsi="Courier New" w:cs="Courier New"/>
          <w:color w:val="A020F0"/>
          <w:sz w:val="16"/>
          <w:szCs w:val="16"/>
          <w:lang w:val="en-GB" w:eastAsia="es-ES"/>
        </w:rPr>
        <w:t>: \</w:t>
      </w:r>
      <w:proofErr w:type="spellStart"/>
      <w:r w:rsidRPr="00E03913">
        <w:rPr>
          <w:rFonts w:ascii="Courier New" w:hAnsi="Courier New" w:cs="Courier New"/>
          <w:color w:val="A020F0"/>
          <w:sz w:val="16"/>
          <w:szCs w:val="16"/>
          <w:lang w:val="en-GB" w:eastAsia="es-ES"/>
        </w:rPr>
        <w:t>nLeft</w:t>
      </w:r>
      <w:proofErr w:type="spellEnd"/>
      <w:r w:rsidRPr="00E03913">
        <w:rPr>
          <w:rFonts w:ascii="Courier New" w:hAnsi="Courier New" w:cs="Courier New"/>
          <w:color w:val="A020F0"/>
          <w:sz w:val="16"/>
          <w:szCs w:val="16"/>
          <w:lang w:val="en-GB" w:eastAsia="es-ES"/>
        </w:rPr>
        <w:t xml:space="preserve"> image:\n'</w:t>
      </w:r>
      <w:r w:rsidRPr="00E03913">
        <w:rPr>
          <w:rFonts w:ascii="Courier New" w:hAnsi="Courier New" w:cs="Courier New"/>
          <w:color w:val="000000"/>
          <w:sz w:val="16"/>
          <w:szCs w:val="16"/>
          <w:lang w:val="en-GB" w:eastAsia="es-ES"/>
        </w:rPr>
        <w:t>);</w:t>
      </w:r>
    </w:p>
    <w:p w14:paraId="7B7922A2" w14:textId="77777777" w:rsidR="00BD6A02" w:rsidRPr="00E03913" w:rsidRDefault="00BD6A02" w:rsidP="00E03913">
      <w:pPr>
        <w:suppressAutoHyphens w:val="0"/>
        <w:autoSpaceDE w:val="0"/>
        <w:autoSpaceDN w:val="0"/>
        <w:adjustRightInd w:val="0"/>
        <w:ind w:firstLine="360"/>
        <w:rPr>
          <w:rFonts w:ascii="Courier New" w:hAnsi="Courier New" w:cs="Courier New"/>
          <w:sz w:val="16"/>
          <w:szCs w:val="16"/>
          <w:lang w:val="en-GB" w:eastAsia="es-ES"/>
        </w:rPr>
      </w:pPr>
      <w:proofErr w:type="spellStart"/>
      <w:r w:rsidRPr="00E03913">
        <w:rPr>
          <w:rFonts w:ascii="Courier New" w:hAnsi="Courier New" w:cs="Courier New"/>
          <w:color w:val="000000"/>
          <w:sz w:val="16"/>
          <w:szCs w:val="16"/>
          <w:lang w:val="en-GB" w:eastAsia="es-ES"/>
        </w:rPr>
        <w:t>disp</w:t>
      </w:r>
      <w:proofErr w:type="spellEnd"/>
      <w:r w:rsidRPr="00E03913">
        <w:rPr>
          <w:rFonts w:ascii="Courier New" w:hAnsi="Courier New" w:cs="Courier New"/>
          <w:color w:val="000000"/>
          <w:sz w:val="16"/>
          <w:szCs w:val="16"/>
          <w:lang w:val="en-GB" w:eastAsia="es-ES"/>
        </w:rPr>
        <w:t>(h1(</w:t>
      </w:r>
      <w:proofErr w:type="gramStart"/>
      <w:r w:rsidRPr="00E03913">
        <w:rPr>
          <w:rFonts w:ascii="Courier New" w:hAnsi="Courier New" w:cs="Courier New"/>
          <w:color w:val="000000"/>
          <w:sz w:val="16"/>
          <w:szCs w:val="16"/>
          <w:lang w:val="en-GB" w:eastAsia="es-ES"/>
        </w:rPr>
        <w:t>1:2,inliers</w:t>
      </w:r>
      <w:proofErr w:type="gramEnd"/>
      <w:r w:rsidRPr="00E03913">
        <w:rPr>
          <w:rFonts w:ascii="Courier New" w:hAnsi="Courier New" w:cs="Courier New"/>
          <w:color w:val="000000"/>
          <w:sz w:val="16"/>
          <w:szCs w:val="16"/>
          <w:lang w:val="en-GB" w:eastAsia="es-ES"/>
        </w:rPr>
        <w:t>));</w:t>
      </w:r>
    </w:p>
    <w:p w14:paraId="713292E4" w14:textId="77777777" w:rsidR="00BD6A02" w:rsidRPr="00E03913" w:rsidRDefault="00BD6A02" w:rsidP="00E03913">
      <w:pPr>
        <w:suppressAutoHyphens w:val="0"/>
        <w:autoSpaceDE w:val="0"/>
        <w:autoSpaceDN w:val="0"/>
        <w:adjustRightInd w:val="0"/>
        <w:ind w:firstLine="360"/>
        <w:rPr>
          <w:rFonts w:ascii="Courier New" w:hAnsi="Courier New" w:cs="Courier New"/>
          <w:sz w:val="16"/>
          <w:szCs w:val="16"/>
          <w:lang w:val="en-GB" w:eastAsia="es-ES"/>
        </w:rPr>
      </w:pPr>
      <w:proofErr w:type="spellStart"/>
      <w:proofErr w:type="gramStart"/>
      <w:r w:rsidRPr="00E03913">
        <w:rPr>
          <w:rFonts w:ascii="Courier New" w:hAnsi="Courier New" w:cs="Courier New"/>
          <w:color w:val="000000"/>
          <w:sz w:val="16"/>
          <w:szCs w:val="16"/>
          <w:lang w:val="en-GB" w:eastAsia="es-ES"/>
        </w:rPr>
        <w:t>fprintf</w:t>
      </w:r>
      <w:proofErr w:type="spellEnd"/>
      <w:r w:rsidRPr="00E03913">
        <w:rPr>
          <w:rFonts w:ascii="Courier New" w:hAnsi="Courier New" w:cs="Courier New"/>
          <w:color w:val="000000"/>
          <w:sz w:val="16"/>
          <w:szCs w:val="16"/>
          <w:lang w:val="en-GB" w:eastAsia="es-ES"/>
        </w:rPr>
        <w:t>(</w:t>
      </w:r>
      <w:proofErr w:type="gramEnd"/>
      <w:r w:rsidRPr="00E03913">
        <w:rPr>
          <w:rFonts w:ascii="Courier New" w:hAnsi="Courier New" w:cs="Courier New"/>
          <w:color w:val="A020F0"/>
          <w:sz w:val="16"/>
          <w:szCs w:val="16"/>
          <w:lang w:val="en-GB" w:eastAsia="es-ES"/>
        </w:rPr>
        <w:t>'Right image:\n'</w:t>
      </w:r>
      <w:r w:rsidRPr="00E03913">
        <w:rPr>
          <w:rFonts w:ascii="Courier New" w:hAnsi="Courier New" w:cs="Courier New"/>
          <w:color w:val="000000"/>
          <w:sz w:val="16"/>
          <w:szCs w:val="16"/>
          <w:lang w:val="en-GB" w:eastAsia="es-ES"/>
        </w:rPr>
        <w:t>);</w:t>
      </w:r>
    </w:p>
    <w:p w14:paraId="3C3A205A" w14:textId="77777777" w:rsidR="00BD6A02" w:rsidRPr="00E03913" w:rsidRDefault="00BD6A02" w:rsidP="00E03913">
      <w:pPr>
        <w:suppressAutoHyphens w:val="0"/>
        <w:autoSpaceDE w:val="0"/>
        <w:autoSpaceDN w:val="0"/>
        <w:adjustRightInd w:val="0"/>
        <w:ind w:firstLine="360"/>
        <w:rPr>
          <w:rFonts w:ascii="Courier New" w:hAnsi="Courier New" w:cs="Courier New"/>
          <w:sz w:val="16"/>
          <w:szCs w:val="16"/>
          <w:lang w:val="en-GB" w:eastAsia="es-ES"/>
        </w:rPr>
      </w:pPr>
      <w:proofErr w:type="spellStart"/>
      <w:r w:rsidRPr="00E03913">
        <w:rPr>
          <w:rFonts w:ascii="Courier New" w:hAnsi="Courier New" w:cs="Courier New"/>
          <w:color w:val="000000"/>
          <w:sz w:val="16"/>
          <w:szCs w:val="16"/>
          <w:lang w:val="en-GB" w:eastAsia="es-ES"/>
        </w:rPr>
        <w:t>disp</w:t>
      </w:r>
      <w:proofErr w:type="spellEnd"/>
      <w:r w:rsidRPr="00E03913">
        <w:rPr>
          <w:rFonts w:ascii="Courier New" w:hAnsi="Courier New" w:cs="Courier New"/>
          <w:color w:val="000000"/>
          <w:sz w:val="16"/>
          <w:szCs w:val="16"/>
          <w:lang w:val="en-GB" w:eastAsia="es-ES"/>
        </w:rPr>
        <w:t>(h2(</w:t>
      </w:r>
      <w:proofErr w:type="gramStart"/>
      <w:r w:rsidRPr="00E03913">
        <w:rPr>
          <w:rFonts w:ascii="Courier New" w:hAnsi="Courier New" w:cs="Courier New"/>
          <w:color w:val="000000"/>
          <w:sz w:val="16"/>
          <w:szCs w:val="16"/>
          <w:lang w:val="en-GB" w:eastAsia="es-ES"/>
        </w:rPr>
        <w:t>1:2,inliers</w:t>
      </w:r>
      <w:proofErr w:type="gramEnd"/>
      <w:r w:rsidRPr="00E03913">
        <w:rPr>
          <w:rFonts w:ascii="Courier New" w:hAnsi="Courier New" w:cs="Courier New"/>
          <w:color w:val="000000"/>
          <w:sz w:val="16"/>
          <w:szCs w:val="16"/>
          <w:lang w:val="en-GB" w:eastAsia="es-ES"/>
        </w:rPr>
        <w:t>));</w:t>
      </w:r>
    </w:p>
    <w:p w14:paraId="1CF7E959" w14:textId="77777777" w:rsidR="00E03913" w:rsidRPr="00E03913" w:rsidRDefault="00E03913" w:rsidP="00E03913">
      <w:pPr>
        <w:suppressAutoHyphens w:val="0"/>
        <w:autoSpaceDE w:val="0"/>
        <w:autoSpaceDN w:val="0"/>
        <w:adjustRightInd w:val="0"/>
        <w:ind w:firstLine="360"/>
        <w:rPr>
          <w:rFonts w:ascii="Courier New" w:hAnsi="Courier New" w:cs="Courier New"/>
          <w:color w:val="000000"/>
          <w:sz w:val="16"/>
          <w:szCs w:val="16"/>
          <w:lang w:val="en-GB" w:eastAsia="es-ES"/>
        </w:rPr>
      </w:pPr>
    </w:p>
    <w:p w14:paraId="6DBFCE33" w14:textId="77777777" w:rsidR="002E508F" w:rsidRDefault="002E508F">
      <w:pPr>
        <w:suppressAutoHyphens w:val="0"/>
        <w:rPr>
          <w:b/>
          <w:sz w:val="22"/>
          <w:szCs w:val="22"/>
          <w:lang w:val="en-US"/>
        </w:rPr>
      </w:pPr>
      <w:r>
        <w:rPr>
          <w:b/>
          <w:sz w:val="22"/>
          <w:szCs w:val="22"/>
          <w:lang w:val="en-US"/>
        </w:rPr>
        <w:br w:type="page"/>
      </w:r>
    </w:p>
    <w:p w14:paraId="725676AE" w14:textId="77777777" w:rsidR="00BD6A02" w:rsidRPr="00D576C6" w:rsidRDefault="00BD6A02" w:rsidP="00BD6A02">
      <w:pPr>
        <w:pStyle w:val="Prrafodelista"/>
        <w:numPr>
          <w:ilvl w:val="0"/>
          <w:numId w:val="34"/>
        </w:numPr>
        <w:jc w:val="both"/>
        <w:rPr>
          <w:sz w:val="22"/>
          <w:szCs w:val="22"/>
          <w:lang w:val="en-US"/>
        </w:rPr>
      </w:pPr>
      <w:proofErr w:type="spellStart"/>
      <w:r w:rsidRPr="00FD310B">
        <w:rPr>
          <w:b/>
          <w:sz w:val="22"/>
          <w:szCs w:val="22"/>
          <w:lang w:val="en-US"/>
        </w:rPr>
        <w:lastRenderedPageBreak/>
        <w:t>Epipolar</w:t>
      </w:r>
      <w:proofErr w:type="spellEnd"/>
      <w:r w:rsidRPr="00FD310B">
        <w:rPr>
          <w:b/>
          <w:sz w:val="22"/>
          <w:szCs w:val="22"/>
          <w:lang w:val="en-US"/>
        </w:rPr>
        <w:t xml:space="preserve"> lines</w:t>
      </w:r>
      <w:r>
        <w:rPr>
          <w:sz w:val="22"/>
          <w:szCs w:val="22"/>
          <w:lang w:val="en-US"/>
        </w:rPr>
        <w:t xml:space="preserve">. Next, using </w:t>
      </w:r>
      <w:proofErr w:type="spellStart"/>
      <w:r w:rsidRPr="004129B5">
        <w:rPr>
          <w:b/>
          <w:sz w:val="22"/>
          <w:szCs w:val="22"/>
          <w:lang w:val="en-US"/>
        </w:rPr>
        <w:t>ginput</w:t>
      </w:r>
      <w:proofErr w:type="spellEnd"/>
      <w:r>
        <w:rPr>
          <w:sz w:val="22"/>
          <w:szCs w:val="22"/>
          <w:lang w:val="en-US"/>
        </w:rPr>
        <w:t xml:space="preserve">, set any pixel on the left image and draw on the right one the </w:t>
      </w:r>
      <w:r w:rsidRPr="004129B5">
        <w:rPr>
          <w:sz w:val="22"/>
          <w:szCs w:val="22"/>
          <w:lang w:val="en-US"/>
        </w:rPr>
        <w:t xml:space="preserve">corresponding </w:t>
      </w:r>
      <w:proofErr w:type="spellStart"/>
      <w:r w:rsidRPr="004129B5">
        <w:rPr>
          <w:sz w:val="22"/>
          <w:szCs w:val="22"/>
          <w:lang w:val="en-US"/>
        </w:rPr>
        <w:t>epipolar</w:t>
      </w:r>
      <w:proofErr w:type="spellEnd"/>
      <w:r w:rsidRPr="004129B5">
        <w:rPr>
          <w:sz w:val="22"/>
          <w:szCs w:val="22"/>
          <w:lang w:val="en-US"/>
        </w:rPr>
        <w:t xml:space="preserve"> line.</w:t>
      </w:r>
      <w:r>
        <w:rPr>
          <w:sz w:val="22"/>
          <w:szCs w:val="22"/>
          <w:lang w:val="en-US"/>
        </w:rPr>
        <w:t xml:space="preserve"> For that, prepare a figure with two subplots.</w:t>
      </w:r>
      <w:r w:rsidRPr="00D576C6">
        <w:rPr>
          <w:color w:val="0070C0"/>
          <w:sz w:val="22"/>
          <w:szCs w:val="22"/>
          <w:lang w:val="en-US"/>
        </w:rPr>
        <w:t xml:space="preserve"> Include in the deliverable some examples. ¿Where are the </w:t>
      </w:r>
      <w:proofErr w:type="spellStart"/>
      <w:r w:rsidRPr="00D576C6">
        <w:rPr>
          <w:color w:val="0070C0"/>
          <w:sz w:val="22"/>
          <w:szCs w:val="22"/>
          <w:lang w:val="en-US"/>
        </w:rPr>
        <w:t>epipoles</w:t>
      </w:r>
      <w:proofErr w:type="spellEnd"/>
      <w:r w:rsidRPr="00D576C6">
        <w:rPr>
          <w:color w:val="0070C0"/>
          <w:sz w:val="22"/>
          <w:szCs w:val="22"/>
          <w:lang w:val="en-US"/>
        </w:rPr>
        <w:t xml:space="preserve"> in each </w:t>
      </w:r>
      <w:proofErr w:type="gramStart"/>
      <w:r w:rsidRPr="00D576C6">
        <w:rPr>
          <w:color w:val="0070C0"/>
          <w:sz w:val="22"/>
          <w:szCs w:val="22"/>
          <w:lang w:val="en-US"/>
        </w:rPr>
        <w:t>image?</w:t>
      </w:r>
      <w:r>
        <w:rPr>
          <w:color w:val="0070C0"/>
          <w:sz w:val="22"/>
          <w:szCs w:val="22"/>
          <w:lang w:val="en-US"/>
        </w:rPr>
        <w:t>.</w:t>
      </w:r>
      <w:proofErr w:type="gramEnd"/>
      <w:r>
        <w:rPr>
          <w:sz w:val="22"/>
          <w:szCs w:val="22"/>
          <w:lang w:val="en-US"/>
        </w:rPr>
        <w:t xml:space="preserve"> </w:t>
      </w:r>
      <w:r w:rsidRPr="00D576C6">
        <w:rPr>
          <w:i/>
          <w:sz w:val="22"/>
          <w:szCs w:val="22"/>
          <w:lang w:val="en-US"/>
        </w:rPr>
        <w:t xml:space="preserve">Note: use the following code to compute two points of the </w:t>
      </w:r>
      <w:proofErr w:type="spellStart"/>
      <w:r w:rsidRPr="00D576C6">
        <w:rPr>
          <w:i/>
          <w:sz w:val="22"/>
          <w:szCs w:val="22"/>
          <w:lang w:val="en-US"/>
        </w:rPr>
        <w:t>epipolar</w:t>
      </w:r>
      <w:proofErr w:type="spellEnd"/>
      <w:r w:rsidRPr="00D576C6">
        <w:rPr>
          <w:i/>
          <w:sz w:val="22"/>
          <w:szCs w:val="22"/>
          <w:lang w:val="en-US"/>
        </w:rPr>
        <w:t xml:space="preserve"> line on the right image, and then employ the command </w:t>
      </w:r>
      <w:proofErr w:type="gramStart"/>
      <w:r w:rsidRPr="00D576C6">
        <w:rPr>
          <w:i/>
          <w:sz w:val="22"/>
          <w:szCs w:val="22"/>
          <w:lang w:val="en-US"/>
        </w:rPr>
        <w:t>line(</w:t>
      </w:r>
      <w:proofErr w:type="gramEnd"/>
      <w:r w:rsidRPr="00D576C6">
        <w:rPr>
          <w:i/>
          <w:sz w:val="22"/>
          <w:szCs w:val="22"/>
          <w:lang w:val="en-US"/>
        </w:rPr>
        <w:t xml:space="preserve">) </w:t>
      </w:r>
      <w:r>
        <w:rPr>
          <w:i/>
          <w:sz w:val="22"/>
          <w:szCs w:val="22"/>
          <w:lang w:val="en-US"/>
        </w:rPr>
        <w:t xml:space="preserve">and such points </w:t>
      </w:r>
      <w:r w:rsidRPr="00D576C6">
        <w:rPr>
          <w:i/>
          <w:sz w:val="22"/>
          <w:szCs w:val="22"/>
          <w:lang w:val="en-US"/>
        </w:rPr>
        <w:t>to draw it.</w:t>
      </w:r>
    </w:p>
    <w:p w14:paraId="7A13F0A9" w14:textId="77777777" w:rsidR="00BD6A02" w:rsidRPr="00D576C6" w:rsidRDefault="00BD6A02" w:rsidP="00BD6A02">
      <w:pPr>
        <w:jc w:val="both"/>
        <w:rPr>
          <w:sz w:val="22"/>
          <w:szCs w:val="22"/>
          <w:lang w:val="en-US"/>
        </w:rPr>
      </w:pPr>
    </w:p>
    <w:p w14:paraId="6A04828C" w14:textId="77777777" w:rsidR="00BD6A02" w:rsidRPr="00E03913" w:rsidRDefault="00BD6A02" w:rsidP="00BD6A02">
      <w:pPr>
        <w:shd w:val="clear" w:color="auto" w:fill="FFFFFF"/>
        <w:suppressAutoHyphens w:val="0"/>
        <w:ind w:firstLine="360"/>
        <w:rPr>
          <w:rFonts w:ascii="Courier New" w:hAnsi="Courier New" w:cs="Courier New"/>
          <w:color w:val="000000"/>
          <w:sz w:val="16"/>
          <w:szCs w:val="16"/>
          <w:lang w:val="en-US" w:eastAsia="en-US"/>
        </w:rPr>
      </w:pPr>
      <w:r w:rsidRPr="00E03913">
        <w:rPr>
          <w:rFonts w:ascii="Courier New" w:hAnsi="Courier New" w:cs="Courier New"/>
          <w:color w:val="000000"/>
          <w:sz w:val="16"/>
          <w:szCs w:val="16"/>
          <w:lang w:val="en-US" w:eastAsia="en-US"/>
        </w:rPr>
        <w:t>ln = F'*[</w:t>
      </w:r>
      <w:proofErr w:type="gramStart"/>
      <w:r w:rsidRPr="00E03913">
        <w:rPr>
          <w:rFonts w:ascii="Courier New" w:hAnsi="Courier New" w:cs="Courier New"/>
          <w:color w:val="000000"/>
          <w:sz w:val="16"/>
          <w:szCs w:val="16"/>
          <w:lang w:val="en-US" w:eastAsia="en-US"/>
        </w:rPr>
        <w:t>x;y</w:t>
      </w:r>
      <w:proofErr w:type="gramEnd"/>
      <w:r w:rsidRPr="00E03913">
        <w:rPr>
          <w:rFonts w:ascii="Courier New" w:hAnsi="Courier New" w:cs="Courier New"/>
          <w:color w:val="000000"/>
          <w:sz w:val="16"/>
          <w:szCs w:val="16"/>
          <w:lang w:val="en-US" w:eastAsia="en-US"/>
        </w:rPr>
        <w:t xml:space="preserve">;1]; </w:t>
      </w:r>
      <w:r w:rsidRPr="00E03913">
        <w:rPr>
          <w:rFonts w:ascii="Courier New" w:hAnsi="Courier New" w:cs="Courier New"/>
          <w:color w:val="008000"/>
          <w:sz w:val="16"/>
          <w:szCs w:val="16"/>
          <w:lang w:val="en-US" w:eastAsia="en-US"/>
        </w:rPr>
        <w:t xml:space="preserve">% </w:t>
      </w:r>
      <w:proofErr w:type="spellStart"/>
      <w:r w:rsidRPr="00E03913">
        <w:rPr>
          <w:rFonts w:ascii="Courier New" w:hAnsi="Courier New" w:cs="Courier New"/>
          <w:color w:val="008000"/>
          <w:sz w:val="16"/>
          <w:szCs w:val="16"/>
          <w:lang w:val="en-US" w:eastAsia="en-US"/>
        </w:rPr>
        <w:t>x,y</w:t>
      </w:r>
      <w:proofErr w:type="spellEnd"/>
      <w:r w:rsidRPr="00E03913">
        <w:rPr>
          <w:rFonts w:ascii="Courier New" w:hAnsi="Courier New" w:cs="Courier New"/>
          <w:color w:val="008000"/>
          <w:sz w:val="16"/>
          <w:szCs w:val="16"/>
          <w:lang w:val="en-US" w:eastAsia="en-US"/>
        </w:rPr>
        <w:t xml:space="preserve"> are the coordinates of the clicked point on the left image</w:t>
      </w:r>
    </w:p>
    <w:p w14:paraId="4A111824" w14:textId="77777777" w:rsidR="00BD6A02" w:rsidRPr="00E03913" w:rsidRDefault="00BD6A02" w:rsidP="00BD6A02">
      <w:pPr>
        <w:shd w:val="clear" w:color="auto" w:fill="FFFFFF"/>
        <w:suppressAutoHyphens w:val="0"/>
        <w:ind w:firstLine="360"/>
        <w:rPr>
          <w:rFonts w:ascii="Courier New" w:hAnsi="Courier New" w:cs="Courier New"/>
          <w:color w:val="000000"/>
          <w:sz w:val="16"/>
          <w:szCs w:val="16"/>
          <w:lang w:val="en-US" w:eastAsia="en-US"/>
        </w:rPr>
      </w:pPr>
      <w:r w:rsidRPr="00E03913">
        <w:rPr>
          <w:rFonts w:ascii="Courier New" w:hAnsi="Courier New" w:cs="Courier New"/>
          <w:color w:val="000000"/>
          <w:sz w:val="16"/>
          <w:szCs w:val="16"/>
          <w:lang w:val="en-US" w:eastAsia="en-US"/>
        </w:rPr>
        <w:t>x0 = [0 size(imR,2)];</w:t>
      </w:r>
    </w:p>
    <w:p w14:paraId="0CD7EA68" w14:textId="77777777" w:rsidR="00BD6A02" w:rsidRPr="00E03913" w:rsidRDefault="00BD6A02" w:rsidP="00BD6A02">
      <w:pPr>
        <w:shd w:val="clear" w:color="auto" w:fill="FFFFFF"/>
        <w:suppressAutoHyphens w:val="0"/>
        <w:ind w:firstLine="360"/>
        <w:rPr>
          <w:rFonts w:ascii="Courier New" w:hAnsi="Courier New" w:cs="Courier New"/>
          <w:color w:val="000000"/>
          <w:sz w:val="16"/>
          <w:szCs w:val="16"/>
          <w:lang w:val="en-GB" w:eastAsia="en-US"/>
        </w:rPr>
      </w:pPr>
      <w:r w:rsidRPr="00E03913">
        <w:rPr>
          <w:rFonts w:ascii="Courier New" w:hAnsi="Courier New" w:cs="Courier New"/>
          <w:color w:val="000000"/>
          <w:sz w:val="16"/>
          <w:szCs w:val="16"/>
          <w:lang w:val="en-US" w:eastAsia="en-US"/>
        </w:rPr>
        <w:t>y0 = [-ln(3)/</w:t>
      </w:r>
      <w:proofErr w:type="gramStart"/>
      <w:r w:rsidRPr="00E03913">
        <w:rPr>
          <w:rFonts w:ascii="Courier New" w:hAnsi="Courier New" w:cs="Courier New"/>
          <w:color w:val="000000"/>
          <w:sz w:val="16"/>
          <w:szCs w:val="16"/>
          <w:lang w:val="en-US" w:eastAsia="en-US"/>
        </w:rPr>
        <w:t>ln(</w:t>
      </w:r>
      <w:proofErr w:type="gramEnd"/>
      <w:r w:rsidRPr="00E03913">
        <w:rPr>
          <w:rFonts w:ascii="Courier New" w:hAnsi="Courier New" w:cs="Courier New"/>
          <w:color w:val="000000"/>
          <w:sz w:val="16"/>
          <w:szCs w:val="16"/>
          <w:lang w:val="en-US" w:eastAsia="en-US"/>
        </w:rPr>
        <w:t>2) -ln</w:t>
      </w:r>
      <w:r w:rsidRPr="00E03913">
        <w:rPr>
          <w:rFonts w:ascii="Courier New" w:hAnsi="Courier New" w:cs="Courier New"/>
          <w:color w:val="000000"/>
          <w:sz w:val="16"/>
          <w:szCs w:val="16"/>
          <w:lang w:val="en-GB" w:eastAsia="en-US"/>
        </w:rPr>
        <w:t>(1)/ln(2)*x0(2)-ln(3)/ln(2)];</w:t>
      </w:r>
    </w:p>
    <w:p w14:paraId="52485CA4" w14:textId="77777777" w:rsidR="00E03913" w:rsidRPr="00E03913" w:rsidRDefault="00E03913" w:rsidP="00E03913">
      <w:pPr>
        <w:suppressAutoHyphens w:val="0"/>
        <w:autoSpaceDE w:val="0"/>
        <w:autoSpaceDN w:val="0"/>
        <w:adjustRightInd w:val="0"/>
        <w:ind w:firstLine="360"/>
        <w:rPr>
          <w:rFonts w:ascii="Courier New" w:hAnsi="Courier New" w:cs="Courier New"/>
          <w:sz w:val="16"/>
          <w:szCs w:val="16"/>
          <w:lang w:eastAsia="es-ES"/>
        </w:rPr>
      </w:pPr>
      <w:proofErr w:type="spellStart"/>
      <w:proofErr w:type="gramStart"/>
      <w:r w:rsidRPr="00E03913">
        <w:rPr>
          <w:rFonts w:ascii="Courier New" w:hAnsi="Courier New" w:cs="Courier New"/>
          <w:color w:val="000000"/>
          <w:sz w:val="16"/>
          <w:szCs w:val="16"/>
          <w:lang w:eastAsia="es-ES"/>
        </w:rPr>
        <w:t>subplot</w:t>
      </w:r>
      <w:proofErr w:type="spellEnd"/>
      <w:r w:rsidRPr="00E03913">
        <w:rPr>
          <w:rFonts w:ascii="Courier New" w:hAnsi="Courier New" w:cs="Courier New"/>
          <w:color w:val="000000"/>
          <w:sz w:val="16"/>
          <w:szCs w:val="16"/>
          <w:lang w:eastAsia="es-ES"/>
        </w:rPr>
        <w:t>(</w:t>
      </w:r>
      <w:proofErr w:type="gramEnd"/>
      <w:r w:rsidRPr="00E03913">
        <w:rPr>
          <w:rFonts w:ascii="Courier New" w:hAnsi="Courier New" w:cs="Courier New"/>
          <w:color w:val="000000"/>
          <w:sz w:val="16"/>
          <w:szCs w:val="16"/>
          <w:lang w:eastAsia="es-ES"/>
        </w:rPr>
        <w:t>1,2,2);</w:t>
      </w:r>
    </w:p>
    <w:p w14:paraId="3D16D6A5" w14:textId="77777777" w:rsidR="00E03913" w:rsidRPr="00E03913" w:rsidRDefault="00E03913" w:rsidP="00E03913">
      <w:pPr>
        <w:suppressAutoHyphens w:val="0"/>
        <w:autoSpaceDE w:val="0"/>
        <w:autoSpaceDN w:val="0"/>
        <w:adjustRightInd w:val="0"/>
        <w:ind w:firstLine="360"/>
        <w:rPr>
          <w:rFonts w:ascii="Courier New" w:hAnsi="Courier New" w:cs="Courier New"/>
          <w:sz w:val="16"/>
          <w:szCs w:val="16"/>
          <w:lang w:eastAsia="es-ES"/>
        </w:rPr>
      </w:pPr>
      <w:r w:rsidRPr="00E03913">
        <w:rPr>
          <w:rFonts w:ascii="Courier New" w:hAnsi="Courier New" w:cs="Courier New"/>
          <w:color w:val="000000"/>
          <w:sz w:val="16"/>
          <w:szCs w:val="16"/>
          <w:lang w:eastAsia="es-ES"/>
        </w:rPr>
        <w:t>line(x</w:t>
      </w:r>
      <w:proofErr w:type="gramStart"/>
      <w:r w:rsidRPr="00E03913">
        <w:rPr>
          <w:rFonts w:ascii="Courier New" w:hAnsi="Courier New" w:cs="Courier New"/>
          <w:color w:val="000000"/>
          <w:sz w:val="16"/>
          <w:szCs w:val="16"/>
          <w:lang w:eastAsia="es-ES"/>
        </w:rPr>
        <w:t>0,y</w:t>
      </w:r>
      <w:proofErr w:type="gramEnd"/>
      <w:r w:rsidRPr="00E03913">
        <w:rPr>
          <w:rFonts w:ascii="Courier New" w:hAnsi="Courier New" w:cs="Courier New"/>
          <w:color w:val="000000"/>
          <w:sz w:val="16"/>
          <w:szCs w:val="16"/>
          <w:lang w:eastAsia="es-ES"/>
        </w:rPr>
        <w:t>0);</w:t>
      </w:r>
    </w:p>
    <w:p w14:paraId="30355454" w14:textId="77777777" w:rsidR="00E03913" w:rsidRPr="0040645F" w:rsidRDefault="00E03913" w:rsidP="00BD6A02">
      <w:pPr>
        <w:shd w:val="clear" w:color="auto" w:fill="FFFFFF"/>
        <w:suppressAutoHyphens w:val="0"/>
        <w:ind w:firstLine="360"/>
        <w:rPr>
          <w:rFonts w:ascii="Courier New" w:hAnsi="Courier New" w:cs="Courier New"/>
          <w:color w:val="000000"/>
          <w:sz w:val="17"/>
          <w:szCs w:val="17"/>
          <w:lang w:val="en-GB" w:eastAsia="en-US"/>
        </w:rPr>
      </w:pPr>
    </w:p>
    <w:p w14:paraId="08F0F2EF" w14:textId="77777777" w:rsidR="00BD6A02" w:rsidRDefault="00A92068" w:rsidP="002E508F">
      <w:pPr>
        <w:pStyle w:val="Prrafodelista"/>
        <w:keepNext/>
        <w:ind w:left="360"/>
        <w:jc w:val="center"/>
      </w:pPr>
      <w:r>
        <w:rPr>
          <w:noProof/>
          <w:sz w:val="22"/>
          <w:szCs w:val="22"/>
          <w:lang w:val="en-US"/>
        </w:rPr>
        <w:drawing>
          <wp:inline distT="0" distB="0" distL="0" distR="0" wp14:anchorId="433BDA39" wp14:editId="6A2F8B28">
            <wp:extent cx="4632960" cy="16383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2297" t="20579" r="7306" b="24116"/>
                    <a:stretch/>
                  </pic:blipFill>
                  <pic:spPr bwMode="auto">
                    <a:xfrm>
                      <a:off x="0" y="0"/>
                      <a:ext cx="4632960" cy="1638300"/>
                    </a:xfrm>
                    <a:prstGeom prst="rect">
                      <a:avLst/>
                    </a:prstGeom>
                    <a:noFill/>
                    <a:ln>
                      <a:noFill/>
                    </a:ln>
                    <a:extLst>
                      <a:ext uri="{53640926-AAD7-44D8-BBD7-CCE9431645EC}">
                        <a14:shadowObscured xmlns:a14="http://schemas.microsoft.com/office/drawing/2010/main"/>
                      </a:ext>
                    </a:extLst>
                  </pic:spPr>
                </pic:pic>
              </a:graphicData>
            </a:graphic>
          </wp:inline>
        </w:drawing>
      </w:r>
    </w:p>
    <w:p w14:paraId="1EA47B31" w14:textId="7E9F66DA" w:rsidR="00BD6A02" w:rsidRPr="002E508F" w:rsidRDefault="00BD6A02" w:rsidP="002E508F">
      <w:pPr>
        <w:pStyle w:val="Descripcin"/>
        <w:jc w:val="center"/>
        <w:rPr>
          <w:lang w:val="en-US"/>
        </w:rPr>
      </w:pPr>
      <w:r w:rsidRPr="00E03913">
        <w:rPr>
          <w:lang w:val="en-GB"/>
        </w:rPr>
        <w:t xml:space="preserve">Image </w:t>
      </w:r>
      <w:r>
        <w:fldChar w:fldCharType="begin"/>
      </w:r>
      <w:r w:rsidRPr="00E03913">
        <w:rPr>
          <w:lang w:val="en-GB"/>
        </w:rPr>
        <w:instrText xml:space="preserve"> SEQ Image \* ARABIC </w:instrText>
      </w:r>
      <w:r>
        <w:fldChar w:fldCharType="separate"/>
      </w:r>
      <w:r w:rsidR="000123EA">
        <w:rPr>
          <w:noProof/>
          <w:lang w:val="en-GB"/>
        </w:rPr>
        <w:t>11</w:t>
      </w:r>
      <w:r>
        <w:fldChar w:fldCharType="end"/>
      </w:r>
      <w:r w:rsidR="00E03913" w:rsidRPr="00E03913">
        <w:rPr>
          <w:lang w:val="en-GB"/>
        </w:rPr>
        <w:t xml:space="preserve">. </w:t>
      </w:r>
      <w:proofErr w:type="spellStart"/>
      <w:r w:rsidR="00E03913" w:rsidRPr="00E03913">
        <w:rPr>
          <w:lang w:val="en-GB"/>
        </w:rPr>
        <w:t>Epipolars</w:t>
      </w:r>
      <w:proofErr w:type="spellEnd"/>
      <w:r w:rsidR="00E03913" w:rsidRPr="00E03913">
        <w:rPr>
          <w:lang w:val="en-GB"/>
        </w:rPr>
        <w:t xml:space="preserve"> for an u</w:t>
      </w:r>
      <w:r w:rsidR="00E03913">
        <w:rPr>
          <w:lang w:val="en-GB"/>
        </w:rPr>
        <w:t>ncalibrated camera</w:t>
      </w:r>
      <w:r w:rsidR="00A92068">
        <w:rPr>
          <w:noProof/>
          <w:sz w:val="22"/>
          <w:szCs w:val="22"/>
          <w:lang w:val="en-US"/>
        </w:rPr>
        <w:drawing>
          <wp:inline distT="0" distB="0" distL="0" distR="0" wp14:anchorId="5EF619DB" wp14:editId="224AC472">
            <wp:extent cx="4632960" cy="16764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1373" t="20323" r="8231" b="23087"/>
                    <a:stretch/>
                  </pic:blipFill>
                  <pic:spPr bwMode="auto">
                    <a:xfrm>
                      <a:off x="0" y="0"/>
                      <a:ext cx="4632960" cy="1676400"/>
                    </a:xfrm>
                    <a:prstGeom prst="rect">
                      <a:avLst/>
                    </a:prstGeom>
                    <a:noFill/>
                    <a:ln>
                      <a:noFill/>
                    </a:ln>
                    <a:extLst>
                      <a:ext uri="{53640926-AAD7-44D8-BBD7-CCE9431645EC}">
                        <a14:shadowObscured xmlns:a14="http://schemas.microsoft.com/office/drawing/2010/main"/>
                      </a:ext>
                    </a:extLst>
                  </pic:spPr>
                </pic:pic>
              </a:graphicData>
            </a:graphic>
          </wp:inline>
        </w:drawing>
      </w:r>
    </w:p>
    <w:p w14:paraId="2716BB67" w14:textId="4DC558CA" w:rsidR="002E508F" w:rsidRDefault="00BD6A02" w:rsidP="002E508F">
      <w:pPr>
        <w:pStyle w:val="Descripcin"/>
        <w:keepNext/>
        <w:jc w:val="center"/>
      </w:pPr>
      <w:r w:rsidRPr="00E03913">
        <w:rPr>
          <w:lang w:val="en-GB"/>
        </w:rPr>
        <w:t xml:space="preserve">Image </w:t>
      </w:r>
      <w:r>
        <w:fldChar w:fldCharType="begin"/>
      </w:r>
      <w:r w:rsidRPr="00E03913">
        <w:rPr>
          <w:lang w:val="en-GB"/>
        </w:rPr>
        <w:instrText xml:space="preserve"> SEQ Image \* ARABIC </w:instrText>
      </w:r>
      <w:r>
        <w:fldChar w:fldCharType="separate"/>
      </w:r>
      <w:r w:rsidR="000123EA">
        <w:rPr>
          <w:noProof/>
          <w:lang w:val="en-GB"/>
        </w:rPr>
        <w:t>12</w:t>
      </w:r>
      <w:r>
        <w:fldChar w:fldCharType="end"/>
      </w:r>
      <w:r w:rsidR="00E03913" w:rsidRPr="00E03913">
        <w:rPr>
          <w:lang w:val="en-GB"/>
        </w:rPr>
        <w:t xml:space="preserve">. </w:t>
      </w:r>
      <w:proofErr w:type="spellStart"/>
      <w:r w:rsidR="00E03913" w:rsidRPr="00E03913">
        <w:rPr>
          <w:lang w:val="en-GB"/>
        </w:rPr>
        <w:t>Epipolars</w:t>
      </w:r>
      <w:proofErr w:type="spellEnd"/>
      <w:r w:rsidR="00E03913" w:rsidRPr="00E03913">
        <w:rPr>
          <w:lang w:val="en-GB"/>
        </w:rPr>
        <w:t xml:space="preserve"> for </w:t>
      </w:r>
      <w:bookmarkStart w:id="1" w:name="_Hlk536393517"/>
      <w:r w:rsidR="00E03913" w:rsidRPr="00E03913">
        <w:rPr>
          <w:lang w:val="en-GB"/>
        </w:rPr>
        <w:t>an</w:t>
      </w:r>
      <w:r w:rsidR="00E03913" w:rsidRPr="00E03913">
        <w:rPr>
          <w:lang w:val="en-GB"/>
        </w:rPr>
        <w:t xml:space="preserve"> u</w:t>
      </w:r>
      <w:r w:rsidR="00E03913">
        <w:rPr>
          <w:lang w:val="en-GB"/>
        </w:rPr>
        <w:t>ncalibrated camera</w:t>
      </w:r>
      <w:bookmarkEnd w:id="1"/>
      <w:r w:rsidR="00A92068">
        <w:rPr>
          <w:noProof/>
          <w:sz w:val="22"/>
          <w:szCs w:val="22"/>
          <w:lang w:val="en-US"/>
        </w:rPr>
        <w:drawing>
          <wp:inline distT="0" distB="0" distL="0" distR="0" wp14:anchorId="54994B53" wp14:editId="17EB8626">
            <wp:extent cx="4739640" cy="1647825"/>
            <wp:effectExtent l="0" t="0" r="381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0314" t="18778" r="7438" b="25595"/>
                    <a:stretch/>
                  </pic:blipFill>
                  <pic:spPr bwMode="auto">
                    <a:xfrm>
                      <a:off x="0" y="0"/>
                      <a:ext cx="4739640" cy="1647825"/>
                    </a:xfrm>
                    <a:prstGeom prst="rect">
                      <a:avLst/>
                    </a:prstGeom>
                    <a:noFill/>
                    <a:ln>
                      <a:noFill/>
                    </a:ln>
                    <a:extLst>
                      <a:ext uri="{53640926-AAD7-44D8-BBD7-CCE9431645EC}">
                        <a14:shadowObscured xmlns:a14="http://schemas.microsoft.com/office/drawing/2010/main"/>
                      </a:ext>
                    </a:extLst>
                  </pic:spPr>
                </pic:pic>
              </a:graphicData>
            </a:graphic>
          </wp:inline>
        </w:drawing>
      </w:r>
    </w:p>
    <w:p w14:paraId="2E202587" w14:textId="1C140B33" w:rsidR="002E508F" w:rsidRPr="002E508F" w:rsidRDefault="002E508F" w:rsidP="002E508F">
      <w:pPr>
        <w:pStyle w:val="Descripcin"/>
        <w:jc w:val="center"/>
      </w:pPr>
      <w:r w:rsidRPr="002E508F">
        <w:rPr>
          <w:lang w:val="en-GB"/>
        </w:rPr>
        <w:t xml:space="preserve">Image </w:t>
      </w:r>
      <w:r>
        <w:fldChar w:fldCharType="begin"/>
      </w:r>
      <w:r w:rsidRPr="002E508F">
        <w:rPr>
          <w:lang w:val="en-GB"/>
        </w:rPr>
        <w:instrText xml:space="preserve"> SEQ Image \* ARABIC </w:instrText>
      </w:r>
      <w:r>
        <w:fldChar w:fldCharType="separate"/>
      </w:r>
      <w:r w:rsidR="000123EA">
        <w:rPr>
          <w:noProof/>
          <w:lang w:val="en-GB"/>
        </w:rPr>
        <w:t>13</w:t>
      </w:r>
      <w:r>
        <w:fldChar w:fldCharType="end"/>
      </w:r>
      <w:r w:rsidRPr="002E508F">
        <w:rPr>
          <w:lang w:val="en-GB"/>
        </w:rPr>
        <w:t xml:space="preserve">. Normal function on drawing the </w:t>
      </w:r>
      <w:proofErr w:type="spellStart"/>
      <w:r w:rsidRPr="002E508F">
        <w:rPr>
          <w:lang w:val="en-GB"/>
        </w:rPr>
        <w:t>epipolar</w:t>
      </w:r>
      <w:proofErr w:type="spellEnd"/>
      <w:r w:rsidRPr="002E508F">
        <w:rPr>
          <w:lang w:val="en-GB"/>
        </w:rPr>
        <w:t xml:space="preserve"> on an uncalibrated camera</w:t>
      </w:r>
    </w:p>
    <w:p w14:paraId="224C6DFB" w14:textId="77777777" w:rsidR="002E508F" w:rsidRPr="002E508F" w:rsidRDefault="002E508F" w:rsidP="002E508F">
      <w:pPr>
        <w:pStyle w:val="Descripcin"/>
        <w:jc w:val="center"/>
        <w:rPr>
          <w:lang w:val="en-GB"/>
        </w:rPr>
      </w:pPr>
      <w:r w:rsidRPr="002E508F">
        <w:rPr>
          <w:noProof/>
          <w:lang w:val="en-GB"/>
        </w:rPr>
        <w:lastRenderedPageBreak/>
        <w:drawing>
          <wp:inline distT="0" distB="0" distL="0" distR="0" wp14:anchorId="2E560AF5" wp14:editId="35EF280E">
            <wp:extent cx="4648199" cy="1562100"/>
            <wp:effectExtent l="0" t="0" r="63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1698" t="20993" r="7607" b="25213"/>
                    <a:stretch/>
                  </pic:blipFill>
                  <pic:spPr bwMode="auto">
                    <a:xfrm>
                      <a:off x="0" y="0"/>
                      <a:ext cx="4648695" cy="1562267"/>
                    </a:xfrm>
                    <a:prstGeom prst="rect">
                      <a:avLst/>
                    </a:prstGeom>
                    <a:noFill/>
                    <a:ln>
                      <a:noFill/>
                    </a:ln>
                    <a:extLst>
                      <a:ext uri="{53640926-AAD7-44D8-BBD7-CCE9431645EC}">
                        <a14:shadowObscured xmlns:a14="http://schemas.microsoft.com/office/drawing/2010/main"/>
                      </a:ext>
                    </a:extLst>
                  </pic:spPr>
                </pic:pic>
              </a:graphicData>
            </a:graphic>
          </wp:inline>
        </w:drawing>
      </w:r>
    </w:p>
    <w:p w14:paraId="69240A07" w14:textId="73AFE19F" w:rsidR="002E508F" w:rsidRPr="002E508F" w:rsidRDefault="002E508F" w:rsidP="002E508F">
      <w:pPr>
        <w:pStyle w:val="Descripcin"/>
        <w:keepNext/>
        <w:jc w:val="center"/>
        <w:rPr>
          <w:lang w:val="en-GB"/>
        </w:rPr>
      </w:pPr>
      <w:r w:rsidRPr="002E508F">
        <w:rPr>
          <w:lang w:val="en-GB"/>
        </w:rPr>
        <w:t xml:space="preserve">Image </w:t>
      </w:r>
      <w:r w:rsidRPr="002E508F">
        <w:rPr>
          <w:lang w:val="en-GB"/>
        </w:rPr>
        <w:fldChar w:fldCharType="begin"/>
      </w:r>
      <w:r w:rsidRPr="002E508F">
        <w:rPr>
          <w:lang w:val="en-GB"/>
        </w:rPr>
        <w:instrText xml:space="preserve"> SEQ Image \* ARABIC </w:instrText>
      </w:r>
      <w:r w:rsidRPr="002E508F">
        <w:rPr>
          <w:lang w:val="en-GB"/>
        </w:rPr>
        <w:fldChar w:fldCharType="separate"/>
      </w:r>
      <w:r w:rsidR="000123EA">
        <w:rPr>
          <w:noProof/>
          <w:lang w:val="en-GB"/>
        </w:rPr>
        <w:t>14</w:t>
      </w:r>
      <w:r w:rsidRPr="002E508F">
        <w:rPr>
          <w:lang w:val="en-GB"/>
        </w:rPr>
        <w:fldChar w:fldCharType="end"/>
      </w:r>
      <w:r w:rsidRPr="002E508F">
        <w:rPr>
          <w:lang w:val="en-GB"/>
        </w:rPr>
        <w:t xml:space="preserve">. </w:t>
      </w:r>
      <w:proofErr w:type="spellStart"/>
      <w:r w:rsidRPr="002E508F">
        <w:rPr>
          <w:lang w:val="en-GB"/>
        </w:rPr>
        <w:t>Epipolars</w:t>
      </w:r>
      <w:proofErr w:type="spellEnd"/>
      <w:r w:rsidRPr="002E508F">
        <w:rPr>
          <w:lang w:val="en-GB"/>
        </w:rPr>
        <w:t xml:space="preserve"> for a calibrated camera with 5cm of distance</w:t>
      </w:r>
      <w:r w:rsidRPr="002E508F">
        <w:rPr>
          <w:noProof/>
          <w:sz w:val="22"/>
          <w:szCs w:val="22"/>
          <w:lang w:val="en-GB"/>
        </w:rPr>
        <w:drawing>
          <wp:inline distT="0" distB="0" distL="0" distR="0" wp14:anchorId="32E06CC4" wp14:editId="66B96036">
            <wp:extent cx="4647565" cy="1704975"/>
            <wp:effectExtent l="0" t="0" r="63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0909" t="19936" r="8441" b="22508"/>
                    <a:stretch/>
                  </pic:blipFill>
                  <pic:spPr bwMode="auto">
                    <a:xfrm>
                      <a:off x="0" y="0"/>
                      <a:ext cx="4647565" cy="1704975"/>
                    </a:xfrm>
                    <a:prstGeom prst="rect">
                      <a:avLst/>
                    </a:prstGeom>
                    <a:noFill/>
                    <a:ln>
                      <a:noFill/>
                    </a:ln>
                    <a:extLst>
                      <a:ext uri="{53640926-AAD7-44D8-BBD7-CCE9431645EC}">
                        <a14:shadowObscured xmlns:a14="http://schemas.microsoft.com/office/drawing/2010/main"/>
                      </a:ext>
                    </a:extLst>
                  </pic:spPr>
                </pic:pic>
              </a:graphicData>
            </a:graphic>
          </wp:inline>
        </w:drawing>
      </w:r>
    </w:p>
    <w:p w14:paraId="26A19233" w14:textId="2C8AEA5B" w:rsidR="002E508F" w:rsidRPr="002E508F" w:rsidRDefault="002E508F" w:rsidP="002E508F">
      <w:pPr>
        <w:pStyle w:val="Descripcin"/>
        <w:jc w:val="center"/>
        <w:rPr>
          <w:lang w:val="en-GB"/>
        </w:rPr>
      </w:pPr>
      <w:r w:rsidRPr="002E508F">
        <w:rPr>
          <w:lang w:val="en-GB"/>
        </w:rPr>
        <w:t xml:space="preserve">Image </w:t>
      </w:r>
      <w:r w:rsidRPr="002E508F">
        <w:rPr>
          <w:lang w:val="en-GB"/>
        </w:rPr>
        <w:fldChar w:fldCharType="begin"/>
      </w:r>
      <w:r w:rsidRPr="002E508F">
        <w:rPr>
          <w:lang w:val="en-GB"/>
        </w:rPr>
        <w:instrText xml:space="preserve"> SEQ Image \* ARABIC </w:instrText>
      </w:r>
      <w:r w:rsidRPr="002E508F">
        <w:rPr>
          <w:lang w:val="en-GB"/>
        </w:rPr>
        <w:fldChar w:fldCharType="separate"/>
      </w:r>
      <w:r w:rsidR="000123EA">
        <w:rPr>
          <w:noProof/>
          <w:lang w:val="en-GB"/>
        </w:rPr>
        <w:t>15</w:t>
      </w:r>
      <w:r w:rsidRPr="002E508F">
        <w:rPr>
          <w:lang w:val="en-GB"/>
        </w:rPr>
        <w:fldChar w:fldCharType="end"/>
      </w:r>
      <w:r w:rsidRPr="002E508F">
        <w:rPr>
          <w:lang w:val="en-GB"/>
        </w:rPr>
        <w:t xml:space="preserve">. Normal function on drawing the </w:t>
      </w:r>
      <w:proofErr w:type="spellStart"/>
      <w:r w:rsidRPr="002E508F">
        <w:rPr>
          <w:lang w:val="en-GB"/>
        </w:rPr>
        <w:t>epipolar</w:t>
      </w:r>
      <w:proofErr w:type="spellEnd"/>
      <w:r w:rsidRPr="002E508F">
        <w:rPr>
          <w:lang w:val="en-GB"/>
        </w:rPr>
        <w:t xml:space="preserve"> on a calibrated camera with </w:t>
      </w:r>
      <w:r>
        <w:rPr>
          <w:lang w:val="en-GB"/>
        </w:rPr>
        <w:t>5</w:t>
      </w:r>
      <w:r w:rsidRPr="002E508F">
        <w:rPr>
          <w:lang w:val="en-GB"/>
        </w:rPr>
        <w:t>cm of distance</w:t>
      </w:r>
    </w:p>
    <w:p w14:paraId="1F727856" w14:textId="77777777" w:rsidR="002E508F" w:rsidRPr="002E508F" w:rsidRDefault="002E508F" w:rsidP="002E508F">
      <w:pPr>
        <w:pStyle w:val="Descripcin"/>
        <w:keepNext/>
        <w:jc w:val="center"/>
        <w:rPr>
          <w:lang w:val="en-GB"/>
        </w:rPr>
      </w:pPr>
      <w:r w:rsidRPr="002E508F">
        <w:rPr>
          <w:noProof/>
          <w:sz w:val="22"/>
          <w:szCs w:val="22"/>
          <w:lang w:val="en-GB"/>
        </w:rPr>
        <w:drawing>
          <wp:inline distT="0" distB="0" distL="0" distR="0" wp14:anchorId="70ACDC9E" wp14:editId="329893E8">
            <wp:extent cx="4647565" cy="1628775"/>
            <wp:effectExtent l="0" t="0" r="63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0909" t="19344" r="8441" b="24590"/>
                    <a:stretch/>
                  </pic:blipFill>
                  <pic:spPr bwMode="auto">
                    <a:xfrm>
                      <a:off x="0" y="0"/>
                      <a:ext cx="4647565" cy="1628775"/>
                    </a:xfrm>
                    <a:prstGeom prst="rect">
                      <a:avLst/>
                    </a:prstGeom>
                    <a:noFill/>
                    <a:ln>
                      <a:noFill/>
                    </a:ln>
                    <a:extLst>
                      <a:ext uri="{53640926-AAD7-44D8-BBD7-CCE9431645EC}">
                        <a14:shadowObscured xmlns:a14="http://schemas.microsoft.com/office/drawing/2010/main"/>
                      </a:ext>
                    </a:extLst>
                  </pic:spPr>
                </pic:pic>
              </a:graphicData>
            </a:graphic>
          </wp:inline>
        </w:drawing>
      </w:r>
    </w:p>
    <w:p w14:paraId="057F2B80" w14:textId="2A36B4A3" w:rsidR="002E508F" w:rsidRPr="002E508F" w:rsidRDefault="002E508F" w:rsidP="002E508F">
      <w:pPr>
        <w:pStyle w:val="Descripcin"/>
        <w:jc w:val="center"/>
        <w:rPr>
          <w:lang w:val="en-GB"/>
        </w:rPr>
      </w:pPr>
      <w:r w:rsidRPr="002E508F">
        <w:rPr>
          <w:lang w:val="en-GB"/>
        </w:rPr>
        <w:t xml:space="preserve">Image </w:t>
      </w:r>
      <w:r w:rsidRPr="002E508F">
        <w:rPr>
          <w:lang w:val="en-GB"/>
        </w:rPr>
        <w:fldChar w:fldCharType="begin"/>
      </w:r>
      <w:r w:rsidRPr="002E508F">
        <w:rPr>
          <w:lang w:val="en-GB"/>
        </w:rPr>
        <w:instrText xml:space="preserve"> SEQ Image \* ARABIC </w:instrText>
      </w:r>
      <w:r w:rsidRPr="002E508F">
        <w:rPr>
          <w:lang w:val="en-GB"/>
        </w:rPr>
        <w:fldChar w:fldCharType="separate"/>
      </w:r>
      <w:r w:rsidR="000123EA">
        <w:rPr>
          <w:noProof/>
          <w:lang w:val="en-GB"/>
        </w:rPr>
        <w:t>16</w:t>
      </w:r>
      <w:r w:rsidRPr="002E508F">
        <w:rPr>
          <w:lang w:val="en-GB"/>
        </w:rPr>
        <w:fldChar w:fldCharType="end"/>
      </w:r>
      <w:r w:rsidRPr="002E508F">
        <w:rPr>
          <w:lang w:val="en-GB"/>
        </w:rPr>
        <w:t xml:space="preserve">. </w:t>
      </w:r>
      <w:proofErr w:type="spellStart"/>
      <w:r w:rsidRPr="002E508F">
        <w:rPr>
          <w:lang w:val="en-GB"/>
        </w:rPr>
        <w:t>Epipolars</w:t>
      </w:r>
      <w:proofErr w:type="spellEnd"/>
      <w:r w:rsidRPr="002E508F">
        <w:rPr>
          <w:lang w:val="en-GB"/>
        </w:rPr>
        <w:t xml:space="preserve"> for a calibrated camera with 10cm of distance</w:t>
      </w:r>
    </w:p>
    <w:p w14:paraId="7AB48013" w14:textId="77777777" w:rsidR="002E508F" w:rsidRPr="002E508F" w:rsidRDefault="002E508F" w:rsidP="002E508F">
      <w:pPr>
        <w:pStyle w:val="Descripcin"/>
        <w:keepNext/>
        <w:jc w:val="center"/>
        <w:rPr>
          <w:lang w:val="en-GB"/>
        </w:rPr>
      </w:pPr>
      <w:r w:rsidRPr="002E508F">
        <w:rPr>
          <w:noProof/>
          <w:lang w:val="en-GB"/>
        </w:rPr>
        <w:drawing>
          <wp:inline distT="0" distB="0" distL="0" distR="0" wp14:anchorId="226F0486" wp14:editId="180D48F9">
            <wp:extent cx="4695825" cy="16383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1239" t="21222" r="7272" b="23472"/>
                    <a:stretch/>
                  </pic:blipFill>
                  <pic:spPr bwMode="auto">
                    <a:xfrm>
                      <a:off x="0" y="0"/>
                      <a:ext cx="4695825" cy="1638300"/>
                    </a:xfrm>
                    <a:prstGeom prst="rect">
                      <a:avLst/>
                    </a:prstGeom>
                    <a:noFill/>
                    <a:ln>
                      <a:noFill/>
                    </a:ln>
                    <a:extLst>
                      <a:ext uri="{53640926-AAD7-44D8-BBD7-CCE9431645EC}">
                        <a14:shadowObscured xmlns:a14="http://schemas.microsoft.com/office/drawing/2010/main"/>
                      </a:ext>
                    </a:extLst>
                  </pic:spPr>
                </pic:pic>
              </a:graphicData>
            </a:graphic>
          </wp:inline>
        </w:drawing>
      </w:r>
    </w:p>
    <w:p w14:paraId="79A24A0A" w14:textId="3A5A1BF6" w:rsidR="00FD310B" w:rsidRPr="002E508F" w:rsidRDefault="002E508F" w:rsidP="002E508F">
      <w:pPr>
        <w:pStyle w:val="Descripcin"/>
        <w:jc w:val="center"/>
        <w:rPr>
          <w:sz w:val="22"/>
          <w:szCs w:val="22"/>
          <w:lang w:val="en-GB"/>
        </w:rPr>
      </w:pPr>
      <w:r w:rsidRPr="002E508F">
        <w:rPr>
          <w:lang w:val="en-GB"/>
        </w:rPr>
        <w:t xml:space="preserve">Image </w:t>
      </w:r>
      <w:r w:rsidRPr="002E508F">
        <w:rPr>
          <w:lang w:val="en-GB"/>
        </w:rPr>
        <w:fldChar w:fldCharType="begin"/>
      </w:r>
      <w:r w:rsidRPr="002E508F">
        <w:rPr>
          <w:lang w:val="en-GB"/>
        </w:rPr>
        <w:instrText xml:space="preserve"> SEQ Image \* ARABIC </w:instrText>
      </w:r>
      <w:r w:rsidRPr="002E508F">
        <w:rPr>
          <w:lang w:val="en-GB"/>
        </w:rPr>
        <w:fldChar w:fldCharType="separate"/>
      </w:r>
      <w:r w:rsidR="000123EA">
        <w:rPr>
          <w:noProof/>
          <w:lang w:val="en-GB"/>
        </w:rPr>
        <w:t>17</w:t>
      </w:r>
      <w:r w:rsidRPr="002E508F">
        <w:rPr>
          <w:lang w:val="en-GB"/>
        </w:rPr>
        <w:fldChar w:fldCharType="end"/>
      </w:r>
      <w:r w:rsidRPr="002E508F">
        <w:rPr>
          <w:lang w:val="en-GB"/>
        </w:rPr>
        <w:t xml:space="preserve">. Normal function on drawing the </w:t>
      </w:r>
      <w:proofErr w:type="spellStart"/>
      <w:r w:rsidRPr="002E508F">
        <w:rPr>
          <w:lang w:val="en-GB"/>
        </w:rPr>
        <w:t>epipolar</w:t>
      </w:r>
      <w:proofErr w:type="spellEnd"/>
      <w:r w:rsidRPr="002E508F">
        <w:rPr>
          <w:lang w:val="en-GB"/>
        </w:rPr>
        <w:t xml:space="preserve"> on a</w:t>
      </w:r>
      <w:r w:rsidRPr="002E508F">
        <w:rPr>
          <w:lang w:val="en-GB"/>
        </w:rPr>
        <w:t xml:space="preserve"> calibrated camera with 10cm of distance</w:t>
      </w:r>
    </w:p>
    <w:p w14:paraId="61FF6CA0" w14:textId="77777777" w:rsidR="00D576C6" w:rsidRDefault="00E03913" w:rsidP="00D576C6">
      <w:pPr>
        <w:rPr>
          <w:sz w:val="22"/>
          <w:szCs w:val="22"/>
          <w:lang w:val="en-GB"/>
        </w:rPr>
      </w:pPr>
      <w:r>
        <w:rPr>
          <w:sz w:val="22"/>
          <w:szCs w:val="22"/>
          <w:lang w:val="en-GB"/>
        </w:rPr>
        <w:t xml:space="preserve">As we see in the images, for the uncalibrated camera, normally the </w:t>
      </w:r>
      <w:proofErr w:type="spellStart"/>
      <w:r>
        <w:rPr>
          <w:sz w:val="22"/>
          <w:szCs w:val="22"/>
          <w:lang w:val="en-GB"/>
        </w:rPr>
        <w:t>epipolars</w:t>
      </w:r>
      <w:proofErr w:type="spellEnd"/>
      <w:r>
        <w:rPr>
          <w:sz w:val="22"/>
          <w:szCs w:val="22"/>
          <w:lang w:val="en-GB"/>
        </w:rPr>
        <w:t xml:space="preserve"> are almost horizontal lines. However, due to how the RAMSAC functions, that lines can converge in a point.</w:t>
      </w:r>
    </w:p>
    <w:p w14:paraId="1EF70DDE" w14:textId="77777777" w:rsidR="00D576C6" w:rsidRPr="002E508F" w:rsidRDefault="00E03913" w:rsidP="002E508F">
      <w:pPr>
        <w:rPr>
          <w:sz w:val="22"/>
          <w:szCs w:val="22"/>
          <w:lang w:val="en-GB"/>
        </w:rPr>
      </w:pPr>
      <w:r>
        <w:rPr>
          <w:sz w:val="22"/>
          <w:szCs w:val="22"/>
          <w:lang w:val="en-GB"/>
        </w:rPr>
        <w:t xml:space="preserve">For the tests in the calibrated camera, it seems that always converge in a point, but his </w:t>
      </w:r>
      <w:proofErr w:type="spellStart"/>
      <w:r>
        <w:rPr>
          <w:sz w:val="22"/>
          <w:szCs w:val="22"/>
          <w:lang w:val="en-GB"/>
        </w:rPr>
        <w:t>epipolar</w:t>
      </w:r>
      <w:proofErr w:type="spellEnd"/>
      <w:r>
        <w:rPr>
          <w:sz w:val="22"/>
          <w:szCs w:val="22"/>
          <w:lang w:val="en-GB"/>
        </w:rPr>
        <w:t xml:space="preserve"> is always well calculated (the point in both images are correlated </w:t>
      </w:r>
      <w:r w:rsidR="002E508F">
        <w:rPr>
          <w:sz w:val="22"/>
          <w:szCs w:val="22"/>
          <w:lang w:val="en-GB"/>
        </w:rPr>
        <w:t>and</w:t>
      </w:r>
      <w:r>
        <w:rPr>
          <w:sz w:val="22"/>
          <w:szCs w:val="22"/>
          <w:lang w:val="en-GB"/>
        </w:rPr>
        <w:t xml:space="preserve"> pass an </w:t>
      </w:r>
      <w:proofErr w:type="spellStart"/>
      <w:r>
        <w:rPr>
          <w:sz w:val="22"/>
          <w:szCs w:val="22"/>
          <w:lang w:val="en-GB"/>
        </w:rPr>
        <w:t>epipolar</w:t>
      </w:r>
      <w:proofErr w:type="spellEnd"/>
      <w:r>
        <w:rPr>
          <w:sz w:val="22"/>
          <w:szCs w:val="22"/>
          <w:lang w:val="en-GB"/>
        </w:rPr>
        <w:t xml:space="preserve"> in it).</w:t>
      </w:r>
    </w:p>
    <w:p w14:paraId="06DBCC07" w14:textId="77777777" w:rsidR="00227C0D" w:rsidRDefault="004129B5" w:rsidP="0056354B">
      <w:pPr>
        <w:pStyle w:val="Prrafodelista"/>
        <w:numPr>
          <w:ilvl w:val="0"/>
          <w:numId w:val="34"/>
        </w:numPr>
        <w:jc w:val="both"/>
        <w:rPr>
          <w:sz w:val="22"/>
          <w:szCs w:val="22"/>
          <w:lang w:val="en-US"/>
        </w:rPr>
      </w:pPr>
      <w:r w:rsidRPr="005F5456">
        <w:rPr>
          <w:b/>
          <w:sz w:val="22"/>
          <w:szCs w:val="22"/>
          <w:lang w:val="en-US"/>
        </w:rPr>
        <w:lastRenderedPageBreak/>
        <w:t>Tridimensional reconstruction.</w:t>
      </w:r>
      <w:r w:rsidRPr="005F5456">
        <w:rPr>
          <w:sz w:val="22"/>
          <w:szCs w:val="22"/>
          <w:lang w:val="en-US"/>
        </w:rPr>
        <w:t xml:space="preserve"> Finally, project in 3D the matched points by cross correlation using the following equations, and represent them in a figure using </w:t>
      </w:r>
      <w:r w:rsidRPr="005F5456">
        <w:rPr>
          <w:b/>
          <w:sz w:val="22"/>
          <w:szCs w:val="22"/>
          <w:lang w:val="en-US"/>
        </w:rPr>
        <w:t>plot3</w:t>
      </w:r>
      <w:r w:rsidRPr="005F5456">
        <w:rPr>
          <w:sz w:val="22"/>
          <w:szCs w:val="22"/>
          <w:lang w:val="en-US"/>
        </w:rPr>
        <w:t>:</w:t>
      </w:r>
    </w:p>
    <w:p w14:paraId="392EDBDF" w14:textId="77777777" w:rsidR="0056354B" w:rsidRPr="005F5456" w:rsidRDefault="0056354B" w:rsidP="0056354B">
      <w:pPr>
        <w:pStyle w:val="Prrafodelista"/>
        <w:ind w:left="360"/>
        <w:jc w:val="both"/>
        <w:rPr>
          <w:sz w:val="22"/>
          <w:szCs w:val="22"/>
          <w:lang w:val="en-US"/>
        </w:rPr>
      </w:pPr>
    </w:p>
    <w:tbl>
      <w:tblPr>
        <w:tblStyle w:val="Tablaconcuadrcula"/>
        <w:tblW w:w="0" w:type="auto"/>
        <w:tblInd w:w="3652" w:type="dxa"/>
        <w:tblLook w:val="04A0" w:firstRow="1" w:lastRow="0" w:firstColumn="1" w:lastColumn="0" w:noHBand="0" w:noVBand="1"/>
      </w:tblPr>
      <w:tblGrid>
        <w:gridCol w:w="1917"/>
      </w:tblGrid>
      <w:tr w:rsidR="00227C0D" w:rsidRPr="00B14CBF" w14:paraId="76EACBD1" w14:textId="77777777" w:rsidTr="00541DF7">
        <w:trPr>
          <w:trHeight w:val="934"/>
        </w:trPr>
        <w:tc>
          <w:tcPr>
            <w:tcW w:w="1917" w:type="dxa"/>
          </w:tcPr>
          <w:p w14:paraId="55B5BDBF" w14:textId="77777777" w:rsidR="00227C0D" w:rsidRPr="00B14CBF" w:rsidRDefault="00227C0D" w:rsidP="005032FE">
            <w:pPr>
              <w:suppressAutoHyphens w:val="0"/>
              <w:spacing w:before="120"/>
              <w:ind w:left="34"/>
              <w:jc w:val="both"/>
              <w:rPr>
                <w:sz w:val="22"/>
                <w:szCs w:val="22"/>
                <w:lang w:val="en-US"/>
              </w:rPr>
            </w:pPr>
            <w:r w:rsidRPr="00B14CBF">
              <w:rPr>
                <w:sz w:val="22"/>
                <w:szCs w:val="22"/>
                <w:lang w:val="en-US"/>
              </w:rPr>
              <w:t>X</w:t>
            </w:r>
            <w:r w:rsidR="00D27D66" w:rsidRPr="00B14CBF">
              <w:rPr>
                <w:sz w:val="22"/>
                <w:szCs w:val="22"/>
                <w:vertAlign w:val="subscript"/>
                <w:lang w:val="en-US"/>
              </w:rPr>
              <w:t>i</w:t>
            </w:r>
            <w:r w:rsidRPr="00B14CBF">
              <w:rPr>
                <w:sz w:val="22"/>
                <w:szCs w:val="22"/>
                <w:lang w:val="en-US"/>
              </w:rPr>
              <w:t xml:space="preserve"> = b</w:t>
            </w:r>
            <w:r w:rsidR="00D27D66" w:rsidRPr="00B14CBF">
              <w:rPr>
                <w:sz w:val="22"/>
                <w:szCs w:val="22"/>
                <w:lang w:val="en-US"/>
              </w:rPr>
              <w:t>*(xl</w:t>
            </w:r>
            <w:r w:rsidR="00D27D66" w:rsidRPr="00B14CBF">
              <w:rPr>
                <w:sz w:val="22"/>
                <w:szCs w:val="22"/>
                <w:vertAlign w:val="subscript"/>
                <w:lang w:val="en-US"/>
              </w:rPr>
              <w:t>i</w:t>
            </w:r>
            <w:r w:rsidR="00D27D66" w:rsidRPr="00B14CBF">
              <w:rPr>
                <w:sz w:val="22"/>
                <w:szCs w:val="22"/>
                <w:lang w:val="en-US"/>
              </w:rPr>
              <w:t>-cx)</w:t>
            </w:r>
            <w:r w:rsidRPr="00B14CBF">
              <w:rPr>
                <w:sz w:val="22"/>
                <w:szCs w:val="22"/>
                <w:lang w:val="en-US"/>
              </w:rPr>
              <w:t>/d</w:t>
            </w:r>
            <w:r w:rsidR="00D27D66" w:rsidRPr="00B14CBF">
              <w:rPr>
                <w:sz w:val="22"/>
                <w:szCs w:val="22"/>
                <w:vertAlign w:val="subscript"/>
                <w:lang w:val="en-US"/>
              </w:rPr>
              <w:t>i</w:t>
            </w:r>
          </w:p>
          <w:p w14:paraId="383D2A05" w14:textId="77777777" w:rsidR="00227C0D" w:rsidRPr="00B14CBF" w:rsidRDefault="00227C0D" w:rsidP="005032FE">
            <w:pPr>
              <w:suppressAutoHyphens w:val="0"/>
              <w:spacing w:before="120"/>
              <w:ind w:left="34"/>
              <w:jc w:val="both"/>
              <w:rPr>
                <w:sz w:val="22"/>
                <w:szCs w:val="22"/>
                <w:lang w:val="en-US"/>
              </w:rPr>
            </w:pPr>
            <w:r w:rsidRPr="00B14CBF">
              <w:rPr>
                <w:sz w:val="22"/>
                <w:szCs w:val="22"/>
                <w:lang w:val="en-US"/>
              </w:rPr>
              <w:t>Y</w:t>
            </w:r>
            <w:r w:rsidR="00D27D66" w:rsidRPr="00B14CBF">
              <w:rPr>
                <w:sz w:val="22"/>
                <w:szCs w:val="22"/>
                <w:vertAlign w:val="subscript"/>
                <w:lang w:val="en-US"/>
              </w:rPr>
              <w:t>i</w:t>
            </w:r>
            <w:r w:rsidRPr="00B14CBF">
              <w:rPr>
                <w:sz w:val="22"/>
                <w:szCs w:val="22"/>
                <w:lang w:val="en-US"/>
              </w:rPr>
              <w:t xml:space="preserve"> = b</w:t>
            </w:r>
            <w:r w:rsidR="00D27D66" w:rsidRPr="00B14CBF">
              <w:rPr>
                <w:sz w:val="22"/>
                <w:szCs w:val="22"/>
                <w:lang w:val="en-US"/>
              </w:rPr>
              <w:t>*(</w:t>
            </w:r>
            <w:proofErr w:type="spellStart"/>
            <w:r w:rsidR="00D27D66" w:rsidRPr="00B14CBF">
              <w:rPr>
                <w:sz w:val="22"/>
                <w:szCs w:val="22"/>
                <w:lang w:val="en-US"/>
              </w:rPr>
              <w:t>yl</w:t>
            </w:r>
            <w:r w:rsidR="00D27D66" w:rsidRPr="00B14CBF">
              <w:rPr>
                <w:sz w:val="22"/>
                <w:szCs w:val="22"/>
                <w:vertAlign w:val="subscript"/>
                <w:lang w:val="en-US"/>
              </w:rPr>
              <w:t>i</w:t>
            </w:r>
            <w:proofErr w:type="spellEnd"/>
            <w:r w:rsidR="00D27D66" w:rsidRPr="00B14CBF">
              <w:rPr>
                <w:sz w:val="22"/>
                <w:szCs w:val="22"/>
                <w:lang w:val="en-US"/>
              </w:rPr>
              <w:t>-cy)</w:t>
            </w:r>
            <w:r w:rsidRPr="00B14CBF">
              <w:rPr>
                <w:sz w:val="22"/>
                <w:szCs w:val="22"/>
                <w:lang w:val="en-US"/>
              </w:rPr>
              <w:t>/d</w:t>
            </w:r>
            <w:r w:rsidR="00D27D66" w:rsidRPr="00B14CBF">
              <w:rPr>
                <w:sz w:val="22"/>
                <w:szCs w:val="22"/>
                <w:vertAlign w:val="subscript"/>
                <w:lang w:val="en-US"/>
              </w:rPr>
              <w:t>i</w:t>
            </w:r>
          </w:p>
          <w:p w14:paraId="1D81CF4B" w14:textId="77777777" w:rsidR="00227C0D" w:rsidRDefault="00227C0D" w:rsidP="005032FE">
            <w:pPr>
              <w:suppressAutoHyphens w:val="0"/>
              <w:spacing w:before="120"/>
              <w:ind w:left="34"/>
              <w:jc w:val="both"/>
              <w:rPr>
                <w:sz w:val="22"/>
                <w:szCs w:val="22"/>
                <w:vertAlign w:val="subscript"/>
                <w:lang w:val="en-US"/>
              </w:rPr>
            </w:pPr>
            <w:r w:rsidRPr="00B14CBF">
              <w:rPr>
                <w:sz w:val="22"/>
                <w:szCs w:val="22"/>
                <w:lang w:val="en-US"/>
              </w:rPr>
              <w:t>Z</w:t>
            </w:r>
            <w:r w:rsidR="00D27D66" w:rsidRPr="00B14CBF">
              <w:rPr>
                <w:sz w:val="22"/>
                <w:szCs w:val="22"/>
                <w:vertAlign w:val="subscript"/>
                <w:lang w:val="en-US"/>
              </w:rPr>
              <w:t>i</w:t>
            </w:r>
            <w:r w:rsidRPr="00B14CBF">
              <w:rPr>
                <w:sz w:val="22"/>
                <w:szCs w:val="22"/>
                <w:lang w:val="en-US"/>
              </w:rPr>
              <w:t xml:space="preserve"> = f*b/d</w:t>
            </w:r>
            <w:r w:rsidR="00D27D66" w:rsidRPr="00B14CBF">
              <w:rPr>
                <w:sz w:val="22"/>
                <w:szCs w:val="22"/>
                <w:vertAlign w:val="subscript"/>
                <w:lang w:val="en-US"/>
              </w:rPr>
              <w:t>i</w:t>
            </w:r>
          </w:p>
          <w:p w14:paraId="17FA430B" w14:textId="77777777" w:rsidR="00134340" w:rsidRPr="00134340" w:rsidRDefault="00134340" w:rsidP="005032FE">
            <w:pPr>
              <w:suppressAutoHyphens w:val="0"/>
              <w:spacing w:before="120"/>
              <w:ind w:left="34"/>
              <w:jc w:val="both"/>
              <w:rPr>
                <w:sz w:val="4"/>
                <w:szCs w:val="4"/>
                <w:lang w:val="en-US"/>
              </w:rPr>
            </w:pPr>
          </w:p>
        </w:tc>
      </w:tr>
    </w:tbl>
    <w:p w14:paraId="289A146D" w14:textId="77777777" w:rsidR="00227C0D" w:rsidRDefault="00134340" w:rsidP="00134340">
      <w:pPr>
        <w:suppressAutoHyphens w:val="0"/>
        <w:spacing w:before="120"/>
        <w:ind w:left="426"/>
        <w:jc w:val="both"/>
        <w:rPr>
          <w:sz w:val="22"/>
          <w:szCs w:val="22"/>
          <w:lang w:val="en-US"/>
        </w:rPr>
      </w:pPr>
      <w:r>
        <w:rPr>
          <w:sz w:val="22"/>
          <w:szCs w:val="22"/>
          <w:lang w:val="en-US"/>
        </w:rPr>
        <w:t>Use the parameters cx, cy, and f from your camera, and the baseline between the two pictures. If you are working with the provided ones (</w:t>
      </w:r>
      <w:proofErr w:type="spellStart"/>
      <w:r>
        <w:rPr>
          <w:sz w:val="22"/>
          <w:szCs w:val="22"/>
          <w:lang w:val="en-US"/>
        </w:rPr>
        <w:t>pepsi</w:t>
      </w:r>
      <w:proofErr w:type="spellEnd"/>
      <w:r>
        <w:rPr>
          <w:sz w:val="22"/>
          <w:szCs w:val="22"/>
          <w:lang w:val="en-US"/>
        </w:rPr>
        <w:t xml:space="preserve"> images), use the following </w:t>
      </w:r>
      <w:r w:rsidR="00D576C6">
        <w:rPr>
          <w:sz w:val="22"/>
          <w:szCs w:val="22"/>
          <w:lang w:val="en-US"/>
        </w:rPr>
        <w:t>parameters</w:t>
      </w:r>
      <w:r w:rsidR="00227C0D" w:rsidRPr="004129B5">
        <w:rPr>
          <w:sz w:val="22"/>
          <w:szCs w:val="22"/>
          <w:lang w:val="en-US"/>
        </w:rPr>
        <w:t>:</w:t>
      </w:r>
    </w:p>
    <w:p w14:paraId="3A0E6B0C" w14:textId="77777777" w:rsidR="00134340" w:rsidRPr="00134340" w:rsidRDefault="00134340" w:rsidP="002C72B4">
      <w:pPr>
        <w:suppressAutoHyphens w:val="0"/>
        <w:spacing w:before="120"/>
        <w:ind w:firstLine="426"/>
        <w:jc w:val="both"/>
        <w:rPr>
          <w:sz w:val="2"/>
          <w:szCs w:val="2"/>
          <w:lang w:val="en-US"/>
        </w:rPr>
      </w:pPr>
    </w:p>
    <w:p w14:paraId="562D6FD8" w14:textId="77777777" w:rsidR="00227C0D" w:rsidRPr="004129B5" w:rsidRDefault="00227C0D" w:rsidP="002C72B4">
      <w:pPr>
        <w:pStyle w:val="Prrafodelista"/>
        <w:pBdr>
          <w:top w:val="single" w:sz="4" w:space="1" w:color="auto"/>
          <w:left w:val="single" w:sz="4" w:space="4" w:color="auto"/>
          <w:bottom w:val="single" w:sz="4" w:space="1" w:color="auto"/>
          <w:right w:val="single" w:sz="4" w:space="1" w:color="auto"/>
        </w:pBdr>
        <w:suppressAutoHyphens w:val="0"/>
        <w:spacing w:before="120"/>
        <w:ind w:left="851" w:right="141"/>
        <w:contextualSpacing w:val="0"/>
        <w:jc w:val="both"/>
        <w:rPr>
          <w:sz w:val="22"/>
          <w:szCs w:val="22"/>
          <w:lang w:val="en-US"/>
        </w:rPr>
      </w:pPr>
      <w:r w:rsidRPr="004129B5">
        <w:rPr>
          <w:sz w:val="22"/>
          <w:szCs w:val="22"/>
          <w:lang w:val="en-US"/>
        </w:rPr>
        <w:t>b = 0.119 m, cx = 255.64 px, cy = 201.12 px, f = 351.32 px</w:t>
      </w:r>
      <w:r w:rsidR="00F56AA1" w:rsidRPr="004129B5">
        <w:rPr>
          <w:sz w:val="22"/>
          <w:szCs w:val="22"/>
          <w:lang w:val="en-US"/>
        </w:rPr>
        <w:t>, d</w:t>
      </w:r>
      <w:r w:rsidR="00D27D66" w:rsidRPr="004129B5">
        <w:rPr>
          <w:sz w:val="22"/>
          <w:szCs w:val="22"/>
          <w:vertAlign w:val="subscript"/>
          <w:lang w:val="en-US"/>
        </w:rPr>
        <w:t>i</w:t>
      </w:r>
      <w:r w:rsidR="00F56AA1" w:rsidRPr="004129B5">
        <w:rPr>
          <w:sz w:val="22"/>
          <w:szCs w:val="22"/>
          <w:lang w:val="en-US"/>
        </w:rPr>
        <w:t>=</w:t>
      </w:r>
      <w:r w:rsidR="004129B5" w:rsidRPr="004129B5">
        <w:rPr>
          <w:sz w:val="22"/>
          <w:szCs w:val="22"/>
          <w:lang w:val="en-US"/>
        </w:rPr>
        <w:t xml:space="preserve"> disparity of</w:t>
      </w:r>
      <w:r w:rsidR="00D27D66" w:rsidRPr="004129B5">
        <w:rPr>
          <w:sz w:val="22"/>
          <w:szCs w:val="22"/>
          <w:lang w:val="en-US"/>
        </w:rPr>
        <w:t xml:space="preserve"> </w:t>
      </w:r>
      <w:proofErr w:type="spellStart"/>
      <w:r w:rsidR="00D27D66" w:rsidRPr="004129B5">
        <w:rPr>
          <w:sz w:val="22"/>
          <w:szCs w:val="22"/>
          <w:lang w:val="en-US"/>
        </w:rPr>
        <w:t>i-</w:t>
      </w:r>
      <w:r w:rsidR="004129B5" w:rsidRPr="004129B5">
        <w:rPr>
          <w:sz w:val="22"/>
          <w:szCs w:val="22"/>
          <w:lang w:val="en-US"/>
        </w:rPr>
        <w:t>th</w:t>
      </w:r>
      <w:proofErr w:type="spellEnd"/>
      <w:r w:rsidR="004129B5" w:rsidRPr="004129B5">
        <w:rPr>
          <w:sz w:val="22"/>
          <w:szCs w:val="22"/>
          <w:lang w:val="en-US"/>
        </w:rPr>
        <w:t xml:space="preserve"> point</w:t>
      </w:r>
    </w:p>
    <w:p w14:paraId="28288C0F" w14:textId="77777777" w:rsidR="005032FE" w:rsidRDefault="005032FE" w:rsidP="00227C0D">
      <w:pPr>
        <w:suppressAutoHyphens w:val="0"/>
        <w:jc w:val="both"/>
        <w:rPr>
          <w:sz w:val="22"/>
          <w:lang w:val="en-US"/>
        </w:rPr>
      </w:pPr>
    </w:p>
    <w:p w14:paraId="3691E614" w14:textId="77777777" w:rsidR="003A7351" w:rsidRDefault="003A7351" w:rsidP="00DF2F84">
      <w:pPr>
        <w:suppressAutoHyphens w:val="0"/>
        <w:ind w:left="284" w:firstLine="142"/>
        <w:jc w:val="both"/>
        <w:rPr>
          <w:sz w:val="22"/>
          <w:lang w:val="en-US"/>
        </w:rPr>
      </w:pPr>
      <w:r>
        <w:rPr>
          <w:sz w:val="22"/>
          <w:lang w:val="en-US"/>
        </w:rPr>
        <w:t>Recall that, as we show</w:t>
      </w:r>
      <w:r w:rsidR="00DF2F84">
        <w:rPr>
          <w:sz w:val="22"/>
          <w:lang w:val="en-US"/>
        </w:rPr>
        <w:t>n</w:t>
      </w:r>
      <w:r>
        <w:rPr>
          <w:sz w:val="22"/>
          <w:lang w:val="en-US"/>
        </w:rPr>
        <w:t xml:space="preserve"> in the lecture, those equations come from:</w:t>
      </w:r>
    </w:p>
    <w:p w14:paraId="163463D0" w14:textId="77777777" w:rsidR="003A7351" w:rsidRDefault="003A7351" w:rsidP="00227C0D">
      <w:pPr>
        <w:suppressAutoHyphens w:val="0"/>
        <w:jc w:val="both"/>
        <w:rPr>
          <w:sz w:val="22"/>
          <w:lang w:val="en-US"/>
        </w:rPr>
      </w:pPr>
    </w:p>
    <w:p w14:paraId="72E5CE2B" w14:textId="77777777" w:rsidR="003A7351" w:rsidRDefault="003A7351" w:rsidP="003A7351">
      <w:pPr>
        <w:suppressAutoHyphens w:val="0"/>
        <w:jc w:val="center"/>
        <w:rPr>
          <w:sz w:val="22"/>
          <w:lang w:val="en-US"/>
        </w:rPr>
      </w:pPr>
      <w:r>
        <w:rPr>
          <w:noProof/>
          <w:lang w:val="en-US" w:eastAsia="en-US"/>
        </w:rPr>
        <w:drawing>
          <wp:inline distT="0" distB="0" distL="0" distR="0" wp14:anchorId="303ECF85" wp14:editId="74ABE63F">
            <wp:extent cx="4362450" cy="486159"/>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2163" cy="500614"/>
                    </a:xfrm>
                    <a:prstGeom prst="rect">
                      <a:avLst/>
                    </a:prstGeom>
                  </pic:spPr>
                </pic:pic>
              </a:graphicData>
            </a:graphic>
          </wp:inline>
        </w:drawing>
      </w:r>
    </w:p>
    <w:p w14:paraId="75233CE2" w14:textId="77777777" w:rsidR="003A7351" w:rsidRDefault="003A7351" w:rsidP="003A7351">
      <w:pPr>
        <w:suppressAutoHyphens w:val="0"/>
        <w:rPr>
          <w:sz w:val="22"/>
          <w:lang w:val="en-US"/>
        </w:rPr>
      </w:pPr>
    </w:p>
    <w:p w14:paraId="63E38E47" w14:textId="77777777" w:rsidR="00A33357" w:rsidRDefault="003A7351" w:rsidP="00A33357">
      <w:pPr>
        <w:suppressAutoHyphens w:val="0"/>
        <w:ind w:left="426"/>
        <w:rPr>
          <w:sz w:val="22"/>
          <w:lang w:val="en-US"/>
        </w:rPr>
      </w:pPr>
      <w:r>
        <w:rPr>
          <w:sz w:val="22"/>
          <w:lang w:val="en-US"/>
        </w:rPr>
        <w:t xml:space="preserve">Being </w:t>
      </w:r>
      <w:proofErr w:type="spellStart"/>
      <w:r>
        <w:rPr>
          <w:sz w:val="22"/>
          <w:lang w:val="en-US"/>
        </w:rPr>
        <w:t>v</w:t>
      </w:r>
      <w:r w:rsidRPr="00DF2F84">
        <w:rPr>
          <w:sz w:val="22"/>
          <w:vertAlign w:val="subscript"/>
          <w:lang w:val="en-US"/>
        </w:rPr>
        <w:t>l</w:t>
      </w:r>
      <w:proofErr w:type="spellEnd"/>
      <w:r w:rsidRPr="00DF2F84">
        <w:rPr>
          <w:sz w:val="22"/>
          <w:vertAlign w:val="subscript"/>
          <w:lang w:val="en-US"/>
        </w:rPr>
        <w:t xml:space="preserve"> </w:t>
      </w:r>
      <w:r>
        <w:rPr>
          <w:sz w:val="22"/>
          <w:lang w:val="en-US"/>
        </w:rPr>
        <w:t xml:space="preserve">= xl, </w:t>
      </w:r>
      <w:proofErr w:type="spellStart"/>
      <w:r>
        <w:rPr>
          <w:sz w:val="22"/>
          <w:lang w:val="en-US"/>
        </w:rPr>
        <w:t>v</w:t>
      </w:r>
      <w:r w:rsidRPr="00DF2F84">
        <w:rPr>
          <w:sz w:val="22"/>
          <w:vertAlign w:val="subscript"/>
          <w:lang w:val="en-US"/>
        </w:rPr>
        <w:t>o</w:t>
      </w:r>
      <w:proofErr w:type="spellEnd"/>
      <w:r>
        <w:rPr>
          <w:sz w:val="22"/>
          <w:lang w:val="en-US"/>
        </w:rPr>
        <w:t xml:space="preserve"> = cx, u</w:t>
      </w:r>
      <w:r w:rsidRPr="00DF2F84">
        <w:rPr>
          <w:sz w:val="22"/>
          <w:vertAlign w:val="subscript"/>
          <w:lang w:val="en-US"/>
        </w:rPr>
        <w:t>l</w:t>
      </w:r>
      <w:r>
        <w:rPr>
          <w:sz w:val="22"/>
          <w:lang w:val="en-US"/>
        </w:rPr>
        <w:t xml:space="preserve"> = </w:t>
      </w:r>
      <w:proofErr w:type="spellStart"/>
      <w:r>
        <w:rPr>
          <w:sz w:val="22"/>
          <w:lang w:val="en-US"/>
        </w:rPr>
        <w:t>yl</w:t>
      </w:r>
      <w:proofErr w:type="spellEnd"/>
      <w:r>
        <w:rPr>
          <w:sz w:val="22"/>
          <w:lang w:val="en-US"/>
        </w:rPr>
        <w:t>, u</w:t>
      </w:r>
      <w:r w:rsidRPr="00DF2F84">
        <w:rPr>
          <w:sz w:val="22"/>
          <w:vertAlign w:val="subscript"/>
          <w:lang w:val="en-US"/>
        </w:rPr>
        <w:t>0</w:t>
      </w:r>
      <w:r>
        <w:rPr>
          <w:sz w:val="22"/>
          <w:lang w:val="en-US"/>
        </w:rPr>
        <w:t>=cy</w:t>
      </w:r>
      <w:r w:rsidR="00DF2F84">
        <w:rPr>
          <w:sz w:val="22"/>
          <w:lang w:val="en-US"/>
        </w:rPr>
        <w:t xml:space="preserve">. Notice that we are simplifying the problem considering that </w:t>
      </w:r>
      <w:proofErr w:type="spellStart"/>
      <w:r w:rsidR="00DF2F84">
        <w:rPr>
          <w:sz w:val="22"/>
          <w:lang w:val="en-US"/>
        </w:rPr>
        <w:t>kx</w:t>
      </w:r>
      <w:proofErr w:type="spellEnd"/>
      <w:r w:rsidR="00DF2F84">
        <w:rPr>
          <w:sz w:val="22"/>
          <w:lang w:val="en-US"/>
        </w:rPr>
        <w:t xml:space="preserve"> and </w:t>
      </w:r>
      <w:proofErr w:type="spellStart"/>
      <w:r w:rsidR="00DF2F84">
        <w:rPr>
          <w:sz w:val="22"/>
          <w:lang w:val="en-US"/>
        </w:rPr>
        <w:t>ky</w:t>
      </w:r>
      <w:proofErr w:type="spellEnd"/>
      <w:r w:rsidR="00DF2F84">
        <w:rPr>
          <w:sz w:val="22"/>
          <w:lang w:val="en-US"/>
        </w:rPr>
        <w:t xml:space="preserve"> (</w:t>
      </w:r>
      <w:proofErr w:type="spellStart"/>
      <w:r w:rsidR="00DF2F84">
        <w:rPr>
          <w:sz w:val="22"/>
          <w:lang w:val="en-US"/>
        </w:rPr>
        <w:t>sx</w:t>
      </w:r>
      <w:proofErr w:type="spellEnd"/>
      <w:r w:rsidR="00DF2F84">
        <w:rPr>
          <w:sz w:val="22"/>
          <w:lang w:val="en-US"/>
        </w:rPr>
        <w:t xml:space="preserve"> and </w:t>
      </w:r>
      <w:proofErr w:type="spellStart"/>
      <w:r w:rsidR="00DF2F84">
        <w:rPr>
          <w:sz w:val="22"/>
          <w:lang w:val="en-US"/>
        </w:rPr>
        <w:t>sy</w:t>
      </w:r>
      <w:proofErr w:type="spellEnd"/>
      <w:r w:rsidR="00DF2F84">
        <w:rPr>
          <w:sz w:val="22"/>
          <w:lang w:val="en-US"/>
        </w:rPr>
        <w:t xml:space="preserve"> in the calibration provided by </w:t>
      </w:r>
      <w:proofErr w:type="spellStart"/>
      <w:r w:rsidR="00DF2F84">
        <w:rPr>
          <w:sz w:val="22"/>
          <w:lang w:val="en-US"/>
        </w:rPr>
        <w:t>Matlab</w:t>
      </w:r>
      <w:proofErr w:type="spellEnd"/>
      <w:r w:rsidR="00DF2F84">
        <w:rPr>
          <w:sz w:val="22"/>
          <w:lang w:val="en-US"/>
        </w:rPr>
        <w:t xml:space="preserve">) are roughly 1. </w:t>
      </w:r>
    </w:p>
    <w:p w14:paraId="2BD63474" w14:textId="77777777" w:rsidR="00A33357" w:rsidRDefault="00A33357" w:rsidP="00A33357">
      <w:pPr>
        <w:suppressAutoHyphens w:val="0"/>
        <w:ind w:left="426"/>
        <w:rPr>
          <w:sz w:val="22"/>
          <w:lang w:val="en-US"/>
        </w:rPr>
      </w:pPr>
    </w:p>
    <w:p w14:paraId="53A706E1" w14:textId="77777777" w:rsidR="00A33357" w:rsidRDefault="00A33357" w:rsidP="00A33357">
      <w:pPr>
        <w:keepNext/>
        <w:suppressAutoHyphens w:val="0"/>
        <w:ind w:left="426"/>
      </w:pPr>
      <w:r>
        <w:rPr>
          <w:b/>
          <w:noProof/>
          <w:sz w:val="22"/>
          <w:lang w:val="en-US"/>
        </w:rPr>
        <w:drawing>
          <wp:inline distT="0" distB="0" distL="0" distR="0" wp14:anchorId="6CE90E62" wp14:editId="43D9B326">
            <wp:extent cx="2691150" cy="2018363"/>
            <wp:effectExtent l="0" t="0" r="0"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691150" cy="2018363"/>
                    </a:xfrm>
                    <a:prstGeom prst="rect">
                      <a:avLst/>
                    </a:prstGeom>
                    <a:noFill/>
                    <a:ln>
                      <a:noFill/>
                    </a:ln>
                  </pic:spPr>
                </pic:pic>
              </a:graphicData>
            </a:graphic>
          </wp:inline>
        </w:drawing>
      </w:r>
      <w:r>
        <w:rPr>
          <w:b/>
          <w:noProof/>
          <w:sz w:val="22"/>
          <w:lang w:val="en-US"/>
        </w:rPr>
        <w:drawing>
          <wp:inline distT="0" distB="0" distL="0" distR="0" wp14:anchorId="11BA81DD" wp14:editId="3B14B295">
            <wp:extent cx="2691150" cy="2018363"/>
            <wp:effectExtent l="0" t="0" r="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691150" cy="2018363"/>
                    </a:xfrm>
                    <a:prstGeom prst="rect">
                      <a:avLst/>
                    </a:prstGeom>
                    <a:noFill/>
                    <a:ln>
                      <a:noFill/>
                    </a:ln>
                  </pic:spPr>
                </pic:pic>
              </a:graphicData>
            </a:graphic>
          </wp:inline>
        </w:drawing>
      </w:r>
    </w:p>
    <w:p w14:paraId="49BFBD2E" w14:textId="03DA5891" w:rsidR="00A33357" w:rsidRPr="00541DF7" w:rsidRDefault="00A33357" w:rsidP="00A33357">
      <w:pPr>
        <w:pStyle w:val="Descripcin"/>
        <w:ind w:left="4956" w:hanging="4524"/>
        <w:jc w:val="center"/>
        <w:rPr>
          <w:sz w:val="16"/>
          <w:lang w:val="en-GB"/>
        </w:rPr>
      </w:pPr>
      <w:r w:rsidRPr="00541DF7">
        <w:rPr>
          <w:sz w:val="16"/>
          <w:lang w:val="en-GB"/>
        </w:rPr>
        <w:t xml:space="preserve">Plot </w:t>
      </w:r>
      <w:r w:rsidRPr="00541DF7">
        <w:rPr>
          <w:sz w:val="16"/>
        </w:rPr>
        <w:fldChar w:fldCharType="begin"/>
      </w:r>
      <w:r w:rsidRPr="00541DF7">
        <w:rPr>
          <w:sz w:val="16"/>
          <w:lang w:val="en-GB"/>
        </w:rPr>
        <w:instrText xml:space="preserve"> SEQ Plot \* ARABIC </w:instrText>
      </w:r>
      <w:r w:rsidRPr="00541DF7">
        <w:rPr>
          <w:sz w:val="16"/>
        </w:rPr>
        <w:fldChar w:fldCharType="separate"/>
      </w:r>
      <w:r w:rsidR="000123EA">
        <w:rPr>
          <w:noProof/>
          <w:sz w:val="16"/>
          <w:lang w:val="en-GB"/>
        </w:rPr>
        <w:t>1</w:t>
      </w:r>
      <w:r w:rsidRPr="00541DF7">
        <w:rPr>
          <w:sz w:val="16"/>
        </w:rPr>
        <w:fldChar w:fldCharType="end"/>
      </w:r>
      <w:r w:rsidRPr="00541DF7">
        <w:rPr>
          <w:sz w:val="16"/>
          <w:lang w:val="en-GB"/>
        </w:rPr>
        <w:t>. 3D representation of the uncalibrated camera</w:t>
      </w:r>
      <w:r w:rsidRPr="00541DF7">
        <w:rPr>
          <w:sz w:val="16"/>
          <w:lang w:val="en-GB"/>
        </w:rPr>
        <w:tab/>
        <w:t xml:space="preserve">Plot </w:t>
      </w:r>
      <w:r w:rsidRPr="00541DF7">
        <w:rPr>
          <w:sz w:val="16"/>
        </w:rPr>
        <w:fldChar w:fldCharType="begin"/>
      </w:r>
      <w:r w:rsidRPr="00541DF7">
        <w:rPr>
          <w:sz w:val="16"/>
          <w:lang w:val="en-GB"/>
        </w:rPr>
        <w:instrText xml:space="preserve"> SEQ Plot \* ARABIC </w:instrText>
      </w:r>
      <w:r w:rsidRPr="00541DF7">
        <w:rPr>
          <w:sz w:val="16"/>
        </w:rPr>
        <w:fldChar w:fldCharType="separate"/>
      </w:r>
      <w:r w:rsidR="000123EA">
        <w:rPr>
          <w:noProof/>
          <w:sz w:val="16"/>
          <w:lang w:val="en-GB"/>
        </w:rPr>
        <w:t>2</w:t>
      </w:r>
      <w:r w:rsidRPr="00541DF7">
        <w:rPr>
          <w:sz w:val="16"/>
        </w:rPr>
        <w:fldChar w:fldCharType="end"/>
      </w:r>
      <w:r w:rsidRPr="00541DF7">
        <w:rPr>
          <w:sz w:val="16"/>
          <w:lang w:val="en-GB"/>
        </w:rPr>
        <w:t xml:space="preserve">. </w:t>
      </w:r>
      <w:r w:rsidRPr="00541DF7">
        <w:rPr>
          <w:sz w:val="16"/>
          <w:lang w:val="en-GB"/>
        </w:rPr>
        <w:t>3D representation of the calibrated camera</w:t>
      </w:r>
      <w:r w:rsidRPr="00541DF7">
        <w:rPr>
          <w:sz w:val="16"/>
          <w:lang w:val="en-GB"/>
        </w:rPr>
        <w:t xml:space="preserve"> with 5cm of difference</w:t>
      </w:r>
    </w:p>
    <w:p w14:paraId="5BC96693" w14:textId="77777777" w:rsidR="00A33357" w:rsidRDefault="00A33357" w:rsidP="00A33357">
      <w:pPr>
        <w:keepNext/>
        <w:suppressAutoHyphens w:val="0"/>
        <w:ind w:left="426"/>
        <w:jc w:val="center"/>
      </w:pPr>
      <w:r>
        <w:rPr>
          <w:b/>
          <w:noProof/>
          <w:sz w:val="22"/>
          <w:lang w:val="en-US"/>
        </w:rPr>
        <w:drawing>
          <wp:inline distT="0" distB="0" distL="0" distR="0" wp14:anchorId="2413D9EB" wp14:editId="289BD368">
            <wp:extent cx="2756076" cy="2067057"/>
            <wp:effectExtent l="0" t="0" r="635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756076" cy="2067057"/>
                    </a:xfrm>
                    <a:prstGeom prst="rect">
                      <a:avLst/>
                    </a:prstGeom>
                    <a:noFill/>
                    <a:ln>
                      <a:noFill/>
                    </a:ln>
                  </pic:spPr>
                </pic:pic>
              </a:graphicData>
            </a:graphic>
          </wp:inline>
        </w:drawing>
      </w:r>
    </w:p>
    <w:p w14:paraId="5870FF93" w14:textId="0C36FCFC" w:rsidR="00A33357" w:rsidRPr="00541DF7" w:rsidRDefault="00A33357" w:rsidP="00A33357">
      <w:pPr>
        <w:pStyle w:val="Descripcin"/>
        <w:ind w:left="4956" w:hanging="4524"/>
        <w:jc w:val="center"/>
        <w:rPr>
          <w:sz w:val="16"/>
          <w:lang w:val="en-GB"/>
        </w:rPr>
      </w:pPr>
      <w:r w:rsidRPr="00541DF7">
        <w:rPr>
          <w:sz w:val="16"/>
          <w:lang w:val="en-GB"/>
        </w:rPr>
        <w:t xml:space="preserve">Plot </w:t>
      </w:r>
      <w:r w:rsidRPr="00541DF7">
        <w:rPr>
          <w:sz w:val="16"/>
        </w:rPr>
        <w:fldChar w:fldCharType="begin"/>
      </w:r>
      <w:r w:rsidRPr="00541DF7">
        <w:rPr>
          <w:sz w:val="16"/>
          <w:lang w:val="en-GB"/>
        </w:rPr>
        <w:instrText xml:space="preserve"> SEQ Plot \* ARABIC </w:instrText>
      </w:r>
      <w:r w:rsidRPr="00541DF7">
        <w:rPr>
          <w:sz w:val="16"/>
        </w:rPr>
        <w:fldChar w:fldCharType="separate"/>
      </w:r>
      <w:r w:rsidR="000123EA">
        <w:rPr>
          <w:noProof/>
          <w:sz w:val="16"/>
          <w:lang w:val="en-GB"/>
        </w:rPr>
        <w:t>3</w:t>
      </w:r>
      <w:r w:rsidRPr="00541DF7">
        <w:rPr>
          <w:sz w:val="16"/>
        </w:rPr>
        <w:fldChar w:fldCharType="end"/>
      </w:r>
      <w:r w:rsidRPr="00541DF7">
        <w:rPr>
          <w:sz w:val="16"/>
          <w:lang w:val="en-GB"/>
        </w:rPr>
        <w:t xml:space="preserve">. </w:t>
      </w:r>
      <w:r w:rsidRPr="00541DF7">
        <w:rPr>
          <w:sz w:val="16"/>
          <w:lang w:val="en-GB"/>
        </w:rPr>
        <w:t xml:space="preserve">3D representation of the calibrated camera with </w:t>
      </w:r>
      <w:r w:rsidRPr="00541DF7">
        <w:rPr>
          <w:sz w:val="16"/>
          <w:lang w:val="en-GB"/>
        </w:rPr>
        <w:t>10</w:t>
      </w:r>
      <w:r w:rsidRPr="00541DF7">
        <w:rPr>
          <w:sz w:val="16"/>
          <w:lang w:val="en-GB"/>
        </w:rPr>
        <w:t>cm of difference</w:t>
      </w:r>
    </w:p>
    <w:p w14:paraId="02099302" w14:textId="77777777" w:rsidR="005F5456" w:rsidRPr="00541DF7" w:rsidRDefault="00541DF7" w:rsidP="00A33357">
      <w:pPr>
        <w:suppressAutoHyphens w:val="0"/>
        <w:rPr>
          <w:sz w:val="22"/>
          <w:lang w:val="en-US"/>
        </w:rPr>
      </w:pPr>
      <w:r w:rsidRPr="00541DF7">
        <w:rPr>
          <w:sz w:val="22"/>
          <w:lang w:val="en-US"/>
        </w:rPr>
        <w:t>A</w:t>
      </w:r>
      <w:r>
        <w:rPr>
          <w:sz w:val="22"/>
          <w:lang w:val="en-US"/>
        </w:rPr>
        <w:t>s</w:t>
      </w:r>
      <w:bookmarkStart w:id="2" w:name="_GoBack"/>
      <w:bookmarkEnd w:id="2"/>
      <w:r w:rsidRPr="00541DF7">
        <w:rPr>
          <w:sz w:val="22"/>
          <w:lang w:val="en-US"/>
        </w:rPr>
        <w:t xml:space="preserve"> we see in the plots, it tries to simulate the depth of the composition of the two images, but due to the lack of points, we can represent well enough the object(s).</w:t>
      </w:r>
    </w:p>
    <w:sectPr w:rsidR="005F5456" w:rsidRPr="00541DF7" w:rsidSect="00FD368F">
      <w:headerReference w:type="default" r:id="rId33"/>
      <w:pgSz w:w="11906" w:h="16838"/>
      <w:pgMar w:top="1667" w:right="1416" w:bottom="1418" w:left="1418" w:header="709"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FD876D" w14:textId="77777777" w:rsidR="00534112" w:rsidRDefault="00534112">
      <w:r>
        <w:separator/>
      </w:r>
    </w:p>
  </w:endnote>
  <w:endnote w:type="continuationSeparator" w:id="0">
    <w:p w14:paraId="6F62E13C" w14:textId="77777777" w:rsidR="00534112" w:rsidRDefault="005341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lbertus Extra Bold">
    <w:altName w:val="Candara"/>
    <w:charset w:val="00"/>
    <w:family w:val="swiss"/>
    <w:pitch w:val="variable"/>
    <w:sig w:usb0="00000005" w:usb1="00000000" w:usb2="00000000" w:usb3="00000000" w:csb0="00000093" w:csb1="00000000"/>
  </w:font>
  <w:font w:name="Arial">
    <w:panose1 w:val="020B0604020202020204"/>
    <w:charset w:val="00"/>
    <w:family w:val="swiss"/>
    <w:pitch w:val="variable"/>
    <w:sig w:usb0="E0002AFF" w:usb1="C0007843" w:usb2="00000009" w:usb3="00000000" w:csb0="000001FF" w:csb1="00000000"/>
  </w:font>
  <w:font w:name="DejaVu Sans">
    <w:charset w:val="00"/>
    <w:family w:val="swiss"/>
    <w:pitch w:val="variable"/>
    <w:sig w:usb0="E7000EFF" w:usb1="5200F5FF" w:usb2="0A242021" w:usb3="00000000" w:csb0="000001BF" w:csb1="00000000"/>
  </w:font>
  <w:font w:name="Lohit Hindi">
    <w:altName w:val="MS Mincho"/>
    <w:charset w:val="80"/>
    <w:family w:val="auto"/>
    <w:pitch w:val="variable"/>
  </w:font>
  <w:font w:name="Tahoma">
    <w:panose1 w:val="020B0604030504040204"/>
    <w:charset w:val="00"/>
    <w:family w:val="swiss"/>
    <w:pitch w:val="variable"/>
    <w:sig w:usb0="E1002EFF" w:usb1="C000605B" w:usb2="00000029" w:usb3="00000000" w:csb0="000101FF" w:csb1="00000000"/>
  </w:font>
  <w:font w:name="lucidatypewriter">
    <w:altName w:val="Arial"/>
    <w:charset w:val="00"/>
    <w:family w:val="modern"/>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8DF714" w14:textId="77777777" w:rsidR="00534112" w:rsidRDefault="00534112">
      <w:r>
        <w:separator/>
      </w:r>
    </w:p>
  </w:footnote>
  <w:footnote w:type="continuationSeparator" w:id="0">
    <w:p w14:paraId="286294F4" w14:textId="77777777" w:rsidR="00534112" w:rsidRDefault="005341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499431" w14:textId="77777777" w:rsidR="00931C13" w:rsidRDefault="00AE100A">
    <w:pPr>
      <w:pStyle w:val="Encabezado"/>
    </w:pPr>
    <w:r>
      <w:rPr>
        <w:noProof/>
        <w:lang w:val="en-US" w:eastAsia="en-US"/>
      </w:rPr>
      <w:drawing>
        <wp:anchor distT="0" distB="0" distL="114935" distR="114935" simplePos="0" relativeHeight="251657728" behindDoc="1" locked="0" layoutInCell="1" allowOverlap="1" wp14:anchorId="3E533980" wp14:editId="19D1C62F">
          <wp:simplePos x="0" y="0"/>
          <wp:positionH relativeFrom="column">
            <wp:posOffset>5102225</wp:posOffset>
          </wp:positionH>
          <wp:positionV relativeFrom="paragraph">
            <wp:posOffset>-224155</wp:posOffset>
          </wp:positionV>
          <wp:extent cx="643255" cy="665480"/>
          <wp:effectExtent l="0" t="0" r="4445" b="1270"/>
          <wp:wrapTight wrapText="bothSides">
            <wp:wrapPolygon edited="0">
              <wp:start x="0" y="0"/>
              <wp:lineTo x="0" y="21023"/>
              <wp:lineTo x="21110" y="21023"/>
              <wp:lineTo x="21110"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3255" cy="6654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931C13">
      <w:t>Dpto. Ingeniería de Sistemas y Automática</w:t>
    </w:r>
  </w:p>
  <w:p w14:paraId="5BC6CB74" w14:textId="77777777" w:rsidR="00931C13" w:rsidRDefault="00931C13">
    <w:pPr>
      <w:pStyle w:val="Encabezado"/>
    </w:pPr>
    <w:r>
      <w:t xml:space="preserve">Universidad de </w:t>
    </w:r>
    <w:r w:rsidR="00D355B8">
      <w:t>Málaga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pStyle w:val="Ttulo1"/>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00000002"/>
    <w:lvl w:ilvl="0">
      <w:start w:val="1"/>
      <w:numFmt w:val="decimal"/>
      <w:lvlText w:val="%1."/>
      <w:lvlJc w:val="left"/>
      <w:pPr>
        <w:tabs>
          <w:tab w:val="num" w:pos="582"/>
        </w:tabs>
        <w:ind w:left="582" w:hanging="435"/>
      </w:pPr>
    </w:lvl>
    <w:lvl w:ilvl="1">
      <w:start w:val="1"/>
      <w:numFmt w:val="decimal"/>
      <w:lvlText w:val="%2."/>
      <w:lvlJc w:val="left"/>
      <w:pPr>
        <w:tabs>
          <w:tab w:val="num" w:pos="795"/>
        </w:tabs>
        <w:ind w:left="795" w:hanging="360"/>
      </w:pPr>
    </w:lvl>
    <w:lvl w:ilvl="2">
      <w:start w:val="1"/>
      <w:numFmt w:val="lowerRoman"/>
      <w:lvlText w:val="%3."/>
      <w:lvlJc w:val="left"/>
      <w:pPr>
        <w:tabs>
          <w:tab w:val="num" w:pos="1947"/>
        </w:tabs>
        <w:ind w:left="1947" w:hanging="180"/>
      </w:pPr>
    </w:lvl>
    <w:lvl w:ilvl="3">
      <w:start w:val="1"/>
      <w:numFmt w:val="decimal"/>
      <w:lvlText w:val="%4."/>
      <w:lvlJc w:val="left"/>
      <w:pPr>
        <w:tabs>
          <w:tab w:val="num" w:pos="2667"/>
        </w:tabs>
        <w:ind w:left="2667" w:hanging="360"/>
      </w:pPr>
    </w:lvl>
    <w:lvl w:ilvl="4">
      <w:start w:val="1"/>
      <w:numFmt w:val="lowerLetter"/>
      <w:lvlText w:val="%5."/>
      <w:lvlJc w:val="left"/>
      <w:pPr>
        <w:tabs>
          <w:tab w:val="num" w:pos="3387"/>
        </w:tabs>
        <w:ind w:left="3387" w:hanging="360"/>
      </w:pPr>
    </w:lvl>
    <w:lvl w:ilvl="5">
      <w:start w:val="1"/>
      <w:numFmt w:val="lowerRoman"/>
      <w:lvlText w:val="%6."/>
      <w:lvlJc w:val="left"/>
      <w:pPr>
        <w:tabs>
          <w:tab w:val="num" w:pos="4107"/>
        </w:tabs>
        <w:ind w:left="4107" w:hanging="180"/>
      </w:pPr>
    </w:lvl>
    <w:lvl w:ilvl="6">
      <w:start w:val="1"/>
      <w:numFmt w:val="decimal"/>
      <w:lvlText w:val="%7."/>
      <w:lvlJc w:val="left"/>
      <w:pPr>
        <w:tabs>
          <w:tab w:val="num" w:pos="4827"/>
        </w:tabs>
        <w:ind w:left="4827" w:hanging="360"/>
      </w:pPr>
    </w:lvl>
    <w:lvl w:ilvl="7">
      <w:start w:val="1"/>
      <w:numFmt w:val="lowerLetter"/>
      <w:lvlText w:val="%8."/>
      <w:lvlJc w:val="left"/>
      <w:pPr>
        <w:tabs>
          <w:tab w:val="num" w:pos="5547"/>
        </w:tabs>
        <w:ind w:left="5547" w:hanging="360"/>
      </w:pPr>
    </w:lvl>
    <w:lvl w:ilvl="8">
      <w:start w:val="1"/>
      <w:numFmt w:val="lowerRoman"/>
      <w:lvlText w:val="%9."/>
      <w:lvlJc w:val="left"/>
      <w:pPr>
        <w:tabs>
          <w:tab w:val="num" w:pos="6267"/>
        </w:tabs>
        <w:ind w:left="6267" w:hanging="180"/>
      </w:pPr>
    </w:lvl>
  </w:abstractNum>
  <w:abstractNum w:abstractNumId="2" w15:restartNumberingAfterBreak="0">
    <w:nsid w:val="00000003"/>
    <w:multiLevelType w:val="singleLevel"/>
    <w:tmpl w:val="00000003"/>
    <w:name w:val="WW8Num3"/>
    <w:lvl w:ilvl="0">
      <w:start w:val="1"/>
      <w:numFmt w:val="decimal"/>
      <w:lvlText w:val="%1."/>
      <w:lvlJc w:val="left"/>
      <w:pPr>
        <w:tabs>
          <w:tab w:val="num" w:pos="1353"/>
        </w:tabs>
        <w:ind w:left="1353" w:hanging="360"/>
      </w:pPr>
    </w:lvl>
  </w:abstractNum>
  <w:abstractNum w:abstractNumId="3" w15:restartNumberingAfterBreak="0">
    <w:nsid w:val="00000004"/>
    <w:multiLevelType w:val="multilevel"/>
    <w:tmpl w:val="00000004"/>
    <w:name w:val="WW8Num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4" w15:restartNumberingAfterBreak="0">
    <w:nsid w:val="00973CC2"/>
    <w:multiLevelType w:val="hybridMultilevel"/>
    <w:tmpl w:val="295E6AB6"/>
    <w:lvl w:ilvl="0" w:tplc="E6C4A0C4">
      <w:start w:val="1"/>
      <w:numFmt w:val="decimal"/>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1234B6B"/>
    <w:multiLevelType w:val="hybridMultilevel"/>
    <w:tmpl w:val="39B0833E"/>
    <w:lvl w:ilvl="0" w:tplc="0EB802EA">
      <w:numFmt w:val="bullet"/>
      <w:lvlText w:val="-"/>
      <w:lvlJc w:val="left"/>
      <w:pPr>
        <w:ind w:left="1440" w:hanging="360"/>
      </w:pPr>
      <w:rPr>
        <w:rFonts w:ascii="Times New Roman" w:eastAsia="Times New Roman" w:hAnsi="Times New Roman" w:cs="Times New Roman"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02C85D63"/>
    <w:multiLevelType w:val="hybridMultilevel"/>
    <w:tmpl w:val="ACEEAFB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4276931"/>
    <w:multiLevelType w:val="multilevel"/>
    <w:tmpl w:val="9E0478F6"/>
    <w:lvl w:ilvl="0">
      <w:start w:val="1"/>
      <w:numFmt w:val="decimal"/>
      <w:lvlText w:val="%1."/>
      <w:lvlJc w:val="left"/>
      <w:pPr>
        <w:tabs>
          <w:tab w:val="num" w:pos="435"/>
        </w:tabs>
        <w:ind w:left="435" w:hanging="435"/>
      </w:pPr>
    </w:lvl>
    <w:lvl w:ilvl="1">
      <w:start w:val="1"/>
      <w:numFmt w:val="lowerLetter"/>
      <w:lvlText w:val="%2)"/>
      <w:lvlJc w:val="left"/>
      <w:pPr>
        <w:tabs>
          <w:tab w:val="num" w:pos="648"/>
        </w:tabs>
        <w:ind w:left="648"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8" w15:restartNumberingAfterBreak="0">
    <w:nsid w:val="044C0179"/>
    <w:multiLevelType w:val="hybridMultilevel"/>
    <w:tmpl w:val="64AEBD70"/>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15:restartNumberingAfterBreak="0">
    <w:nsid w:val="05F41E65"/>
    <w:multiLevelType w:val="multilevel"/>
    <w:tmpl w:val="00000002"/>
    <w:lvl w:ilvl="0">
      <w:start w:val="1"/>
      <w:numFmt w:val="decimal"/>
      <w:lvlText w:val="%1."/>
      <w:lvlJc w:val="left"/>
      <w:pPr>
        <w:tabs>
          <w:tab w:val="num" w:pos="435"/>
        </w:tabs>
        <w:ind w:left="435" w:hanging="435"/>
      </w:pPr>
    </w:lvl>
    <w:lvl w:ilvl="1">
      <w:start w:val="1"/>
      <w:numFmt w:val="decimal"/>
      <w:lvlText w:val="%2."/>
      <w:lvlJc w:val="left"/>
      <w:pPr>
        <w:tabs>
          <w:tab w:val="num" w:pos="648"/>
        </w:tabs>
        <w:ind w:left="648"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10" w15:restartNumberingAfterBreak="0">
    <w:nsid w:val="062B5852"/>
    <w:multiLevelType w:val="hybridMultilevel"/>
    <w:tmpl w:val="DC9CEDAE"/>
    <w:lvl w:ilvl="0" w:tplc="0C0A000F">
      <w:start w:val="1"/>
      <w:numFmt w:val="decimal"/>
      <w:lvlText w:val="%1."/>
      <w:lvlJc w:val="left"/>
      <w:pPr>
        <w:ind w:left="360" w:hanging="360"/>
      </w:pPr>
    </w:lvl>
    <w:lvl w:ilvl="1" w:tplc="0409000F">
      <w:start w:val="1"/>
      <w:numFmt w:val="decimal"/>
      <w:lvlText w:val="%2."/>
      <w:lvlJc w:val="left"/>
      <w:pPr>
        <w:ind w:left="1080" w:hanging="360"/>
      </w:pPr>
      <w:rPr>
        <w:rFonts w:hint="default"/>
      </w:rPr>
    </w:lvl>
    <w:lvl w:ilvl="2" w:tplc="0C0A001B">
      <w:start w:val="1"/>
      <w:numFmt w:val="lowerRoman"/>
      <w:lvlText w:val="%3."/>
      <w:lvlJc w:val="right"/>
      <w:pPr>
        <w:ind w:left="1800" w:hanging="180"/>
      </w:pPr>
    </w:lvl>
    <w:lvl w:ilvl="3" w:tplc="0C0A000F">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06CC75F9"/>
    <w:multiLevelType w:val="hybridMultilevel"/>
    <w:tmpl w:val="DC9CEDAE"/>
    <w:lvl w:ilvl="0" w:tplc="0C0A000F">
      <w:start w:val="1"/>
      <w:numFmt w:val="decimal"/>
      <w:lvlText w:val="%1."/>
      <w:lvlJc w:val="left"/>
      <w:pPr>
        <w:ind w:left="360" w:hanging="360"/>
      </w:pPr>
    </w:lvl>
    <w:lvl w:ilvl="1" w:tplc="0409000F">
      <w:start w:val="1"/>
      <w:numFmt w:val="decimal"/>
      <w:lvlText w:val="%2."/>
      <w:lvlJc w:val="left"/>
      <w:pPr>
        <w:ind w:left="1080" w:hanging="360"/>
      </w:pPr>
      <w:rPr>
        <w:rFonts w:hint="default"/>
      </w:r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2" w15:restartNumberingAfterBreak="0">
    <w:nsid w:val="0B0C740F"/>
    <w:multiLevelType w:val="hybridMultilevel"/>
    <w:tmpl w:val="81B0E620"/>
    <w:lvl w:ilvl="0" w:tplc="023AD3A0">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0EA0369D"/>
    <w:multiLevelType w:val="hybridMultilevel"/>
    <w:tmpl w:val="A6720F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44B3E85"/>
    <w:multiLevelType w:val="hybridMultilevel"/>
    <w:tmpl w:val="71AC3AE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5" w15:restartNumberingAfterBreak="0">
    <w:nsid w:val="15812FD1"/>
    <w:multiLevelType w:val="hybridMultilevel"/>
    <w:tmpl w:val="3D3EC72A"/>
    <w:lvl w:ilvl="0" w:tplc="4A2C0034">
      <w:start w:val="1"/>
      <w:numFmt w:val="bullet"/>
      <w:lvlText w:val="•"/>
      <w:lvlJc w:val="left"/>
      <w:pPr>
        <w:tabs>
          <w:tab w:val="num" w:pos="360"/>
        </w:tabs>
        <w:ind w:left="360" w:hanging="360"/>
      </w:pPr>
      <w:rPr>
        <w:rFonts w:ascii="Times New Roman" w:hAnsi="Times New Roman" w:hint="default"/>
      </w:rPr>
    </w:lvl>
    <w:lvl w:ilvl="1" w:tplc="14B6C6E8">
      <w:start w:val="173"/>
      <w:numFmt w:val="bullet"/>
      <w:lvlText w:val="–"/>
      <w:lvlJc w:val="left"/>
      <w:pPr>
        <w:tabs>
          <w:tab w:val="num" w:pos="1080"/>
        </w:tabs>
        <w:ind w:left="1080" w:hanging="360"/>
      </w:pPr>
      <w:rPr>
        <w:rFonts w:ascii="Times New Roman" w:hAnsi="Times New Roman" w:hint="default"/>
      </w:rPr>
    </w:lvl>
    <w:lvl w:ilvl="2" w:tplc="68E47B7C" w:tentative="1">
      <w:start w:val="1"/>
      <w:numFmt w:val="bullet"/>
      <w:lvlText w:val="•"/>
      <w:lvlJc w:val="left"/>
      <w:pPr>
        <w:tabs>
          <w:tab w:val="num" w:pos="1800"/>
        </w:tabs>
        <w:ind w:left="1800" w:hanging="360"/>
      </w:pPr>
      <w:rPr>
        <w:rFonts w:ascii="Times New Roman" w:hAnsi="Times New Roman" w:hint="default"/>
      </w:rPr>
    </w:lvl>
    <w:lvl w:ilvl="3" w:tplc="BD366AB0" w:tentative="1">
      <w:start w:val="1"/>
      <w:numFmt w:val="bullet"/>
      <w:lvlText w:val="•"/>
      <w:lvlJc w:val="left"/>
      <w:pPr>
        <w:tabs>
          <w:tab w:val="num" w:pos="2520"/>
        </w:tabs>
        <w:ind w:left="2520" w:hanging="360"/>
      </w:pPr>
      <w:rPr>
        <w:rFonts w:ascii="Times New Roman" w:hAnsi="Times New Roman" w:hint="default"/>
      </w:rPr>
    </w:lvl>
    <w:lvl w:ilvl="4" w:tplc="4C9C5992" w:tentative="1">
      <w:start w:val="1"/>
      <w:numFmt w:val="bullet"/>
      <w:lvlText w:val="•"/>
      <w:lvlJc w:val="left"/>
      <w:pPr>
        <w:tabs>
          <w:tab w:val="num" w:pos="3240"/>
        </w:tabs>
        <w:ind w:left="3240" w:hanging="360"/>
      </w:pPr>
      <w:rPr>
        <w:rFonts w:ascii="Times New Roman" w:hAnsi="Times New Roman" w:hint="default"/>
      </w:rPr>
    </w:lvl>
    <w:lvl w:ilvl="5" w:tplc="B09CE8F2" w:tentative="1">
      <w:start w:val="1"/>
      <w:numFmt w:val="bullet"/>
      <w:lvlText w:val="•"/>
      <w:lvlJc w:val="left"/>
      <w:pPr>
        <w:tabs>
          <w:tab w:val="num" w:pos="3960"/>
        </w:tabs>
        <w:ind w:left="3960" w:hanging="360"/>
      </w:pPr>
      <w:rPr>
        <w:rFonts w:ascii="Times New Roman" w:hAnsi="Times New Roman" w:hint="default"/>
      </w:rPr>
    </w:lvl>
    <w:lvl w:ilvl="6" w:tplc="544421B6" w:tentative="1">
      <w:start w:val="1"/>
      <w:numFmt w:val="bullet"/>
      <w:lvlText w:val="•"/>
      <w:lvlJc w:val="left"/>
      <w:pPr>
        <w:tabs>
          <w:tab w:val="num" w:pos="4680"/>
        </w:tabs>
        <w:ind w:left="4680" w:hanging="360"/>
      </w:pPr>
      <w:rPr>
        <w:rFonts w:ascii="Times New Roman" w:hAnsi="Times New Roman" w:hint="default"/>
      </w:rPr>
    </w:lvl>
    <w:lvl w:ilvl="7" w:tplc="A8CE7C9E" w:tentative="1">
      <w:start w:val="1"/>
      <w:numFmt w:val="bullet"/>
      <w:lvlText w:val="•"/>
      <w:lvlJc w:val="left"/>
      <w:pPr>
        <w:tabs>
          <w:tab w:val="num" w:pos="5400"/>
        </w:tabs>
        <w:ind w:left="5400" w:hanging="360"/>
      </w:pPr>
      <w:rPr>
        <w:rFonts w:ascii="Times New Roman" w:hAnsi="Times New Roman" w:hint="default"/>
      </w:rPr>
    </w:lvl>
    <w:lvl w:ilvl="8" w:tplc="3FE6A6DE" w:tentative="1">
      <w:start w:val="1"/>
      <w:numFmt w:val="bullet"/>
      <w:lvlText w:val="•"/>
      <w:lvlJc w:val="left"/>
      <w:pPr>
        <w:tabs>
          <w:tab w:val="num" w:pos="6120"/>
        </w:tabs>
        <w:ind w:left="6120" w:hanging="360"/>
      </w:pPr>
      <w:rPr>
        <w:rFonts w:ascii="Times New Roman" w:hAnsi="Times New Roman" w:hint="default"/>
      </w:rPr>
    </w:lvl>
  </w:abstractNum>
  <w:abstractNum w:abstractNumId="16" w15:restartNumberingAfterBreak="0">
    <w:nsid w:val="1CAA4EE3"/>
    <w:multiLevelType w:val="multilevel"/>
    <w:tmpl w:val="512EDA7E"/>
    <w:lvl w:ilvl="0">
      <w:start w:val="1"/>
      <w:numFmt w:val="decimal"/>
      <w:lvlText w:val="%1."/>
      <w:lvlJc w:val="left"/>
      <w:pPr>
        <w:tabs>
          <w:tab w:val="num" w:pos="1140"/>
        </w:tabs>
        <w:ind w:left="1140" w:hanging="435"/>
      </w:pPr>
    </w:lvl>
    <w:lvl w:ilvl="1">
      <w:start w:val="1"/>
      <w:numFmt w:val="lowerLetter"/>
      <w:lvlText w:val="%2)"/>
      <w:lvlJc w:val="left"/>
      <w:pPr>
        <w:tabs>
          <w:tab w:val="num" w:pos="1353"/>
        </w:tabs>
        <w:ind w:left="1353" w:hanging="360"/>
      </w:pPr>
    </w:lvl>
    <w:lvl w:ilvl="2">
      <w:start w:val="1"/>
      <w:numFmt w:val="lowerRoman"/>
      <w:lvlText w:val="%3."/>
      <w:lvlJc w:val="left"/>
      <w:pPr>
        <w:tabs>
          <w:tab w:val="num" w:pos="2505"/>
        </w:tabs>
        <w:ind w:left="2505" w:hanging="180"/>
      </w:pPr>
    </w:lvl>
    <w:lvl w:ilvl="3">
      <w:start w:val="1"/>
      <w:numFmt w:val="decimal"/>
      <w:lvlText w:val="%4."/>
      <w:lvlJc w:val="left"/>
      <w:pPr>
        <w:tabs>
          <w:tab w:val="num" w:pos="3225"/>
        </w:tabs>
        <w:ind w:left="3225" w:hanging="360"/>
      </w:pPr>
    </w:lvl>
    <w:lvl w:ilvl="4">
      <w:start w:val="1"/>
      <w:numFmt w:val="lowerLetter"/>
      <w:lvlText w:val="%5."/>
      <w:lvlJc w:val="left"/>
      <w:pPr>
        <w:tabs>
          <w:tab w:val="num" w:pos="3945"/>
        </w:tabs>
        <w:ind w:left="3945" w:hanging="360"/>
      </w:pPr>
    </w:lvl>
    <w:lvl w:ilvl="5">
      <w:start w:val="1"/>
      <w:numFmt w:val="lowerRoman"/>
      <w:lvlText w:val="%6."/>
      <w:lvlJc w:val="left"/>
      <w:pPr>
        <w:tabs>
          <w:tab w:val="num" w:pos="4665"/>
        </w:tabs>
        <w:ind w:left="4665" w:hanging="180"/>
      </w:pPr>
    </w:lvl>
    <w:lvl w:ilvl="6">
      <w:start w:val="1"/>
      <w:numFmt w:val="decimal"/>
      <w:lvlText w:val="%7."/>
      <w:lvlJc w:val="left"/>
      <w:pPr>
        <w:tabs>
          <w:tab w:val="num" w:pos="5385"/>
        </w:tabs>
        <w:ind w:left="5385" w:hanging="360"/>
      </w:pPr>
    </w:lvl>
    <w:lvl w:ilvl="7">
      <w:start w:val="1"/>
      <w:numFmt w:val="lowerLetter"/>
      <w:lvlText w:val="%8."/>
      <w:lvlJc w:val="left"/>
      <w:pPr>
        <w:tabs>
          <w:tab w:val="num" w:pos="6105"/>
        </w:tabs>
        <w:ind w:left="6105" w:hanging="360"/>
      </w:pPr>
    </w:lvl>
    <w:lvl w:ilvl="8">
      <w:start w:val="1"/>
      <w:numFmt w:val="lowerRoman"/>
      <w:lvlText w:val="%9."/>
      <w:lvlJc w:val="left"/>
      <w:pPr>
        <w:tabs>
          <w:tab w:val="num" w:pos="6825"/>
        </w:tabs>
        <w:ind w:left="6825" w:hanging="180"/>
      </w:pPr>
    </w:lvl>
  </w:abstractNum>
  <w:abstractNum w:abstractNumId="17" w15:restartNumberingAfterBreak="0">
    <w:nsid w:val="228D2A7B"/>
    <w:multiLevelType w:val="hybridMultilevel"/>
    <w:tmpl w:val="41B40540"/>
    <w:lvl w:ilvl="0" w:tplc="023AD3A0">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31B6A4C"/>
    <w:multiLevelType w:val="hybridMultilevel"/>
    <w:tmpl w:val="674C2B0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26B06615"/>
    <w:multiLevelType w:val="hybridMultilevel"/>
    <w:tmpl w:val="F8D240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2A177155"/>
    <w:multiLevelType w:val="hybridMultilevel"/>
    <w:tmpl w:val="105E6204"/>
    <w:lvl w:ilvl="0" w:tplc="0C0A000F">
      <w:start w:val="1"/>
      <w:numFmt w:val="decimal"/>
      <w:lvlText w:val="%1."/>
      <w:lvlJc w:val="left"/>
      <w:pPr>
        <w:ind w:left="717" w:hanging="360"/>
      </w:pPr>
    </w:lvl>
    <w:lvl w:ilvl="1" w:tplc="0C0A0019" w:tentative="1">
      <w:start w:val="1"/>
      <w:numFmt w:val="lowerLetter"/>
      <w:lvlText w:val="%2."/>
      <w:lvlJc w:val="left"/>
      <w:pPr>
        <w:ind w:left="1437" w:hanging="360"/>
      </w:pPr>
    </w:lvl>
    <w:lvl w:ilvl="2" w:tplc="0C0A001B" w:tentative="1">
      <w:start w:val="1"/>
      <w:numFmt w:val="lowerRoman"/>
      <w:lvlText w:val="%3."/>
      <w:lvlJc w:val="right"/>
      <w:pPr>
        <w:ind w:left="2157" w:hanging="180"/>
      </w:pPr>
    </w:lvl>
    <w:lvl w:ilvl="3" w:tplc="0C0A000F" w:tentative="1">
      <w:start w:val="1"/>
      <w:numFmt w:val="decimal"/>
      <w:lvlText w:val="%4."/>
      <w:lvlJc w:val="left"/>
      <w:pPr>
        <w:ind w:left="2877" w:hanging="360"/>
      </w:pPr>
    </w:lvl>
    <w:lvl w:ilvl="4" w:tplc="0C0A0019" w:tentative="1">
      <w:start w:val="1"/>
      <w:numFmt w:val="lowerLetter"/>
      <w:lvlText w:val="%5."/>
      <w:lvlJc w:val="left"/>
      <w:pPr>
        <w:ind w:left="3597" w:hanging="360"/>
      </w:pPr>
    </w:lvl>
    <w:lvl w:ilvl="5" w:tplc="0C0A001B" w:tentative="1">
      <w:start w:val="1"/>
      <w:numFmt w:val="lowerRoman"/>
      <w:lvlText w:val="%6."/>
      <w:lvlJc w:val="right"/>
      <w:pPr>
        <w:ind w:left="4317" w:hanging="180"/>
      </w:pPr>
    </w:lvl>
    <w:lvl w:ilvl="6" w:tplc="0C0A000F" w:tentative="1">
      <w:start w:val="1"/>
      <w:numFmt w:val="decimal"/>
      <w:lvlText w:val="%7."/>
      <w:lvlJc w:val="left"/>
      <w:pPr>
        <w:ind w:left="5037" w:hanging="360"/>
      </w:pPr>
    </w:lvl>
    <w:lvl w:ilvl="7" w:tplc="0C0A0019" w:tentative="1">
      <w:start w:val="1"/>
      <w:numFmt w:val="lowerLetter"/>
      <w:lvlText w:val="%8."/>
      <w:lvlJc w:val="left"/>
      <w:pPr>
        <w:ind w:left="5757" w:hanging="360"/>
      </w:pPr>
    </w:lvl>
    <w:lvl w:ilvl="8" w:tplc="0C0A001B" w:tentative="1">
      <w:start w:val="1"/>
      <w:numFmt w:val="lowerRoman"/>
      <w:lvlText w:val="%9."/>
      <w:lvlJc w:val="right"/>
      <w:pPr>
        <w:ind w:left="6477" w:hanging="180"/>
      </w:pPr>
    </w:lvl>
  </w:abstractNum>
  <w:abstractNum w:abstractNumId="21" w15:restartNumberingAfterBreak="0">
    <w:nsid w:val="2A94269A"/>
    <w:multiLevelType w:val="hybridMultilevel"/>
    <w:tmpl w:val="2556CE16"/>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2" w15:restartNumberingAfterBreak="0">
    <w:nsid w:val="2D5129C1"/>
    <w:multiLevelType w:val="hybridMultilevel"/>
    <w:tmpl w:val="F45621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2F2009E7"/>
    <w:multiLevelType w:val="hybridMultilevel"/>
    <w:tmpl w:val="7E82D1E2"/>
    <w:lvl w:ilvl="0" w:tplc="0C0A000F">
      <w:start w:val="1"/>
      <w:numFmt w:val="decimal"/>
      <w:lvlText w:val="%1."/>
      <w:lvlJc w:val="left"/>
      <w:pPr>
        <w:ind w:left="360" w:hanging="360"/>
      </w:pPr>
      <w:rPr>
        <w:rFonts w:hint="default"/>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4" w15:restartNumberingAfterBreak="0">
    <w:nsid w:val="45E23F7C"/>
    <w:multiLevelType w:val="multilevel"/>
    <w:tmpl w:val="957676CC"/>
    <w:lvl w:ilvl="0">
      <w:start w:val="1"/>
      <w:numFmt w:val="decimal"/>
      <w:lvlText w:val="%1."/>
      <w:lvlJc w:val="left"/>
      <w:pPr>
        <w:tabs>
          <w:tab w:val="num" w:pos="435"/>
        </w:tabs>
        <w:ind w:left="435" w:hanging="435"/>
      </w:pPr>
    </w:lvl>
    <w:lvl w:ilvl="1">
      <w:start w:val="1"/>
      <w:numFmt w:val="lowerLetter"/>
      <w:lvlText w:val="%2)"/>
      <w:lvlJc w:val="left"/>
      <w:pPr>
        <w:tabs>
          <w:tab w:val="num" w:pos="648"/>
        </w:tabs>
        <w:ind w:left="648"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25" w15:restartNumberingAfterBreak="0">
    <w:nsid w:val="47B41621"/>
    <w:multiLevelType w:val="hybridMultilevel"/>
    <w:tmpl w:val="6D3E77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B9C6A78"/>
    <w:multiLevelType w:val="hybridMultilevel"/>
    <w:tmpl w:val="41B40540"/>
    <w:lvl w:ilvl="0" w:tplc="023AD3A0">
      <w:start w:val="1"/>
      <w:numFmt w:val="decimal"/>
      <w:lvlText w:val="%1."/>
      <w:lvlJc w:val="left"/>
      <w:pPr>
        <w:ind w:left="1065" w:hanging="705"/>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4E071A45"/>
    <w:multiLevelType w:val="multilevel"/>
    <w:tmpl w:val="00000002"/>
    <w:lvl w:ilvl="0">
      <w:start w:val="1"/>
      <w:numFmt w:val="decimal"/>
      <w:lvlText w:val="%1."/>
      <w:lvlJc w:val="left"/>
      <w:pPr>
        <w:tabs>
          <w:tab w:val="num" w:pos="435"/>
        </w:tabs>
        <w:ind w:left="435" w:hanging="435"/>
      </w:pPr>
    </w:lvl>
    <w:lvl w:ilvl="1">
      <w:start w:val="1"/>
      <w:numFmt w:val="decimal"/>
      <w:lvlText w:val="%2."/>
      <w:lvlJc w:val="left"/>
      <w:pPr>
        <w:tabs>
          <w:tab w:val="num" w:pos="648"/>
        </w:tabs>
        <w:ind w:left="648"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28" w15:restartNumberingAfterBreak="0">
    <w:nsid w:val="4FCD28AC"/>
    <w:multiLevelType w:val="hybridMultilevel"/>
    <w:tmpl w:val="2E4C6F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D0A2340"/>
    <w:multiLevelType w:val="hybridMultilevel"/>
    <w:tmpl w:val="1646E11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0" w15:restartNumberingAfterBreak="0">
    <w:nsid w:val="61B47CAA"/>
    <w:multiLevelType w:val="hybridMultilevel"/>
    <w:tmpl w:val="C2E692E0"/>
    <w:lvl w:ilvl="0" w:tplc="F9606E58">
      <w:start w:val="1"/>
      <w:numFmt w:val="bullet"/>
      <w:lvlText w:val="-"/>
      <w:lvlJc w:val="left"/>
      <w:pPr>
        <w:ind w:left="360" w:hanging="360"/>
      </w:pPr>
      <w:rPr>
        <w:rFonts w:ascii="Times New Roman" w:eastAsia="Times New Roman" w:hAnsi="Times New Roman" w:cs="Times New Roman"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1" w15:restartNumberingAfterBreak="0">
    <w:nsid w:val="635A2F2C"/>
    <w:multiLevelType w:val="hybridMultilevel"/>
    <w:tmpl w:val="DBF83854"/>
    <w:lvl w:ilvl="0" w:tplc="0C0A0017">
      <w:start w:val="1"/>
      <w:numFmt w:val="lowerLetter"/>
      <w:lvlText w:val="%1)"/>
      <w:lvlJc w:val="left"/>
      <w:pPr>
        <w:ind w:left="705" w:hanging="705"/>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2" w15:restartNumberingAfterBreak="0">
    <w:nsid w:val="65A54A76"/>
    <w:multiLevelType w:val="hybridMultilevel"/>
    <w:tmpl w:val="94AE71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7241406"/>
    <w:multiLevelType w:val="hybridMultilevel"/>
    <w:tmpl w:val="DCBA538C"/>
    <w:lvl w:ilvl="0" w:tplc="0C0A0019">
      <w:start w:val="1"/>
      <w:numFmt w:val="lowerLetter"/>
      <w:lvlText w:val="%1."/>
      <w:lvlJc w:val="left"/>
      <w:pPr>
        <w:ind w:left="1074" w:hanging="360"/>
      </w:pPr>
    </w:lvl>
    <w:lvl w:ilvl="1" w:tplc="0C0A0019" w:tentative="1">
      <w:start w:val="1"/>
      <w:numFmt w:val="lowerLetter"/>
      <w:lvlText w:val="%2."/>
      <w:lvlJc w:val="left"/>
      <w:pPr>
        <w:ind w:left="1794" w:hanging="360"/>
      </w:pPr>
    </w:lvl>
    <w:lvl w:ilvl="2" w:tplc="0C0A001B" w:tentative="1">
      <w:start w:val="1"/>
      <w:numFmt w:val="lowerRoman"/>
      <w:lvlText w:val="%3."/>
      <w:lvlJc w:val="right"/>
      <w:pPr>
        <w:ind w:left="2514" w:hanging="180"/>
      </w:pPr>
    </w:lvl>
    <w:lvl w:ilvl="3" w:tplc="0C0A000F" w:tentative="1">
      <w:start w:val="1"/>
      <w:numFmt w:val="decimal"/>
      <w:lvlText w:val="%4."/>
      <w:lvlJc w:val="left"/>
      <w:pPr>
        <w:ind w:left="3234" w:hanging="360"/>
      </w:pPr>
    </w:lvl>
    <w:lvl w:ilvl="4" w:tplc="0C0A0019" w:tentative="1">
      <w:start w:val="1"/>
      <w:numFmt w:val="lowerLetter"/>
      <w:lvlText w:val="%5."/>
      <w:lvlJc w:val="left"/>
      <w:pPr>
        <w:ind w:left="3954" w:hanging="360"/>
      </w:pPr>
    </w:lvl>
    <w:lvl w:ilvl="5" w:tplc="0C0A001B" w:tentative="1">
      <w:start w:val="1"/>
      <w:numFmt w:val="lowerRoman"/>
      <w:lvlText w:val="%6."/>
      <w:lvlJc w:val="right"/>
      <w:pPr>
        <w:ind w:left="4674" w:hanging="180"/>
      </w:pPr>
    </w:lvl>
    <w:lvl w:ilvl="6" w:tplc="0C0A000F" w:tentative="1">
      <w:start w:val="1"/>
      <w:numFmt w:val="decimal"/>
      <w:lvlText w:val="%7."/>
      <w:lvlJc w:val="left"/>
      <w:pPr>
        <w:ind w:left="5394" w:hanging="360"/>
      </w:pPr>
    </w:lvl>
    <w:lvl w:ilvl="7" w:tplc="0C0A0019" w:tentative="1">
      <w:start w:val="1"/>
      <w:numFmt w:val="lowerLetter"/>
      <w:lvlText w:val="%8."/>
      <w:lvlJc w:val="left"/>
      <w:pPr>
        <w:ind w:left="6114" w:hanging="360"/>
      </w:pPr>
    </w:lvl>
    <w:lvl w:ilvl="8" w:tplc="0C0A001B" w:tentative="1">
      <w:start w:val="1"/>
      <w:numFmt w:val="lowerRoman"/>
      <w:lvlText w:val="%9."/>
      <w:lvlJc w:val="right"/>
      <w:pPr>
        <w:ind w:left="6834" w:hanging="180"/>
      </w:pPr>
    </w:lvl>
  </w:abstractNum>
  <w:abstractNum w:abstractNumId="34" w15:restartNumberingAfterBreak="0">
    <w:nsid w:val="6E3B212E"/>
    <w:multiLevelType w:val="hybridMultilevel"/>
    <w:tmpl w:val="6408E7D8"/>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0"/>
  </w:num>
  <w:num w:numId="2">
    <w:abstractNumId w:val="1"/>
  </w:num>
  <w:num w:numId="3">
    <w:abstractNumId w:val="2"/>
  </w:num>
  <w:num w:numId="4">
    <w:abstractNumId w:val="8"/>
  </w:num>
  <w:num w:numId="5">
    <w:abstractNumId w:val="21"/>
  </w:num>
  <w:num w:numId="6">
    <w:abstractNumId w:val="19"/>
  </w:num>
  <w:num w:numId="7">
    <w:abstractNumId w:val="15"/>
  </w:num>
  <w:num w:numId="8">
    <w:abstractNumId w:val="13"/>
  </w:num>
  <w:num w:numId="9">
    <w:abstractNumId w:val="29"/>
  </w:num>
  <w:num w:numId="10">
    <w:abstractNumId w:val="14"/>
  </w:num>
  <w:num w:numId="11">
    <w:abstractNumId w:val="4"/>
  </w:num>
  <w:num w:numId="12">
    <w:abstractNumId w:val="34"/>
  </w:num>
  <w:num w:numId="13">
    <w:abstractNumId w:val="30"/>
  </w:num>
  <w:num w:numId="14">
    <w:abstractNumId w:val="23"/>
  </w:num>
  <w:num w:numId="15">
    <w:abstractNumId w:val="18"/>
  </w:num>
  <w:num w:numId="16">
    <w:abstractNumId w:val="32"/>
  </w:num>
  <w:num w:numId="17">
    <w:abstractNumId w:val="22"/>
  </w:num>
  <w:num w:numId="18">
    <w:abstractNumId w:val="6"/>
  </w:num>
  <w:num w:numId="19">
    <w:abstractNumId w:val="33"/>
  </w:num>
  <w:num w:numId="20">
    <w:abstractNumId w:val="28"/>
  </w:num>
  <w:num w:numId="21">
    <w:abstractNumId w:val="20"/>
  </w:num>
  <w:num w:numId="22">
    <w:abstractNumId w:val="25"/>
  </w:num>
  <w:num w:numId="23">
    <w:abstractNumId w:val="26"/>
  </w:num>
  <w:num w:numId="24">
    <w:abstractNumId w:val="17"/>
  </w:num>
  <w:num w:numId="25">
    <w:abstractNumId w:val="12"/>
  </w:num>
  <w:num w:numId="26">
    <w:abstractNumId w:val="31"/>
  </w:num>
  <w:num w:numId="27">
    <w:abstractNumId w:val="3"/>
  </w:num>
  <w:num w:numId="28">
    <w:abstractNumId w:val="24"/>
  </w:num>
  <w:num w:numId="29">
    <w:abstractNumId w:val="16"/>
  </w:num>
  <w:num w:numId="30">
    <w:abstractNumId w:val="27"/>
  </w:num>
  <w:num w:numId="31">
    <w:abstractNumId w:val="9"/>
  </w:num>
  <w:num w:numId="32">
    <w:abstractNumId w:val="7"/>
  </w:num>
  <w:num w:numId="33">
    <w:abstractNumId w:val="10"/>
  </w:num>
  <w:num w:numId="34">
    <w:abstractNumId w:val="11"/>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355B8"/>
    <w:rsid w:val="0000542D"/>
    <w:rsid w:val="000123EA"/>
    <w:rsid w:val="00016FB5"/>
    <w:rsid w:val="000254B5"/>
    <w:rsid w:val="0003440C"/>
    <w:rsid w:val="00035B55"/>
    <w:rsid w:val="00051F88"/>
    <w:rsid w:val="00053D77"/>
    <w:rsid w:val="00054CDB"/>
    <w:rsid w:val="0005510A"/>
    <w:rsid w:val="000971D9"/>
    <w:rsid w:val="000C285F"/>
    <w:rsid w:val="000C592B"/>
    <w:rsid w:val="000D30CD"/>
    <w:rsid w:val="000F022F"/>
    <w:rsid w:val="000F6863"/>
    <w:rsid w:val="0011378B"/>
    <w:rsid w:val="001314C4"/>
    <w:rsid w:val="00134340"/>
    <w:rsid w:val="001428C8"/>
    <w:rsid w:val="00150698"/>
    <w:rsid w:val="0015453B"/>
    <w:rsid w:val="00182C94"/>
    <w:rsid w:val="00184049"/>
    <w:rsid w:val="00190660"/>
    <w:rsid w:val="00204211"/>
    <w:rsid w:val="00206CDB"/>
    <w:rsid w:val="0021031D"/>
    <w:rsid w:val="00210B1E"/>
    <w:rsid w:val="00227C0D"/>
    <w:rsid w:val="00245FA4"/>
    <w:rsid w:val="0029310B"/>
    <w:rsid w:val="002A503F"/>
    <w:rsid w:val="002C72B4"/>
    <w:rsid w:val="002E0FCB"/>
    <w:rsid w:val="002E1060"/>
    <w:rsid w:val="002E508F"/>
    <w:rsid w:val="00304B63"/>
    <w:rsid w:val="00307CAC"/>
    <w:rsid w:val="00350061"/>
    <w:rsid w:val="00351B66"/>
    <w:rsid w:val="00354730"/>
    <w:rsid w:val="00383826"/>
    <w:rsid w:val="00394007"/>
    <w:rsid w:val="003A7351"/>
    <w:rsid w:val="003D72A1"/>
    <w:rsid w:val="003E6B4D"/>
    <w:rsid w:val="0040007A"/>
    <w:rsid w:val="0040645F"/>
    <w:rsid w:val="00411D11"/>
    <w:rsid w:val="004129B5"/>
    <w:rsid w:val="004167D3"/>
    <w:rsid w:val="00430935"/>
    <w:rsid w:val="00434A46"/>
    <w:rsid w:val="00441B2F"/>
    <w:rsid w:val="00452911"/>
    <w:rsid w:val="00460358"/>
    <w:rsid w:val="00461FFC"/>
    <w:rsid w:val="004675C1"/>
    <w:rsid w:val="00474286"/>
    <w:rsid w:val="00496C89"/>
    <w:rsid w:val="004A6BE8"/>
    <w:rsid w:val="004B5F87"/>
    <w:rsid w:val="004B7935"/>
    <w:rsid w:val="004D4956"/>
    <w:rsid w:val="004D68F0"/>
    <w:rsid w:val="004E141F"/>
    <w:rsid w:val="004E68D1"/>
    <w:rsid w:val="004F2B2B"/>
    <w:rsid w:val="004F5170"/>
    <w:rsid w:val="00503142"/>
    <w:rsid w:val="005032FE"/>
    <w:rsid w:val="00534112"/>
    <w:rsid w:val="005354EE"/>
    <w:rsid w:val="00541DF7"/>
    <w:rsid w:val="00542E67"/>
    <w:rsid w:val="00562A04"/>
    <w:rsid w:val="0056354B"/>
    <w:rsid w:val="00583784"/>
    <w:rsid w:val="0058462A"/>
    <w:rsid w:val="00593462"/>
    <w:rsid w:val="005A26A2"/>
    <w:rsid w:val="005C05CD"/>
    <w:rsid w:val="005E4C60"/>
    <w:rsid w:val="005F40D9"/>
    <w:rsid w:val="005F5456"/>
    <w:rsid w:val="00600462"/>
    <w:rsid w:val="0061444E"/>
    <w:rsid w:val="00615036"/>
    <w:rsid w:val="006577C1"/>
    <w:rsid w:val="0066271D"/>
    <w:rsid w:val="00671429"/>
    <w:rsid w:val="00674724"/>
    <w:rsid w:val="00686097"/>
    <w:rsid w:val="006A63FA"/>
    <w:rsid w:val="006C59C8"/>
    <w:rsid w:val="00713486"/>
    <w:rsid w:val="007202A7"/>
    <w:rsid w:val="00753E61"/>
    <w:rsid w:val="00764EF6"/>
    <w:rsid w:val="007652DB"/>
    <w:rsid w:val="007754DA"/>
    <w:rsid w:val="00787978"/>
    <w:rsid w:val="007C7725"/>
    <w:rsid w:val="007D1ACF"/>
    <w:rsid w:val="007D7CD9"/>
    <w:rsid w:val="007E10F0"/>
    <w:rsid w:val="007F131F"/>
    <w:rsid w:val="00807BCF"/>
    <w:rsid w:val="008975E4"/>
    <w:rsid w:val="008A7B3D"/>
    <w:rsid w:val="008B2E64"/>
    <w:rsid w:val="008B5955"/>
    <w:rsid w:val="008F2A9F"/>
    <w:rsid w:val="0092664A"/>
    <w:rsid w:val="00931C13"/>
    <w:rsid w:val="00934506"/>
    <w:rsid w:val="00942D77"/>
    <w:rsid w:val="009604A3"/>
    <w:rsid w:val="00966D5C"/>
    <w:rsid w:val="009A3337"/>
    <w:rsid w:val="009C278E"/>
    <w:rsid w:val="009E6623"/>
    <w:rsid w:val="009F2666"/>
    <w:rsid w:val="009F56C6"/>
    <w:rsid w:val="00A02DCB"/>
    <w:rsid w:val="00A0538E"/>
    <w:rsid w:val="00A217A3"/>
    <w:rsid w:val="00A33357"/>
    <w:rsid w:val="00A677FF"/>
    <w:rsid w:val="00A70D0D"/>
    <w:rsid w:val="00A71731"/>
    <w:rsid w:val="00A82A52"/>
    <w:rsid w:val="00A92068"/>
    <w:rsid w:val="00A94140"/>
    <w:rsid w:val="00AA7BC6"/>
    <w:rsid w:val="00AC239F"/>
    <w:rsid w:val="00AC3247"/>
    <w:rsid w:val="00AE100A"/>
    <w:rsid w:val="00AE7CF9"/>
    <w:rsid w:val="00B14CBF"/>
    <w:rsid w:val="00B354E9"/>
    <w:rsid w:val="00B47278"/>
    <w:rsid w:val="00B551EB"/>
    <w:rsid w:val="00B77186"/>
    <w:rsid w:val="00B9093D"/>
    <w:rsid w:val="00BB1162"/>
    <w:rsid w:val="00BD5B67"/>
    <w:rsid w:val="00BD6A02"/>
    <w:rsid w:val="00BE1A13"/>
    <w:rsid w:val="00C01B41"/>
    <w:rsid w:val="00C14076"/>
    <w:rsid w:val="00C44175"/>
    <w:rsid w:val="00C4493D"/>
    <w:rsid w:val="00C50DBA"/>
    <w:rsid w:val="00C510B4"/>
    <w:rsid w:val="00C5155E"/>
    <w:rsid w:val="00C84994"/>
    <w:rsid w:val="00C932CA"/>
    <w:rsid w:val="00C97A9A"/>
    <w:rsid w:val="00CA2F86"/>
    <w:rsid w:val="00CA651F"/>
    <w:rsid w:val="00CB5044"/>
    <w:rsid w:val="00CC1621"/>
    <w:rsid w:val="00D01241"/>
    <w:rsid w:val="00D13AE5"/>
    <w:rsid w:val="00D27D66"/>
    <w:rsid w:val="00D355B8"/>
    <w:rsid w:val="00D42A33"/>
    <w:rsid w:val="00D576C6"/>
    <w:rsid w:val="00D81587"/>
    <w:rsid w:val="00D82B55"/>
    <w:rsid w:val="00DD2642"/>
    <w:rsid w:val="00DE3CC7"/>
    <w:rsid w:val="00DF2F84"/>
    <w:rsid w:val="00E03913"/>
    <w:rsid w:val="00E358F5"/>
    <w:rsid w:val="00E51C3E"/>
    <w:rsid w:val="00E557AD"/>
    <w:rsid w:val="00E62DAE"/>
    <w:rsid w:val="00E712AF"/>
    <w:rsid w:val="00E74DF4"/>
    <w:rsid w:val="00E92D4C"/>
    <w:rsid w:val="00E94CB9"/>
    <w:rsid w:val="00EB57E6"/>
    <w:rsid w:val="00EB63CD"/>
    <w:rsid w:val="00ED406A"/>
    <w:rsid w:val="00ED40C8"/>
    <w:rsid w:val="00EE3AD1"/>
    <w:rsid w:val="00EE4AC8"/>
    <w:rsid w:val="00EE6713"/>
    <w:rsid w:val="00F407A3"/>
    <w:rsid w:val="00F47871"/>
    <w:rsid w:val="00F56AA1"/>
    <w:rsid w:val="00F86DB3"/>
    <w:rsid w:val="00F94102"/>
    <w:rsid w:val="00FB7F49"/>
    <w:rsid w:val="00FD199D"/>
    <w:rsid w:val="00FD1BC6"/>
    <w:rsid w:val="00FD310B"/>
    <w:rsid w:val="00FD368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1FACB505"/>
  <w15:docId w15:val="{6278EBB8-1060-446C-A9A0-1E36209C6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4CB9"/>
    <w:pPr>
      <w:suppressAutoHyphens/>
    </w:pPr>
    <w:rPr>
      <w:sz w:val="24"/>
      <w:szCs w:val="24"/>
      <w:lang w:eastAsia="ar-SA"/>
    </w:rPr>
  </w:style>
  <w:style w:type="paragraph" w:styleId="Ttulo1">
    <w:name w:val="heading 1"/>
    <w:basedOn w:val="Normal"/>
    <w:next w:val="Normal"/>
    <w:link w:val="Ttulo1Car"/>
    <w:qFormat/>
    <w:pPr>
      <w:keepNext/>
      <w:numPr>
        <w:numId w:val="1"/>
      </w:numPr>
      <w:jc w:val="center"/>
      <w:outlineLvl w:val="0"/>
    </w:pPr>
    <w:rPr>
      <w:rFonts w:ascii="Albertus Extra Bold" w:hAnsi="Albertus Extra Bold"/>
      <w:b/>
      <w:bCs/>
      <w:sz w:val="32"/>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bsatz-Standardschriftart">
    <w:name w:val="Absatz-Standardschriftart"/>
  </w:style>
  <w:style w:type="character" w:customStyle="1" w:styleId="Fuentedeprrafopredeter1">
    <w:name w:val="Fuente de párrafo predeter.1"/>
  </w:style>
  <w:style w:type="character" w:customStyle="1" w:styleId="EncabezadoCar">
    <w:name w:val="Encabezado Car"/>
    <w:rPr>
      <w:sz w:val="24"/>
      <w:szCs w:val="24"/>
      <w:lang w:val="es-ES"/>
    </w:rPr>
  </w:style>
  <w:style w:type="character" w:customStyle="1" w:styleId="PiedepginaCar">
    <w:name w:val="Pie de página Car"/>
    <w:rPr>
      <w:sz w:val="24"/>
      <w:szCs w:val="24"/>
      <w:lang w:val="es-ES"/>
    </w:rPr>
  </w:style>
  <w:style w:type="paragraph" w:customStyle="1" w:styleId="Heading">
    <w:name w:val="Heading"/>
    <w:basedOn w:val="Normal"/>
    <w:next w:val="Textoindependiente"/>
    <w:pPr>
      <w:keepNext/>
      <w:spacing w:before="240" w:after="120"/>
    </w:pPr>
    <w:rPr>
      <w:rFonts w:ascii="Arial" w:eastAsia="DejaVu Sans" w:hAnsi="Arial" w:cs="Lohit Hindi"/>
      <w:sz w:val="28"/>
      <w:szCs w:val="28"/>
    </w:rPr>
  </w:style>
  <w:style w:type="paragraph" w:styleId="Textoindependiente">
    <w:name w:val="Body Text"/>
    <w:basedOn w:val="Normal"/>
    <w:pPr>
      <w:spacing w:after="120"/>
    </w:pPr>
  </w:style>
  <w:style w:type="paragraph" w:styleId="Lista">
    <w:name w:val="List"/>
    <w:basedOn w:val="Textoindependiente"/>
    <w:rPr>
      <w:rFonts w:cs="Lohit Hindi"/>
    </w:rPr>
  </w:style>
  <w:style w:type="paragraph" w:customStyle="1" w:styleId="Epgrafe1">
    <w:name w:val="Epígrafe1"/>
    <w:basedOn w:val="Normal"/>
    <w:pPr>
      <w:suppressLineNumbers/>
      <w:spacing w:before="120" w:after="120"/>
    </w:pPr>
    <w:rPr>
      <w:rFonts w:cs="Lohit Hindi"/>
      <w:i/>
      <w:iCs/>
    </w:rPr>
  </w:style>
  <w:style w:type="paragraph" w:customStyle="1" w:styleId="Index">
    <w:name w:val="Index"/>
    <w:basedOn w:val="Normal"/>
    <w:pPr>
      <w:suppressLineNumbers/>
    </w:pPr>
    <w:rPr>
      <w:rFonts w:cs="Lohit Hindi"/>
    </w:rPr>
  </w:style>
  <w:style w:type="paragraph" w:customStyle="1" w:styleId="Textosinformato1">
    <w:name w:val="Texto sin formato1"/>
    <w:basedOn w:val="Normal"/>
    <w:rPr>
      <w:rFonts w:ascii="Courier New" w:hAnsi="Courier New" w:cs="Courier New"/>
      <w:sz w:val="20"/>
      <w:szCs w:val="20"/>
    </w:rPr>
  </w:style>
  <w:style w:type="paragraph" w:styleId="Sangradetextonormal">
    <w:name w:val="Body Text Indent"/>
    <w:basedOn w:val="Normal"/>
    <w:pPr>
      <w:ind w:firstLine="354"/>
    </w:pPr>
    <w:rPr>
      <w:i/>
      <w:sz w:val="22"/>
      <w:szCs w:val="20"/>
      <w:lang w:val="es-ES_tradnl"/>
    </w:rPr>
  </w:style>
  <w:style w:type="paragraph" w:styleId="Encabezado">
    <w:name w:val="header"/>
    <w:basedOn w:val="Normal"/>
    <w:pPr>
      <w:tabs>
        <w:tab w:val="center" w:pos="4680"/>
        <w:tab w:val="right" w:pos="9360"/>
      </w:tabs>
    </w:pPr>
  </w:style>
  <w:style w:type="paragraph" w:styleId="Piedepgina">
    <w:name w:val="footer"/>
    <w:basedOn w:val="Normal"/>
    <w:pPr>
      <w:tabs>
        <w:tab w:val="center" w:pos="4680"/>
        <w:tab w:val="right" w:pos="9360"/>
      </w:tabs>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Textodeglobo">
    <w:name w:val="Balloon Text"/>
    <w:basedOn w:val="Normal"/>
    <w:link w:val="TextodegloboCar"/>
    <w:uiPriority w:val="99"/>
    <w:semiHidden/>
    <w:unhideWhenUsed/>
    <w:rsid w:val="00AE100A"/>
    <w:rPr>
      <w:rFonts w:ascii="Tahoma" w:hAnsi="Tahoma" w:cs="Tahoma"/>
      <w:sz w:val="16"/>
      <w:szCs w:val="16"/>
    </w:rPr>
  </w:style>
  <w:style w:type="character" w:customStyle="1" w:styleId="TextodegloboCar">
    <w:name w:val="Texto de globo Car"/>
    <w:basedOn w:val="Fuentedeprrafopredeter"/>
    <w:link w:val="Textodeglobo"/>
    <w:uiPriority w:val="99"/>
    <w:semiHidden/>
    <w:rsid w:val="00AE100A"/>
    <w:rPr>
      <w:rFonts w:ascii="Tahoma" w:hAnsi="Tahoma" w:cs="Tahoma"/>
      <w:sz w:val="16"/>
      <w:szCs w:val="16"/>
      <w:lang w:eastAsia="ar-SA"/>
    </w:rPr>
  </w:style>
  <w:style w:type="paragraph" w:styleId="Prrafodelista">
    <w:name w:val="List Paragraph"/>
    <w:basedOn w:val="Normal"/>
    <w:uiPriority w:val="34"/>
    <w:qFormat/>
    <w:rsid w:val="00A0538E"/>
    <w:pPr>
      <w:ind w:left="720"/>
      <w:contextualSpacing/>
    </w:pPr>
  </w:style>
  <w:style w:type="table" w:styleId="Tablaconcuadrcula">
    <w:name w:val="Table Grid"/>
    <w:basedOn w:val="Tablanormal"/>
    <w:uiPriority w:val="59"/>
    <w:rsid w:val="00A053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C84994"/>
    <w:rPr>
      <w:color w:val="808080"/>
    </w:rPr>
  </w:style>
  <w:style w:type="character" w:styleId="Refdecomentario">
    <w:name w:val="annotation reference"/>
    <w:basedOn w:val="Fuentedeprrafopredeter"/>
    <w:uiPriority w:val="99"/>
    <w:semiHidden/>
    <w:unhideWhenUsed/>
    <w:rsid w:val="00562A04"/>
    <w:rPr>
      <w:sz w:val="16"/>
      <w:szCs w:val="16"/>
    </w:rPr>
  </w:style>
  <w:style w:type="paragraph" w:styleId="Textocomentario">
    <w:name w:val="annotation text"/>
    <w:basedOn w:val="Normal"/>
    <w:link w:val="TextocomentarioCar"/>
    <w:uiPriority w:val="99"/>
    <w:semiHidden/>
    <w:unhideWhenUsed/>
    <w:rsid w:val="00562A04"/>
    <w:rPr>
      <w:sz w:val="20"/>
      <w:szCs w:val="20"/>
    </w:rPr>
  </w:style>
  <w:style w:type="character" w:customStyle="1" w:styleId="TextocomentarioCar">
    <w:name w:val="Texto comentario Car"/>
    <w:basedOn w:val="Fuentedeprrafopredeter"/>
    <w:link w:val="Textocomentario"/>
    <w:uiPriority w:val="99"/>
    <w:semiHidden/>
    <w:rsid w:val="00562A04"/>
    <w:rPr>
      <w:lang w:eastAsia="ar-SA"/>
    </w:rPr>
  </w:style>
  <w:style w:type="paragraph" w:styleId="Asuntodelcomentario">
    <w:name w:val="annotation subject"/>
    <w:basedOn w:val="Textocomentario"/>
    <w:next w:val="Textocomentario"/>
    <w:link w:val="AsuntodelcomentarioCar"/>
    <w:uiPriority w:val="99"/>
    <w:semiHidden/>
    <w:unhideWhenUsed/>
    <w:rsid w:val="00562A04"/>
    <w:rPr>
      <w:b/>
      <w:bCs/>
    </w:rPr>
  </w:style>
  <w:style w:type="character" w:customStyle="1" w:styleId="AsuntodelcomentarioCar">
    <w:name w:val="Asunto del comentario Car"/>
    <w:basedOn w:val="TextocomentarioCar"/>
    <w:link w:val="Asuntodelcomentario"/>
    <w:uiPriority w:val="99"/>
    <w:semiHidden/>
    <w:rsid w:val="00562A04"/>
    <w:rPr>
      <w:b/>
      <w:bCs/>
      <w:lang w:eastAsia="ar-SA"/>
    </w:rPr>
  </w:style>
  <w:style w:type="character" w:styleId="Hipervnculo">
    <w:name w:val="Hyperlink"/>
    <w:basedOn w:val="Fuentedeprrafopredeter"/>
    <w:uiPriority w:val="99"/>
    <w:unhideWhenUsed/>
    <w:rsid w:val="00600462"/>
    <w:rPr>
      <w:color w:val="0000FF" w:themeColor="hyperlink"/>
      <w:u w:val="single"/>
    </w:rPr>
  </w:style>
  <w:style w:type="character" w:customStyle="1" w:styleId="Ttulo1Car">
    <w:name w:val="Título 1 Car"/>
    <w:basedOn w:val="Fuentedeprrafopredeter"/>
    <w:link w:val="Ttulo1"/>
    <w:rsid w:val="00E94CB9"/>
    <w:rPr>
      <w:rFonts w:ascii="Albertus Extra Bold" w:hAnsi="Albertus Extra Bold"/>
      <w:b/>
      <w:bCs/>
      <w:sz w:val="32"/>
      <w:lang w:eastAsia="ar-SA"/>
    </w:rPr>
  </w:style>
  <w:style w:type="character" w:styleId="Hipervnculovisitado">
    <w:name w:val="FollowedHyperlink"/>
    <w:basedOn w:val="Fuentedeprrafopredeter"/>
    <w:uiPriority w:val="99"/>
    <w:semiHidden/>
    <w:unhideWhenUsed/>
    <w:rsid w:val="00E94CB9"/>
    <w:rPr>
      <w:color w:val="800080" w:themeColor="followedHyperlink"/>
      <w:u w:val="single"/>
    </w:rPr>
  </w:style>
  <w:style w:type="paragraph" w:styleId="Descripcin">
    <w:name w:val="caption"/>
    <w:basedOn w:val="Normal"/>
    <w:next w:val="Normal"/>
    <w:uiPriority w:val="35"/>
    <w:unhideWhenUsed/>
    <w:qFormat/>
    <w:rsid w:val="00441B2F"/>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g"/><Relationship Id="rId35" Type="http://schemas.openxmlformats.org/officeDocument/2006/relationships/theme" Target="theme/theme1.xml"/><Relationship Id="rId8" Type="http://schemas.openxmlformats.org/officeDocument/2006/relationships/hyperlink" Target="https://es.mathworks.com/help/vision/ug/single-camera-calibrator-app.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5A2EF9-4DEE-4F0C-94AD-7523165C6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Pages>
  <Words>1488</Words>
  <Characters>8189</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PRÁCTICA 1</vt:lpstr>
    </vt:vector>
  </TitlesOfParts>
  <Company/>
  <LinksUpToDate>false</LinksUpToDate>
  <CharactersWithSpaces>9658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1</dc:title>
  <dc:creator>jgonzalez</dc:creator>
  <cp:lastModifiedBy>franco emanuel gonzalez sanchez</cp:lastModifiedBy>
  <cp:revision>5</cp:revision>
  <cp:lastPrinted>2019-01-27T22:24:00Z</cp:lastPrinted>
  <dcterms:created xsi:type="dcterms:W3CDTF">2019-01-27T20:05:00Z</dcterms:created>
  <dcterms:modified xsi:type="dcterms:W3CDTF">2019-01-27T22:32:00Z</dcterms:modified>
</cp:coreProperties>
</file>